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E67" w:rsidRDefault="00155C05" w:rsidP="00DB41FB">
      <w:pPr>
        <w:pStyle w:val="Heading6"/>
        <w:rPr>
          <w:sz w:val="19"/>
          <w:szCs w:val="19"/>
        </w:rPr>
      </w:pPr>
      <w:r>
        <w:rPr>
          <w:noProof/>
        </w:rPr>
        <mc:AlternateContent>
          <mc:Choice Requires="wpg">
            <w:drawing>
              <wp:anchor distT="0" distB="0" distL="114300" distR="114300" simplePos="0" relativeHeight="251649536" behindDoc="1" locked="0" layoutInCell="1" allowOverlap="1" wp14:anchorId="254CFFAC" wp14:editId="15F93697">
                <wp:simplePos x="0" y="0"/>
                <wp:positionH relativeFrom="page">
                  <wp:posOffset>829310</wp:posOffset>
                </wp:positionH>
                <wp:positionV relativeFrom="page">
                  <wp:posOffset>2934335</wp:posOffset>
                </wp:positionV>
                <wp:extent cx="6082030" cy="4326890"/>
                <wp:effectExtent l="635" t="635" r="3810" b="0"/>
                <wp:wrapNone/>
                <wp:docPr id="261"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030" cy="4326890"/>
                          <a:chOff x="1306" y="4621"/>
                          <a:chExt cx="9578" cy="6814"/>
                        </a:xfrm>
                      </wpg:grpSpPr>
                      <pic:pic xmlns:pic="http://schemas.openxmlformats.org/drawingml/2006/picture">
                        <pic:nvPicPr>
                          <pic:cNvPr id="262" name="Picture 3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06" y="4621"/>
                            <a:ext cx="9578" cy="68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06" y="4621"/>
                            <a:ext cx="9578" cy="68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3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06" y="4621"/>
                            <a:ext cx="9578" cy="68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84" y="7518"/>
                            <a:ext cx="1858" cy="13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89F970E" id="Group 316" o:spid="_x0000_s1026" style="position:absolute;margin-left:65.3pt;margin-top:231.05pt;width:478.9pt;height:340.7pt;z-index:-251666944;mso-position-horizontal-relative:page;mso-position-vertical-relative:page" coordorigin="1306,4621" coordsize="9578,6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0" o:spid="_x0000_s1027" type="#_x0000_t75" style="position:absolute;left:1306;top:4621;width:9578;height: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">
                  <v:imagedata r:id="rId11" o:title=""/>
                </v:shape>
                <v:shape id="Picture 319" o:spid="_x0000_s1028" type="#_x0000_t75" style="position:absolute;left:1306;top:4621;width:9578;height: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">
                  <v:imagedata r:id="rId11" o:title=""/>
                </v:shape>
                <v:shape id="Picture 318" o:spid="_x0000_s1029" type="#_x0000_t75" style="position:absolute;left:1306;top:4621;width:9578;height: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">
                  <v:imagedata r:id="rId11" o:title=""/>
                </v:shape>
                <v:shape id="Picture 317" o:spid="_x0000_s1030" type="#_x0000_t75" style="position:absolute;left:5184;top:7518;width:1858;height: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">
                  <v:imagedata r:id="rId12" o:title=""/>
                </v:shape>
                <w10:wrap anchorx="page" anchory="page"/>
              </v:group>
            </w:pict>
          </mc:Fallback>
        </mc:AlternateContent>
      </w: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633BBE">
      <w:pPr>
        <w:spacing w:before="13"/>
        <w:ind w:left="525" w:right="245"/>
        <w:jc w:val="center"/>
        <w:rPr>
          <w:sz w:val="36"/>
          <w:szCs w:val="36"/>
        </w:rPr>
      </w:pPr>
      <w:r>
        <w:rPr>
          <w:b/>
          <w:sz w:val="36"/>
          <w:szCs w:val="36"/>
        </w:rPr>
        <w:t>SARANATHAN COLLEGE OF ENGINEERING</w:t>
      </w:r>
    </w:p>
    <w:p w:rsidR="009C3E67" w:rsidRDefault="009C3E67">
      <w:pPr>
        <w:spacing w:before="3" w:line="180" w:lineRule="exact"/>
        <w:rPr>
          <w:sz w:val="19"/>
          <w:szCs w:val="19"/>
        </w:rPr>
      </w:pPr>
    </w:p>
    <w:p w:rsidR="009C3E67" w:rsidRDefault="00633BBE">
      <w:pPr>
        <w:ind w:left="2487" w:right="2199"/>
        <w:jc w:val="center"/>
        <w:rPr>
          <w:sz w:val="26"/>
          <w:szCs w:val="26"/>
        </w:rPr>
      </w:pPr>
      <w:r>
        <w:rPr>
          <w:w w:val="99"/>
          <w:sz w:val="26"/>
          <w:szCs w:val="26"/>
        </w:rPr>
        <w:t>Panjappur,</w:t>
      </w:r>
      <w:r>
        <w:rPr>
          <w:sz w:val="26"/>
          <w:szCs w:val="26"/>
        </w:rPr>
        <w:t xml:space="preserve"> </w:t>
      </w:r>
      <w:r>
        <w:rPr>
          <w:w w:val="99"/>
          <w:sz w:val="26"/>
          <w:szCs w:val="26"/>
        </w:rPr>
        <w:t>Tiruchirappalli</w:t>
      </w:r>
      <w:r>
        <w:rPr>
          <w:sz w:val="26"/>
          <w:szCs w:val="26"/>
        </w:rPr>
        <w:t xml:space="preserve"> </w:t>
      </w:r>
      <w:r>
        <w:rPr>
          <w:w w:val="99"/>
          <w:sz w:val="26"/>
          <w:szCs w:val="26"/>
        </w:rPr>
        <w:t>–</w:t>
      </w:r>
      <w:r>
        <w:rPr>
          <w:sz w:val="26"/>
          <w:szCs w:val="26"/>
        </w:rPr>
        <w:t xml:space="preserve"> </w:t>
      </w:r>
      <w:r>
        <w:rPr>
          <w:w w:val="99"/>
          <w:sz w:val="26"/>
          <w:szCs w:val="26"/>
        </w:rPr>
        <w:t>620012</w:t>
      </w:r>
    </w:p>
    <w:p w:rsidR="009C3E67" w:rsidRDefault="009C3E67">
      <w:pPr>
        <w:spacing w:before="8" w:line="100" w:lineRule="exact"/>
        <w:rPr>
          <w:sz w:val="10"/>
          <w:szCs w:val="10"/>
        </w:rPr>
      </w:pPr>
    </w:p>
    <w:p w:rsidR="009C3E67" w:rsidRDefault="009C3E67">
      <w:pPr>
        <w:spacing w:line="200" w:lineRule="exact"/>
      </w:pPr>
    </w:p>
    <w:p w:rsidR="009C3E67" w:rsidRDefault="009C3E67">
      <w:pPr>
        <w:spacing w:line="200" w:lineRule="exact"/>
      </w:pPr>
    </w:p>
    <w:p w:rsidR="009C3E67" w:rsidRDefault="00633BBE">
      <w:pPr>
        <w:ind w:left="322" w:right="63"/>
        <w:jc w:val="center"/>
        <w:rPr>
          <w:sz w:val="26"/>
          <w:szCs w:val="26"/>
        </w:rPr>
      </w:pPr>
      <w:r>
        <w:rPr>
          <w:b/>
          <w:w w:val="99"/>
          <w:sz w:val="26"/>
          <w:szCs w:val="26"/>
        </w:rPr>
        <w:t>DEPARTMENT</w:t>
      </w:r>
      <w:r>
        <w:rPr>
          <w:b/>
          <w:sz w:val="26"/>
          <w:szCs w:val="26"/>
        </w:rPr>
        <w:t xml:space="preserve"> </w:t>
      </w:r>
      <w:r>
        <w:rPr>
          <w:b/>
          <w:w w:val="99"/>
          <w:sz w:val="26"/>
          <w:szCs w:val="26"/>
        </w:rPr>
        <w:t>OF</w:t>
      </w:r>
      <w:r>
        <w:rPr>
          <w:b/>
          <w:sz w:val="26"/>
          <w:szCs w:val="26"/>
        </w:rPr>
        <w:t xml:space="preserve"> </w:t>
      </w:r>
      <w:r>
        <w:rPr>
          <w:b/>
          <w:w w:val="99"/>
          <w:sz w:val="26"/>
          <w:szCs w:val="26"/>
        </w:rPr>
        <w:t>COMPUTER</w:t>
      </w:r>
      <w:r>
        <w:rPr>
          <w:b/>
          <w:sz w:val="26"/>
          <w:szCs w:val="26"/>
        </w:rPr>
        <w:t xml:space="preserve"> </w:t>
      </w:r>
      <w:r>
        <w:rPr>
          <w:b/>
          <w:w w:val="99"/>
          <w:sz w:val="26"/>
          <w:szCs w:val="26"/>
        </w:rPr>
        <w:t>SCIENCE</w:t>
      </w:r>
      <w:r>
        <w:rPr>
          <w:b/>
          <w:sz w:val="26"/>
          <w:szCs w:val="26"/>
        </w:rPr>
        <w:t xml:space="preserve"> </w:t>
      </w:r>
      <w:r>
        <w:rPr>
          <w:b/>
          <w:w w:val="99"/>
          <w:sz w:val="26"/>
          <w:szCs w:val="26"/>
        </w:rPr>
        <w:t>AND</w:t>
      </w:r>
      <w:r>
        <w:rPr>
          <w:b/>
          <w:sz w:val="26"/>
          <w:szCs w:val="26"/>
        </w:rPr>
        <w:t xml:space="preserve"> </w:t>
      </w:r>
      <w:r>
        <w:rPr>
          <w:b/>
          <w:w w:val="99"/>
          <w:sz w:val="26"/>
          <w:szCs w:val="26"/>
        </w:rPr>
        <w:t>ENGINEERING</w:t>
      </w: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before="19" w:line="240" w:lineRule="exact"/>
        <w:rPr>
          <w:sz w:val="24"/>
          <w:szCs w:val="24"/>
        </w:rPr>
      </w:pPr>
    </w:p>
    <w:p w:rsidR="009C3E67" w:rsidRDefault="00633BBE">
      <w:pPr>
        <w:ind w:left="2532" w:right="2250"/>
        <w:jc w:val="center"/>
        <w:rPr>
          <w:sz w:val="28"/>
          <w:szCs w:val="28"/>
        </w:rPr>
      </w:pPr>
      <w:r>
        <w:rPr>
          <w:b/>
          <w:w w:val="99"/>
          <w:sz w:val="26"/>
          <w:szCs w:val="26"/>
        </w:rPr>
        <w:t>MINI</w:t>
      </w:r>
      <w:r>
        <w:rPr>
          <w:b/>
          <w:sz w:val="26"/>
          <w:szCs w:val="26"/>
        </w:rPr>
        <w:t xml:space="preserve"> </w:t>
      </w:r>
      <w:r>
        <w:rPr>
          <w:b/>
          <w:w w:val="99"/>
          <w:sz w:val="26"/>
          <w:szCs w:val="26"/>
        </w:rPr>
        <w:t>PROJECT</w:t>
      </w:r>
      <w:r>
        <w:rPr>
          <w:b/>
          <w:sz w:val="26"/>
          <w:szCs w:val="26"/>
        </w:rPr>
        <w:t xml:space="preserve"> </w:t>
      </w:r>
      <w:r>
        <w:rPr>
          <w:b/>
          <w:w w:val="99"/>
          <w:sz w:val="28"/>
          <w:szCs w:val="28"/>
        </w:rPr>
        <w:t>NOTE</w:t>
      </w:r>
      <w:r>
        <w:rPr>
          <w:b/>
          <w:sz w:val="28"/>
          <w:szCs w:val="28"/>
        </w:rPr>
        <w:t xml:space="preserve"> </w:t>
      </w:r>
      <w:r>
        <w:rPr>
          <w:b/>
          <w:w w:val="99"/>
          <w:sz w:val="28"/>
          <w:szCs w:val="28"/>
        </w:rPr>
        <w:t>BOOK</w:t>
      </w:r>
    </w:p>
    <w:p w:rsidR="009C3E67" w:rsidRDefault="009C3E67">
      <w:pPr>
        <w:spacing w:before="2" w:line="120" w:lineRule="exact"/>
        <w:rPr>
          <w:sz w:val="13"/>
          <w:szCs w:val="13"/>
        </w:rPr>
      </w:pPr>
    </w:p>
    <w:p w:rsidR="009C3E67" w:rsidRDefault="009C3E67">
      <w:pPr>
        <w:spacing w:line="200" w:lineRule="exact"/>
      </w:pPr>
    </w:p>
    <w:p w:rsidR="009C3E67" w:rsidRDefault="009C3E67">
      <w:pPr>
        <w:spacing w:line="200" w:lineRule="exact"/>
      </w:pPr>
    </w:p>
    <w:p w:rsidR="009C3E67" w:rsidRDefault="00633BBE">
      <w:pPr>
        <w:ind w:left="2894" w:right="2606"/>
        <w:jc w:val="center"/>
        <w:rPr>
          <w:sz w:val="26"/>
          <w:szCs w:val="26"/>
        </w:rPr>
      </w:pPr>
      <w:r>
        <w:rPr>
          <w:b/>
          <w:w w:val="99"/>
          <w:sz w:val="26"/>
          <w:szCs w:val="26"/>
        </w:rPr>
        <w:t>CS8611</w:t>
      </w:r>
      <w:r>
        <w:rPr>
          <w:b/>
          <w:sz w:val="26"/>
          <w:szCs w:val="26"/>
        </w:rPr>
        <w:t xml:space="preserve"> </w:t>
      </w:r>
      <w:r>
        <w:rPr>
          <w:b/>
          <w:w w:val="99"/>
          <w:sz w:val="26"/>
          <w:szCs w:val="26"/>
        </w:rPr>
        <w:t>/</w:t>
      </w:r>
      <w:r>
        <w:rPr>
          <w:b/>
          <w:sz w:val="26"/>
          <w:szCs w:val="26"/>
        </w:rPr>
        <w:t xml:space="preserve"> </w:t>
      </w:r>
      <w:r>
        <w:rPr>
          <w:b/>
          <w:w w:val="99"/>
          <w:sz w:val="26"/>
          <w:szCs w:val="26"/>
        </w:rPr>
        <w:t>MINI</w:t>
      </w:r>
      <w:r>
        <w:rPr>
          <w:b/>
          <w:sz w:val="26"/>
          <w:szCs w:val="26"/>
        </w:rPr>
        <w:t xml:space="preserve"> </w:t>
      </w:r>
      <w:r>
        <w:rPr>
          <w:b/>
          <w:w w:val="99"/>
          <w:sz w:val="26"/>
          <w:szCs w:val="26"/>
        </w:rPr>
        <w:t>PROJECT</w:t>
      </w:r>
    </w:p>
    <w:p w:rsidR="009C3E67" w:rsidRDefault="009C3E67">
      <w:pPr>
        <w:spacing w:before="7" w:line="140" w:lineRule="exact"/>
        <w:rPr>
          <w:sz w:val="14"/>
          <w:szCs w:val="14"/>
        </w:rPr>
      </w:pPr>
    </w:p>
    <w:p w:rsidR="009C3E67" w:rsidRDefault="00633BBE">
      <w:pPr>
        <w:ind w:left="3737" w:right="3450"/>
        <w:jc w:val="center"/>
        <w:rPr>
          <w:sz w:val="24"/>
          <w:szCs w:val="24"/>
        </w:rPr>
        <w:sectPr w:rsidR="009C3E67">
          <w:pgSz w:w="11920" w:h="16840"/>
          <w:pgMar w:top="1560" w:right="1680" w:bottom="280" w:left="1680" w:header="720" w:footer="720" w:gutter="0"/>
          <w:cols w:space="720"/>
        </w:sectPr>
      </w:pPr>
      <w:r>
        <w:rPr>
          <w:b/>
          <w:sz w:val="24"/>
          <w:szCs w:val="24"/>
        </w:rPr>
        <w:t>APRIL 2020</w:t>
      </w:r>
    </w:p>
    <w:p w:rsidR="00C010DA" w:rsidRDefault="00C010DA">
      <w:pPr>
        <w:spacing w:before="62" w:line="275" w:lineRule="auto"/>
        <w:ind w:left="210" w:right="217"/>
        <w:jc w:val="center"/>
        <w:rPr>
          <w:b/>
          <w:sz w:val="36"/>
          <w:szCs w:val="36"/>
        </w:rPr>
      </w:pPr>
      <w:r w:rsidRPr="00C010DA">
        <w:rPr>
          <w:b/>
          <w:sz w:val="36"/>
          <w:szCs w:val="36"/>
        </w:rPr>
        <w:lastRenderedPageBreak/>
        <w:t>CHAT APPLICATION</w:t>
      </w:r>
    </w:p>
    <w:p w:rsidR="00633BBE" w:rsidRPr="00C010DA" w:rsidRDefault="00633BBE" w:rsidP="00C010DA">
      <w:pPr>
        <w:spacing w:before="62" w:line="275" w:lineRule="auto"/>
        <w:ind w:left="210" w:right="217"/>
        <w:jc w:val="center"/>
        <w:rPr>
          <w:b/>
          <w:sz w:val="36"/>
          <w:szCs w:val="36"/>
        </w:rPr>
      </w:pPr>
      <w:r>
        <w:rPr>
          <w:b/>
          <w:sz w:val="36"/>
          <w:szCs w:val="36"/>
        </w:rPr>
        <w:t xml:space="preserve">A </w:t>
      </w:r>
      <w:r w:rsidR="00C010DA">
        <w:rPr>
          <w:b/>
          <w:sz w:val="36"/>
          <w:szCs w:val="36"/>
        </w:rPr>
        <w:t xml:space="preserve">ANDROID APPLICATION </w:t>
      </w:r>
      <w:r>
        <w:rPr>
          <w:b/>
          <w:sz w:val="36"/>
          <w:szCs w:val="36"/>
        </w:rPr>
        <w:t>FOR</w:t>
      </w:r>
      <w:r w:rsidR="00C010DA">
        <w:rPr>
          <w:b/>
          <w:sz w:val="36"/>
          <w:szCs w:val="36"/>
        </w:rPr>
        <w:t xml:space="preserve"> MESSAGING</w:t>
      </w:r>
    </w:p>
    <w:p w:rsidR="009C3E67" w:rsidRDefault="009C3E67">
      <w:pPr>
        <w:spacing w:before="2" w:line="160" w:lineRule="exact"/>
        <w:rPr>
          <w:sz w:val="17"/>
          <w:szCs w:val="17"/>
        </w:rPr>
      </w:pPr>
    </w:p>
    <w:p w:rsidR="00C010DA" w:rsidRDefault="00C010DA">
      <w:pPr>
        <w:spacing w:before="2" w:line="160" w:lineRule="exact"/>
        <w:rPr>
          <w:sz w:val="17"/>
          <w:szCs w:val="17"/>
        </w:rPr>
      </w:pPr>
    </w:p>
    <w:p w:rsidR="009C3E67" w:rsidRDefault="009C3E67">
      <w:pPr>
        <w:spacing w:line="200" w:lineRule="exact"/>
      </w:pPr>
    </w:p>
    <w:p w:rsidR="009C3E67" w:rsidRDefault="009C3E67">
      <w:pPr>
        <w:spacing w:line="200" w:lineRule="exact"/>
      </w:pPr>
    </w:p>
    <w:p w:rsidR="009C3E67" w:rsidRDefault="00633BBE">
      <w:pPr>
        <w:ind w:left="2444" w:right="2443"/>
        <w:jc w:val="center"/>
        <w:rPr>
          <w:sz w:val="28"/>
          <w:szCs w:val="28"/>
        </w:rPr>
      </w:pPr>
      <w:r>
        <w:rPr>
          <w:b/>
          <w:w w:val="99"/>
          <w:sz w:val="28"/>
          <w:szCs w:val="28"/>
        </w:rPr>
        <w:t>A</w:t>
      </w:r>
      <w:r>
        <w:rPr>
          <w:b/>
          <w:sz w:val="28"/>
          <w:szCs w:val="28"/>
        </w:rPr>
        <w:t xml:space="preserve"> </w:t>
      </w:r>
      <w:r>
        <w:rPr>
          <w:b/>
          <w:w w:val="99"/>
          <w:sz w:val="28"/>
          <w:szCs w:val="28"/>
        </w:rPr>
        <w:t>MINI</w:t>
      </w:r>
      <w:r>
        <w:rPr>
          <w:b/>
          <w:sz w:val="28"/>
          <w:szCs w:val="28"/>
        </w:rPr>
        <w:t xml:space="preserve"> </w:t>
      </w:r>
      <w:r>
        <w:rPr>
          <w:b/>
          <w:w w:val="99"/>
          <w:sz w:val="28"/>
          <w:szCs w:val="28"/>
        </w:rPr>
        <w:t>PROJECT</w:t>
      </w:r>
      <w:r>
        <w:rPr>
          <w:b/>
          <w:sz w:val="28"/>
          <w:szCs w:val="28"/>
        </w:rPr>
        <w:t xml:space="preserve"> </w:t>
      </w:r>
      <w:r>
        <w:rPr>
          <w:b/>
          <w:w w:val="99"/>
          <w:sz w:val="28"/>
          <w:szCs w:val="28"/>
        </w:rPr>
        <w:t>REPORT</w:t>
      </w:r>
    </w:p>
    <w:p w:rsidR="009C3E67" w:rsidRDefault="009C3E67">
      <w:pPr>
        <w:spacing w:before="4" w:line="240" w:lineRule="exact"/>
        <w:rPr>
          <w:sz w:val="24"/>
          <w:szCs w:val="24"/>
        </w:rPr>
      </w:pPr>
    </w:p>
    <w:p w:rsidR="009C3E67" w:rsidRDefault="00633BBE">
      <w:pPr>
        <w:spacing w:line="300" w:lineRule="exact"/>
        <w:ind w:left="3480" w:right="3487"/>
        <w:jc w:val="center"/>
        <w:rPr>
          <w:sz w:val="28"/>
          <w:szCs w:val="28"/>
        </w:rPr>
      </w:pPr>
      <w:r>
        <w:rPr>
          <w:b/>
          <w:i/>
          <w:w w:val="99"/>
          <w:position w:val="-1"/>
          <w:sz w:val="28"/>
          <w:szCs w:val="28"/>
        </w:rPr>
        <w:t>Submitted</w:t>
      </w:r>
      <w:r>
        <w:rPr>
          <w:b/>
          <w:i/>
          <w:position w:val="-1"/>
          <w:sz w:val="28"/>
          <w:szCs w:val="28"/>
        </w:rPr>
        <w:t xml:space="preserve"> </w:t>
      </w:r>
      <w:r>
        <w:rPr>
          <w:b/>
          <w:i/>
          <w:w w:val="99"/>
          <w:position w:val="-1"/>
          <w:sz w:val="28"/>
          <w:szCs w:val="28"/>
        </w:rPr>
        <w:t>by</w:t>
      </w:r>
    </w:p>
    <w:p w:rsidR="009C3E67" w:rsidRDefault="009C3E67">
      <w:pPr>
        <w:spacing w:line="200" w:lineRule="exact"/>
      </w:pPr>
    </w:p>
    <w:p w:rsidR="009C3E67" w:rsidRDefault="009C3E67">
      <w:pPr>
        <w:spacing w:line="200" w:lineRule="exact"/>
      </w:pPr>
    </w:p>
    <w:p w:rsidR="009C3E67" w:rsidRDefault="009C3E67">
      <w:pPr>
        <w:spacing w:before="12" w:line="200" w:lineRule="exact"/>
      </w:pPr>
    </w:p>
    <w:p w:rsidR="00180F20" w:rsidRDefault="00BA5F83" w:rsidP="00180F20">
      <w:pPr>
        <w:spacing w:before="21"/>
        <w:ind w:left="347"/>
        <w:rPr>
          <w:sz w:val="28"/>
          <w:szCs w:val="28"/>
        </w:rPr>
      </w:pPr>
      <w:r>
        <w:rPr>
          <w:b/>
          <w:sz w:val="32"/>
          <w:szCs w:val="32"/>
        </w:rPr>
        <w:t xml:space="preserve">VIJETHA J                 </w:t>
      </w:r>
      <w:r w:rsidR="00180F20">
        <w:rPr>
          <w:b/>
          <w:sz w:val="32"/>
          <w:szCs w:val="32"/>
        </w:rPr>
        <w:t xml:space="preserve">  </w:t>
      </w:r>
      <w:r>
        <w:rPr>
          <w:b/>
          <w:sz w:val="32"/>
          <w:szCs w:val="32"/>
        </w:rPr>
        <w:t xml:space="preserve">             </w:t>
      </w:r>
      <w:r w:rsidR="00180F20">
        <w:rPr>
          <w:b/>
          <w:sz w:val="32"/>
          <w:szCs w:val="32"/>
        </w:rPr>
        <w:t xml:space="preserve">           </w:t>
      </w:r>
      <w:r w:rsidR="00180F20">
        <w:rPr>
          <w:b/>
          <w:w w:val="99"/>
          <w:position w:val="4"/>
          <w:sz w:val="28"/>
          <w:szCs w:val="28"/>
        </w:rPr>
        <w:t>(</w:t>
      </w:r>
      <w:r>
        <w:rPr>
          <w:b/>
          <w:w w:val="99"/>
          <w:position w:val="3"/>
          <w:sz w:val="28"/>
          <w:szCs w:val="28"/>
        </w:rPr>
        <w:t>81381710411</w:t>
      </w:r>
      <w:r w:rsidR="007B7DA8">
        <w:rPr>
          <w:b/>
          <w:w w:val="99"/>
          <w:position w:val="3"/>
          <w:sz w:val="28"/>
          <w:szCs w:val="28"/>
        </w:rPr>
        <w:t>1</w:t>
      </w:r>
      <w:r w:rsidR="00180F20">
        <w:rPr>
          <w:b/>
          <w:w w:val="99"/>
          <w:position w:val="4"/>
          <w:sz w:val="28"/>
          <w:szCs w:val="28"/>
        </w:rPr>
        <w:t>)</w:t>
      </w:r>
    </w:p>
    <w:p w:rsidR="00180F20" w:rsidRDefault="00180F20" w:rsidP="00180F20">
      <w:pPr>
        <w:spacing w:before="3" w:line="180" w:lineRule="exact"/>
        <w:rPr>
          <w:sz w:val="18"/>
          <w:szCs w:val="18"/>
        </w:rPr>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before="7" w:line="260" w:lineRule="exact"/>
        <w:rPr>
          <w:sz w:val="26"/>
          <w:szCs w:val="26"/>
        </w:rPr>
      </w:pPr>
    </w:p>
    <w:p w:rsidR="009C3E67" w:rsidRDefault="00633BBE">
      <w:pPr>
        <w:spacing w:before="22" w:line="511" w:lineRule="auto"/>
        <w:ind w:left="4154" w:right="1363" w:hanging="2569"/>
        <w:rPr>
          <w:sz w:val="28"/>
          <w:szCs w:val="28"/>
        </w:rPr>
      </w:pPr>
      <w:r>
        <w:rPr>
          <w:b/>
          <w:i/>
          <w:w w:val="99"/>
          <w:sz w:val="28"/>
          <w:szCs w:val="28"/>
        </w:rPr>
        <w:t>in</w:t>
      </w:r>
      <w:r>
        <w:rPr>
          <w:b/>
          <w:i/>
          <w:sz w:val="28"/>
          <w:szCs w:val="28"/>
        </w:rPr>
        <w:t xml:space="preserve"> </w:t>
      </w:r>
      <w:r>
        <w:rPr>
          <w:b/>
          <w:i/>
          <w:w w:val="99"/>
          <w:sz w:val="28"/>
          <w:szCs w:val="28"/>
        </w:rPr>
        <w:t>partial</w:t>
      </w:r>
      <w:r>
        <w:rPr>
          <w:b/>
          <w:i/>
          <w:sz w:val="28"/>
          <w:szCs w:val="28"/>
        </w:rPr>
        <w:t xml:space="preserve"> </w:t>
      </w:r>
      <w:r>
        <w:rPr>
          <w:b/>
          <w:i/>
          <w:w w:val="99"/>
          <w:sz w:val="28"/>
          <w:szCs w:val="28"/>
        </w:rPr>
        <w:t>fulfillment</w:t>
      </w:r>
      <w:r>
        <w:rPr>
          <w:b/>
          <w:i/>
          <w:sz w:val="28"/>
          <w:szCs w:val="28"/>
        </w:rPr>
        <w:t xml:space="preserve"> </w:t>
      </w:r>
      <w:r>
        <w:rPr>
          <w:b/>
          <w:i/>
          <w:w w:val="99"/>
          <w:sz w:val="28"/>
          <w:szCs w:val="28"/>
        </w:rPr>
        <w:t>for</w:t>
      </w:r>
      <w:r>
        <w:rPr>
          <w:b/>
          <w:i/>
          <w:sz w:val="28"/>
          <w:szCs w:val="28"/>
        </w:rPr>
        <w:t xml:space="preserve"> </w:t>
      </w:r>
      <w:r>
        <w:rPr>
          <w:b/>
          <w:i/>
          <w:w w:val="99"/>
          <w:sz w:val="28"/>
          <w:szCs w:val="28"/>
        </w:rPr>
        <w:t>the</w:t>
      </w:r>
      <w:r>
        <w:rPr>
          <w:b/>
          <w:i/>
          <w:sz w:val="28"/>
          <w:szCs w:val="28"/>
        </w:rPr>
        <w:t xml:space="preserve"> </w:t>
      </w:r>
      <w:r>
        <w:rPr>
          <w:b/>
          <w:i/>
          <w:w w:val="99"/>
          <w:sz w:val="28"/>
          <w:szCs w:val="28"/>
        </w:rPr>
        <w:t>award</w:t>
      </w:r>
      <w:r>
        <w:rPr>
          <w:b/>
          <w:i/>
          <w:sz w:val="28"/>
          <w:szCs w:val="28"/>
        </w:rPr>
        <w:t xml:space="preserve"> </w:t>
      </w:r>
      <w:r>
        <w:rPr>
          <w:b/>
          <w:i/>
          <w:w w:val="99"/>
          <w:sz w:val="28"/>
          <w:szCs w:val="28"/>
        </w:rPr>
        <w:t>of</w:t>
      </w:r>
      <w:r>
        <w:rPr>
          <w:b/>
          <w:i/>
          <w:sz w:val="28"/>
          <w:szCs w:val="28"/>
        </w:rPr>
        <w:t xml:space="preserve"> </w:t>
      </w:r>
      <w:r>
        <w:rPr>
          <w:b/>
          <w:i/>
          <w:w w:val="99"/>
          <w:sz w:val="28"/>
          <w:szCs w:val="28"/>
        </w:rPr>
        <w:t>the</w:t>
      </w:r>
      <w:r>
        <w:rPr>
          <w:b/>
          <w:i/>
          <w:sz w:val="28"/>
          <w:szCs w:val="28"/>
        </w:rPr>
        <w:t xml:space="preserve"> </w:t>
      </w:r>
      <w:r>
        <w:rPr>
          <w:b/>
          <w:i/>
          <w:w w:val="99"/>
          <w:sz w:val="28"/>
          <w:szCs w:val="28"/>
        </w:rPr>
        <w:t>degree of</w:t>
      </w:r>
    </w:p>
    <w:p w:rsidR="009C3E67" w:rsidRDefault="009C3E67">
      <w:pPr>
        <w:spacing w:before="9" w:line="120" w:lineRule="exact"/>
        <w:rPr>
          <w:sz w:val="12"/>
          <w:szCs w:val="12"/>
        </w:rPr>
      </w:pPr>
    </w:p>
    <w:p w:rsidR="009C3E67" w:rsidRDefault="00633BBE">
      <w:pPr>
        <w:ind w:left="1877" w:right="1828"/>
        <w:jc w:val="center"/>
        <w:rPr>
          <w:sz w:val="32"/>
          <w:szCs w:val="32"/>
        </w:rPr>
      </w:pPr>
      <w:r>
        <w:rPr>
          <w:b/>
          <w:sz w:val="32"/>
          <w:szCs w:val="32"/>
        </w:rPr>
        <w:t>BACHELOR OF ENGINEERING</w:t>
      </w:r>
    </w:p>
    <w:p w:rsidR="009C3E67" w:rsidRDefault="00633BBE">
      <w:pPr>
        <w:spacing w:before="53"/>
        <w:ind w:left="4042" w:right="4180"/>
        <w:jc w:val="center"/>
        <w:rPr>
          <w:sz w:val="28"/>
          <w:szCs w:val="28"/>
        </w:rPr>
      </w:pPr>
      <w:r>
        <w:rPr>
          <w:b/>
          <w:w w:val="99"/>
          <w:sz w:val="28"/>
          <w:szCs w:val="28"/>
        </w:rPr>
        <w:t>in</w:t>
      </w:r>
    </w:p>
    <w:p w:rsidR="009C3E67" w:rsidRDefault="00633BBE">
      <w:pPr>
        <w:spacing w:before="43"/>
        <w:ind w:left="1368" w:right="1375"/>
        <w:jc w:val="center"/>
        <w:rPr>
          <w:sz w:val="28"/>
          <w:szCs w:val="28"/>
        </w:rPr>
      </w:pPr>
      <w:r>
        <w:rPr>
          <w:b/>
          <w:w w:val="99"/>
          <w:sz w:val="28"/>
          <w:szCs w:val="28"/>
        </w:rPr>
        <w:t>COMPUTER</w:t>
      </w:r>
      <w:r>
        <w:rPr>
          <w:b/>
          <w:sz w:val="28"/>
          <w:szCs w:val="28"/>
        </w:rPr>
        <w:t xml:space="preserve"> </w:t>
      </w:r>
      <w:r>
        <w:rPr>
          <w:b/>
          <w:w w:val="99"/>
          <w:sz w:val="28"/>
          <w:szCs w:val="28"/>
        </w:rPr>
        <w:t>SCIENCE</w:t>
      </w:r>
      <w:r>
        <w:rPr>
          <w:b/>
          <w:sz w:val="28"/>
          <w:szCs w:val="28"/>
        </w:rPr>
        <w:t xml:space="preserve"> </w:t>
      </w:r>
      <w:r>
        <w:rPr>
          <w:b/>
          <w:w w:val="99"/>
          <w:sz w:val="28"/>
          <w:szCs w:val="28"/>
        </w:rPr>
        <w:t>AND</w:t>
      </w:r>
      <w:r>
        <w:rPr>
          <w:b/>
          <w:sz w:val="28"/>
          <w:szCs w:val="28"/>
        </w:rPr>
        <w:t xml:space="preserve"> </w:t>
      </w:r>
      <w:r>
        <w:rPr>
          <w:b/>
          <w:w w:val="99"/>
          <w:sz w:val="28"/>
          <w:szCs w:val="28"/>
        </w:rPr>
        <w:t>ENGINEERING</w:t>
      </w:r>
    </w:p>
    <w:p w:rsidR="009C3E67" w:rsidRDefault="009C3E67">
      <w:pPr>
        <w:spacing w:before="5" w:line="160" w:lineRule="exact"/>
        <w:rPr>
          <w:sz w:val="16"/>
          <w:szCs w:val="16"/>
        </w:rPr>
      </w:pPr>
    </w:p>
    <w:p w:rsidR="009C3E67" w:rsidRDefault="009C3E67">
      <w:pPr>
        <w:spacing w:line="200" w:lineRule="exact"/>
      </w:pPr>
    </w:p>
    <w:p w:rsidR="009C3E67" w:rsidRDefault="00155C05">
      <w:pPr>
        <w:ind w:left="3463"/>
      </w:pPr>
      <w:r>
        <w:rPr>
          <w:noProof/>
        </w:rPr>
        <w:drawing>
          <wp:inline distT="0" distB="0" distL="0" distR="0">
            <wp:extent cx="805180" cy="737235"/>
            <wp:effectExtent l="0" t="0" r="0" b="57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180" cy="737235"/>
                    </a:xfrm>
                    <a:prstGeom prst="rect">
                      <a:avLst/>
                    </a:prstGeom>
                    <a:noFill/>
                    <a:ln>
                      <a:noFill/>
                    </a:ln>
                  </pic:spPr>
                </pic:pic>
              </a:graphicData>
            </a:graphic>
          </wp:inline>
        </w:drawing>
      </w:r>
    </w:p>
    <w:p w:rsidR="009C3E67" w:rsidRDefault="009C3E67">
      <w:pPr>
        <w:spacing w:before="6" w:line="140" w:lineRule="exact"/>
        <w:rPr>
          <w:sz w:val="15"/>
          <w:szCs w:val="15"/>
        </w:rPr>
      </w:pPr>
    </w:p>
    <w:p w:rsidR="009C3E67" w:rsidRDefault="009C3E67">
      <w:pPr>
        <w:spacing w:line="200" w:lineRule="exact"/>
      </w:pPr>
    </w:p>
    <w:p w:rsidR="009C3E67" w:rsidRDefault="00633BBE">
      <w:pPr>
        <w:ind w:left="894"/>
        <w:rPr>
          <w:sz w:val="28"/>
          <w:szCs w:val="28"/>
        </w:rPr>
      </w:pPr>
      <w:r>
        <w:rPr>
          <w:b/>
          <w:w w:val="99"/>
          <w:sz w:val="28"/>
          <w:szCs w:val="28"/>
        </w:rPr>
        <w:t>SARANATHAN</w:t>
      </w:r>
      <w:r>
        <w:rPr>
          <w:b/>
          <w:sz w:val="28"/>
          <w:szCs w:val="28"/>
        </w:rPr>
        <w:t xml:space="preserve"> </w:t>
      </w:r>
      <w:r>
        <w:rPr>
          <w:b/>
          <w:w w:val="99"/>
          <w:sz w:val="28"/>
          <w:szCs w:val="28"/>
        </w:rPr>
        <w:t>COLLEGE</w:t>
      </w:r>
      <w:r>
        <w:rPr>
          <w:b/>
          <w:sz w:val="28"/>
          <w:szCs w:val="28"/>
        </w:rPr>
        <w:t xml:space="preserve"> </w:t>
      </w:r>
      <w:r>
        <w:rPr>
          <w:b/>
          <w:w w:val="99"/>
          <w:sz w:val="28"/>
          <w:szCs w:val="28"/>
        </w:rPr>
        <w:t>OF</w:t>
      </w:r>
      <w:r>
        <w:rPr>
          <w:b/>
          <w:sz w:val="28"/>
          <w:szCs w:val="28"/>
        </w:rPr>
        <w:t xml:space="preserve"> </w:t>
      </w:r>
      <w:r>
        <w:rPr>
          <w:b/>
          <w:w w:val="99"/>
          <w:sz w:val="28"/>
          <w:szCs w:val="28"/>
        </w:rPr>
        <w:t>ENGINEERING,</w:t>
      </w:r>
      <w:r>
        <w:rPr>
          <w:b/>
          <w:sz w:val="28"/>
          <w:szCs w:val="28"/>
        </w:rPr>
        <w:t xml:space="preserve"> </w:t>
      </w:r>
      <w:r>
        <w:rPr>
          <w:b/>
          <w:w w:val="99"/>
          <w:sz w:val="28"/>
          <w:szCs w:val="28"/>
        </w:rPr>
        <w:t>TRICHY</w:t>
      </w:r>
    </w:p>
    <w:p w:rsidR="009C3E67" w:rsidRDefault="009C3E67">
      <w:pPr>
        <w:spacing w:before="6" w:line="160" w:lineRule="exact"/>
        <w:rPr>
          <w:sz w:val="16"/>
          <w:szCs w:val="16"/>
        </w:rPr>
      </w:pPr>
    </w:p>
    <w:p w:rsidR="009C3E67" w:rsidRDefault="009C3E67">
      <w:pPr>
        <w:spacing w:line="200" w:lineRule="exact"/>
      </w:pPr>
    </w:p>
    <w:p w:rsidR="009C3E67" w:rsidRDefault="00155C05">
      <w:pPr>
        <w:ind w:left="3440"/>
      </w:pPr>
      <w:r>
        <w:rPr>
          <w:noProof/>
        </w:rPr>
        <w:drawing>
          <wp:inline distT="0" distB="0" distL="0" distR="0">
            <wp:extent cx="805180" cy="75057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5180" cy="750570"/>
                    </a:xfrm>
                    <a:prstGeom prst="rect">
                      <a:avLst/>
                    </a:prstGeom>
                    <a:noFill/>
                    <a:ln>
                      <a:noFill/>
                    </a:ln>
                  </pic:spPr>
                </pic:pic>
              </a:graphicData>
            </a:graphic>
          </wp:inline>
        </w:drawing>
      </w:r>
    </w:p>
    <w:p w:rsidR="009C3E67" w:rsidRDefault="009C3E67">
      <w:pPr>
        <w:spacing w:before="8" w:line="160" w:lineRule="exact"/>
        <w:rPr>
          <w:sz w:val="16"/>
          <w:szCs w:val="16"/>
        </w:rPr>
      </w:pPr>
    </w:p>
    <w:p w:rsidR="009C3E67" w:rsidRDefault="009C3E67">
      <w:pPr>
        <w:spacing w:line="200" w:lineRule="exact"/>
      </w:pPr>
    </w:p>
    <w:p w:rsidR="009C3E67" w:rsidRDefault="00633BBE">
      <w:pPr>
        <w:ind w:left="1090" w:right="1450"/>
        <w:jc w:val="center"/>
        <w:rPr>
          <w:sz w:val="32"/>
          <w:szCs w:val="32"/>
        </w:rPr>
      </w:pPr>
      <w:r>
        <w:rPr>
          <w:b/>
          <w:sz w:val="32"/>
          <w:szCs w:val="32"/>
        </w:rPr>
        <w:t>ANNA UNIVERSITY : CHENNAI 600 025</w:t>
      </w:r>
    </w:p>
    <w:p w:rsidR="009C3E67" w:rsidRDefault="009C3E67">
      <w:pPr>
        <w:spacing w:before="6" w:line="160" w:lineRule="exact"/>
        <w:rPr>
          <w:sz w:val="17"/>
          <w:szCs w:val="17"/>
        </w:rPr>
      </w:pPr>
    </w:p>
    <w:p w:rsidR="009C3E67" w:rsidRDefault="009C3E67">
      <w:pPr>
        <w:spacing w:line="200" w:lineRule="exact"/>
      </w:pPr>
    </w:p>
    <w:p w:rsidR="009C3E67" w:rsidRDefault="00633BBE">
      <w:pPr>
        <w:ind w:left="3302" w:right="3658"/>
        <w:jc w:val="center"/>
        <w:rPr>
          <w:sz w:val="28"/>
          <w:szCs w:val="28"/>
        </w:rPr>
        <w:sectPr w:rsidR="009C3E67">
          <w:pgSz w:w="11920" w:h="16840"/>
          <w:pgMar w:top="1360" w:right="1680" w:bottom="280" w:left="1680" w:header="720" w:footer="720" w:gutter="0"/>
          <w:cols w:space="720"/>
        </w:sectPr>
      </w:pPr>
      <w:r>
        <w:rPr>
          <w:b/>
          <w:w w:val="99"/>
          <w:sz w:val="28"/>
          <w:szCs w:val="28"/>
        </w:rPr>
        <w:t>APRIL</w:t>
      </w:r>
      <w:r>
        <w:rPr>
          <w:b/>
          <w:sz w:val="28"/>
          <w:szCs w:val="28"/>
        </w:rPr>
        <w:t xml:space="preserve"> </w:t>
      </w:r>
      <w:r>
        <w:rPr>
          <w:b/>
          <w:w w:val="99"/>
          <w:sz w:val="28"/>
          <w:szCs w:val="28"/>
        </w:rPr>
        <w:t>2020</w:t>
      </w:r>
    </w:p>
    <w:p w:rsidR="009C3E67" w:rsidRDefault="00633BBE">
      <w:pPr>
        <w:spacing w:before="46"/>
        <w:ind w:left="1541"/>
        <w:rPr>
          <w:sz w:val="36"/>
          <w:szCs w:val="36"/>
        </w:rPr>
      </w:pPr>
      <w:r>
        <w:rPr>
          <w:b/>
          <w:sz w:val="36"/>
          <w:szCs w:val="36"/>
        </w:rPr>
        <w:lastRenderedPageBreak/>
        <w:t>ANNA UNIVERSITY : CHENNAI 600 025</w:t>
      </w:r>
    </w:p>
    <w:p w:rsidR="009C3E67" w:rsidRDefault="009C3E67">
      <w:pPr>
        <w:spacing w:line="200" w:lineRule="exact"/>
      </w:pPr>
    </w:p>
    <w:p w:rsidR="009C3E67" w:rsidRDefault="009C3E67">
      <w:pPr>
        <w:spacing w:line="200" w:lineRule="exact"/>
      </w:pPr>
    </w:p>
    <w:p w:rsidR="009C3E67" w:rsidRDefault="009C3E67">
      <w:pPr>
        <w:spacing w:before="18" w:line="200" w:lineRule="exact"/>
      </w:pPr>
    </w:p>
    <w:p w:rsidR="009C3E67" w:rsidRDefault="00633BBE">
      <w:pPr>
        <w:ind w:left="2617"/>
        <w:rPr>
          <w:sz w:val="32"/>
          <w:szCs w:val="32"/>
        </w:rPr>
      </w:pPr>
      <w:r>
        <w:rPr>
          <w:b/>
          <w:sz w:val="32"/>
          <w:szCs w:val="32"/>
        </w:rPr>
        <w:t>BONAFIDE CERTIFICATE</w:t>
      </w:r>
    </w:p>
    <w:p w:rsidR="009C3E67" w:rsidRDefault="009C3E67">
      <w:pPr>
        <w:spacing w:before="3" w:line="140" w:lineRule="exact"/>
        <w:rPr>
          <w:sz w:val="14"/>
          <w:szCs w:val="14"/>
        </w:rPr>
      </w:pPr>
    </w:p>
    <w:p w:rsidR="009C3E67" w:rsidRDefault="009C3E67">
      <w:pPr>
        <w:spacing w:line="200" w:lineRule="exact"/>
      </w:pPr>
    </w:p>
    <w:p w:rsidR="009C3E67" w:rsidRDefault="009C3E67">
      <w:pPr>
        <w:spacing w:line="200" w:lineRule="exact"/>
      </w:pPr>
    </w:p>
    <w:p w:rsidR="009C3E67" w:rsidRDefault="00633BBE">
      <w:pPr>
        <w:spacing w:line="601" w:lineRule="auto"/>
        <w:ind w:left="100" w:right="68"/>
        <w:jc w:val="both"/>
        <w:rPr>
          <w:sz w:val="28"/>
          <w:szCs w:val="28"/>
        </w:rPr>
      </w:pPr>
      <w:r>
        <w:rPr>
          <w:w w:val="99"/>
          <w:sz w:val="28"/>
          <w:szCs w:val="28"/>
        </w:rPr>
        <w:t>Certified</w:t>
      </w:r>
      <w:r>
        <w:rPr>
          <w:sz w:val="28"/>
          <w:szCs w:val="28"/>
        </w:rPr>
        <w:t xml:space="preserve">  </w:t>
      </w:r>
      <w:r>
        <w:rPr>
          <w:w w:val="99"/>
          <w:sz w:val="28"/>
          <w:szCs w:val="28"/>
        </w:rPr>
        <w:t>that</w:t>
      </w:r>
      <w:r>
        <w:rPr>
          <w:sz w:val="28"/>
          <w:szCs w:val="28"/>
        </w:rPr>
        <w:t xml:space="preserve">  </w:t>
      </w:r>
      <w:r>
        <w:rPr>
          <w:w w:val="99"/>
          <w:sz w:val="28"/>
          <w:szCs w:val="28"/>
        </w:rPr>
        <w:t>this</w:t>
      </w:r>
      <w:r>
        <w:rPr>
          <w:sz w:val="28"/>
          <w:szCs w:val="28"/>
        </w:rPr>
        <w:t xml:space="preserve">  </w:t>
      </w:r>
      <w:r>
        <w:rPr>
          <w:w w:val="99"/>
          <w:sz w:val="28"/>
          <w:szCs w:val="28"/>
        </w:rPr>
        <w:t>Mini</w:t>
      </w:r>
      <w:r>
        <w:rPr>
          <w:sz w:val="28"/>
          <w:szCs w:val="28"/>
        </w:rPr>
        <w:t xml:space="preserve">  </w:t>
      </w:r>
      <w:r>
        <w:rPr>
          <w:w w:val="99"/>
          <w:sz w:val="28"/>
          <w:szCs w:val="28"/>
        </w:rPr>
        <w:t>project</w:t>
      </w:r>
      <w:r>
        <w:rPr>
          <w:sz w:val="28"/>
          <w:szCs w:val="28"/>
        </w:rPr>
        <w:t xml:space="preserve">  </w:t>
      </w:r>
      <w:r>
        <w:rPr>
          <w:w w:val="99"/>
          <w:sz w:val="28"/>
          <w:szCs w:val="28"/>
        </w:rPr>
        <w:t>(CS8611)</w:t>
      </w:r>
      <w:r>
        <w:rPr>
          <w:sz w:val="28"/>
          <w:szCs w:val="28"/>
        </w:rPr>
        <w:t xml:space="preserve">  </w:t>
      </w:r>
      <w:r>
        <w:rPr>
          <w:w w:val="99"/>
          <w:sz w:val="28"/>
          <w:szCs w:val="28"/>
        </w:rPr>
        <w:t>report</w:t>
      </w:r>
      <w:r>
        <w:rPr>
          <w:sz w:val="28"/>
          <w:szCs w:val="28"/>
        </w:rPr>
        <w:t xml:space="preserve">  </w:t>
      </w:r>
      <w:r>
        <w:rPr>
          <w:b/>
          <w:w w:val="99"/>
          <w:sz w:val="28"/>
          <w:szCs w:val="28"/>
        </w:rPr>
        <w:t>“</w:t>
      </w:r>
      <w:r w:rsidR="00C010DA" w:rsidRPr="00C010DA">
        <w:rPr>
          <w:b/>
          <w:sz w:val="28"/>
          <w:szCs w:val="28"/>
        </w:rPr>
        <w:t>CHAT APPLICATION</w:t>
      </w:r>
      <w:r w:rsidR="00C010DA">
        <w:rPr>
          <w:b/>
          <w:w w:val="99"/>
          <w:sz w:val="28"/>
          <w:szCs w:val="28"/>
        </w:rPr>
        <w:t xml:space="preserve"> </w:t>
      </w:r>
      <w:r>
        <w:rPr>
          <w:b/>
          <w:w w:val="99"/>
          <w:sz w:val="28"/>
          <w:szCs w:val="28"/>
        </w:rPr>
        <w:t xml:space="preserve">-A </w:t>
      </w:r>
      <w:r w:rsidR="00C010DA">
        <w:rPr>
          <w:b/>
          <w:w w:val="99"/>
          <w:sz w:val="28"/>
          <w:szCs w:val="28"/>
        </w:rPr>
        <w:t>ANDROID</w:t>
      </w:r>
      <w:r>
        <w:rPr>
          <w:b/>
          <w:w w:val="99"/>
          <w:sz w:val="28"/>
          <w:szCs w:val="28"/>
        </w:rPr>
        <w:t xml:space="preserve"> APPLICATION FOR </w:t>
      </w:r>
      <w:r w:rsidR="00C010DA">
        <w:rPr>
          <w:b/>
          <w:w w:val="99"/>
          <w:sz w:val="28"/>
          <w:szCs w:val="28"/>
        </w:rPr>
        <w:t>MESSAGING</w:t>
      </w:r>
      <w:r>
        <w:rPr>
          <w:b/>
          <w:w w:val="99"/>
          <w:sz w:val="28"/>
          <w:szCs w:val="28"/>
        </w:rPr>
        <w:t>”</w:t>
      </w:r>
      <w:r>
        <w:rPr>
          <w:b/>
          <w:sz w:val="28"/>
          <w:szCs w:val="28"/>
        </w:rPr>
        <w:t xml:space="preserve">  </w:t>
      </w:r>
      <w:r>
        <w:rPr>
          <w:w w:val="99"/>
          <w:sz w:val="28"/>
          <w:szCs w:val="28"/>
        </w:rPr>
        <w:t>is</w:t>
      </w:r>
      <w:r>
        <w:rPr>
          <w:sz w:val="28"/>
          <w:szCs w:val="28"/>
        </w:rPr>
        <w:t xml:space="preserve">  </w:t>
      </w:r>
      <w:r>
        <w:rPr>
          <w:w w:val="99"/>
          <w:sz w:val="28"/>
          <w:szCs w:val="28"/>
        </w:rPr>
        <w:t>the bonafide</w:t>
      </w:r>
      <w:r>
        <w:rPr>
          <w:sz w:val="28"/>
          <w:szCs w:val="28"/>
        </w:rPr>
        <w:t xml:space="preserve"> </w:t>
      </w:r>
      <w:r>
        <w:rPr>
          <w:w w:val="99"/>
          <w:sz w:val="28"/>
          <w:szCs w:val="28"/>
        </w:rPr>
        <w:t>work</w:t>
      </w:r>
      <w:r>
        <w:rPr>
          <w:sz w:val="28"/>
          <w:szCs w:val="28"/>
        </w:rPr>
        <w:t xml:space="preserve"> </w:t>
      </w:r>
      <w:r>
        <w:rPr>
          <w:w w:val="99"/>
          <w:sz w:val="28"/>
          <w:szCs w:val="28"/>
        </w:rPr>
        <w:t>of</w:t>
      </w:r>
    </w:p>
    <w:p w:rsidR="009C3E67" w:rsidRDefault="009C3E67">
      <w:pPr>
        <w:spacing w:line="200" w:lineRule="exact"/>
      </w:pPr>
    </w:p>
    <w:p w:rsidR="009C3E67" w:rsidRDefault="009C3E67">
      <w:pPr>
        <w:spacing w:line="200" w:lineRule="exact"/>
      </w:pPr>
    </w:p>
    <w:p w:rsidR="009C3E67" w:rsidRDefault="009C3E67">
      <w:pPr>
        <w:spacing w:before="2" w:line="260" w:lineRule="exact"/>
        <w:rPr>
          <w:sz w:val="26"/>
          <w:szCs w:val="26"/>
        </w:rPr>
      </w:pPr>
    </w:p>
    <w:p w:rsidR="00633BBE" w:rsidRDefault="00D93961" w:rsidP="00633BBE">
      <w:pPr>
        <w:spacing w:before="21"/>
        <w:ind w:left="347"/>
        <w:rPr>
          <w:sz w:val="28"/>
          <w:szCs w:val="28"/>
        </w:rPr>
      </w:pPr>
      <w:r>
        <w:rPr>
          <w:b/>
          <w:position w:val="-1"/>
          <w:sz w:val="32"/>
          <w:szCs w:val="32"/>
        </w:rPr>
        <w:t xml:space="preserve">VIJETHA J                                   </w:t>
      </w:r>
      <w:r w:rsidR="00180F20">
        <w:rPr>
          <w:b/>
          <w:sz w:val="32"/>
          <w:szCs w:val="32"/>
        </w:rPr>
        <w:t xml:space="preserve">      </w:t>
      </w:r>
      <w:r w:rsidR="00633BBE">
        <w:rPr>
          <w:b/>
          <w:sz w:val="32"/>
          <w:szCs w:val="32"/>
        </w:rPr>
        <w:t xml:space="preserve">       </w:t>
      </w:r>
      <w:r w:rsidR="00633BBE">
        <w:rPr>
          <w:b/>
          <w:w w:val="99"/>
          <w:position w:val="4"/>
          <w:sz w:val="28"/>
          <w:szCs w:val="28"/>
        </w:rPr>
        <w:t>(</w:t>
      </w:r>
      <w:r>
        <w:rPr>
          <w:b/>
          <w:w w:val="99"/>
          <w:position w:val="3"/>
          <w:sz w:val="28"/>
          <w:szCs w:val="28"/>
        </w:rPr>
        <w:t>813817104111</w:t>
      </w:r>
      <w:r w:rsidR="00633BBE">
        <w:rPr>
          <w:b/>
          <w:w w:val="99"/>
          <w:position w:val="4"/>
          <w:sz w:val="28"/>
          <w:szCs w:val="28"/>
        </w:rPr>
        <w:t>)</w:t>
      </w:r>
    </w:p>
    <w:p w:rsidR="00633BBE" w:rsidRDefault="00633BBE" w:rsidP="00633BBE">
      <w:pPr>
        <w:spacing w:before="3" w:line="180" w:lineRule="exact"/>
        <w:rPr>
          <w:sz w:val="18"/>
          <w:szCs w:val="18"/>
        </w:rPr>
      </w:pPr>
    </w:p>
    <w:p w:rsidR="00D93961" w:rsidRDefault="00D93961" w:rsidP="00D93961">
      <w:pPr>
        <w:tabs>
          <w:tab w:val="left" w:pos="5500"/>
        </w:tabs>
        <w:spacing w:before="3" w:line="120" w:lineRule="exact"/>
        <w:rPr>
          <w:b/>
          <w:position w:val="-1"/>
          <w:sz w:val="32"/>
          <w:szCs w:val="32"/>
        </w:rPr>
      </w:pPr>
    </w:p>
    <w:p w:rsidR="009C3E67" w:rsidRDefault="00D93961" w:rsidP="00D93961">
      <w:pPr>
        <w:tabs>
          <w:tab w:val="left" w:pos="5500"/>
        </w:tabs>
        <w:spacing w:before="3" w:line="120" w:lineRule="exact"/>
        <w:rPr>
          <w:sz w:val="12"/>
          <w:szCs w:val="12"/>
        </w:rPr>
      </w:pPr>
      <w:r>
        <w:rPr>
          <w:sz w:val="12"/>
          <w:szCs w:val="12"/>
        </w:rPr>
        <w:tab/>
      </w: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633BBE">
      <w:pPr>
        <w:ind w:left="100"/>
        <w:rPr>
          <w:sz w:val="28"/>
          <w:szCs w:val="28"/>
        </w:rPr>
      </w:pPr>
      <w:r>
        <w:rPr>
          <w:w w:val="99"/>
          <w:sz w:val="28"/>
          <w:szCs w:val="28"/>
        </w:rPr>
        <w:t>who</w:t>
      </w:r>
      <w:r>
        <w:rPr>
          <w:sz w:val="28"/>
          <w:szCs w:val="28"/>
        </w:rPr>
        <w:t xml:space="preserve"> </w:t>
      </w:r>
      <w:r>
        <w:rPr>
          <w:w w:val="99"/>
          <w:sz w:val="28"/>
          <w:szCs w:val="28"/>
        </w:rPr>
        <w:t>carried</w:t>
      </w:r>
      <w:r>
        <w:rPr>
          <w:sz w:val="28"/>
          <w:szCs w:val="28"/>
        </w:rPr>
        <w:t xml:space="preserve">  </w:t>
      </w:r>
      <w:r>
        <w:rPr>
          <w:w w:val="99"/>
          <w:sz w:val="28"/>
          <w:szCs w:val="28"/>
        </w:rPr>
        <w:t>out</w:t>
      </w:r>
      <w:r>
        <w:rPr>
          <w:sz w:val="28"/>
          <w:szCs w:val="28"/>
        </w:rPr>
        <w:t xml:space="preserve">  </w:t>
      </w:r>
      <w:r>
        <w:rPr>
          <w:w w:val="99"/>
          <w:sz w:val="28"/>
          <w:szCs w:val="28"/>
        </w:rPr>
        <w:t>the</w:t>
      </w:r>
      <w:r>
        <w:rPr>
          <w:sz w:val="28"/>
          <w:szCs w:val="28"/>
        </w:rPr>
        <w:t xml:space="preserve">  </w:t>
      </w:r>
      <w:r>
        <w:rPr>
          <w:w w:val="99"/>
          <w:sz w:val="28"/>
          <w:szCs w:val="28"/>
        </w:rPr>
        <w:t>Mini-project</w:t>
      </w:r>
      <w:r>
        <w:rPr>
          <w:sz w:val="28"/>
          <w:szCs w:val="28"/>
        </w:rPr>
        <w:t xml:space="preserve">  </w:t>
      </w:r>
      <w:r>
        <w:rPr>
          <w:w w:val="99"/>
          <w:sz w:val="28"/>
          <w:szCs w:val="28"/>
        </w:rPr>
        <w:t>work</w:t>
      </w:r>
      <w:r>
        <w:rPr>
          <w:sz w:val="28"/>
          <w:szCs w:val="28"/>
        </w:rPr>
        <w:t xml:space="preserve">  </w:t>
      </w:r>
      <w:r>
        <w:rPr>
          <w:w w:val="99"/>
          <w:sz w:val="28"/>
          <w:szCs w:val="28"/>
        </w:rPr>
        <w:t>under</w:t>
      </w:r>
      <w:r>
        <w:rPr>
          <w:sz w:val="28"/>
          <w:szCs w:val="28"/>
        </w:rPr>
        <w:t xml:space="preserve">  </w:t>
      </w:r>
      <w:r>
        <w:rPr>
          <w:w w:val="99"/>
          <w:sz w:val="28"/>
          <w:szCs w:val="28"/>
        </w:rPr>
        <w:t>my</w:t>
      </w:r>
      <w:r>
        <w:rPr>
          <w:sz w:val="28"/>
          <w:szCs w:val="28"/>
        </w:rPr>
        <w:t xml:space="preserve">  </w:t>
      </w:r>
      <w:r>
        <w:rPr>
          <w:w w:val="99"/>
          <w:sz w:val="28"/>
          <w:szCs w:val="28"/>
        </w:rPr>
        <w:t>supervision.</w:t>
      </w: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D61F8A" w:rsidRDefault="00D61F8A">
      <w:pPr>
        <w:spacing w:line="200" w:lineRule="exact"/>
      </w:pPr>
    </w:p>
    <w:p w:rsidR="009C3E67" w:rsidRDefault="009C3E67">
      <w:pPr>
        <w:spacing w:before="8" w:line="200" w:lineRule="exact"/>
      </w:pPr>
    </w:p>
    <w:p w:rsidR="009C3E67" w:rsidRDefault="00633BBE">
      <w:pPr>
        <w:ind w:left="100"/>
        <w:rPr>
          <w:sz w:val="28"/>
          <w:szCs w:val="28"/>
        </w:rPr>
      </w:pPr>
      <w:r>
        <w:rPr>
          <w:w w:val="99"/>
          <w:sz w:val="28"/>
          <w:szCs w:val="28"/>
        </w:rPr>
        <w:t>SIGNATURE</w:t>
      </w:r>
      <w:r>
        <w:rPr>
          <w:sz w:val="28"/>
          <w:szCs w:val="28"/>
        </w:rPr>
        <w:t xml:space="preserve">                                                 </w:t>
      </w:r>
      <w:r>
        <w:rPr>
          <w:w w:val="99"/>
          <w:sz w:val="28"/>
          <w:szCs w:val="28"/>
        </w:rPr>
        <w:t>SIGNATURE</w:t>
      </w:r>
    </w:p>
    <w:p w:rsidR="009C3E67" w:rsidRDefault="009C3E67">
      <w:pPr>
        <w:spacing w:before="7" w:line="160" w:lineRule="exact"/>
        <w:rPr>
          <w:sz w:val="16"/>
          <w:szCs w:val="16"/>
        </w:rPr>
      </w:pPr>
    </w:p>
    <w:p w:rsidR="009C3E67" w:rsidRDefault="00633BBE">
      <w:pPr>
        <w:spacing w:line="359" w:lineRule="auto"/>
        <w:ind w:left="100" w:right="605"/>
        <w:rPr>
          <w:sz w:val="24"/>
          <w:szCs w:val="24"/>
        </w:rPr>
      </w:pPr>
      <w:r>
        <w:rPr>
          <w:b/>
          <w:sz w:val="24"/>
          <w:szCs w:val="24"/>
        </w:rPr>
        <w:t xml:space="preserve">Dr. S.A. Sahaaya Arul Mary, M.E., Ph.D              Mr. P.B. Arun Prasad M.E., </w:t>
      </w:r>
      <w:r>
        <w:rPr>
          <w:sz w:val="24"/>
          <w:szCs w:val="24"/>
        </w:rPr>
        <w:t>HEAD OF THE DEPARTMENT                              ASSISTANT PROFESSOR Computer Science and Engineering,                          Computer Science and Engineering, Saranathan College of Engineering,                           Saranathan College of Engineering, Panjapur,                                                                     Panjapur,</w:t>
      </w:r>
    </w:p>
    <w:p w:rsidR="009C3E67" w:rsidRDefault="00633BBE">
      <w:pPr>
        <w:spacing w:before="5"/>
        <w:ind w:left="100"/>
        <w:rPr>
          <w:sz w:val="24"/>
          <w:szCs w:val="24"/>
        </w:rPr>
        <w:sectPr w:rsidR="009C3E67">
          <w:pgSz w:w="11920" w:h="16840"/>
          <w:pgMar w:top="1380" w:right="1320" w:bottom="280" w:left="1340" w:header="720" w:footer="720" w:gutter="0"/>
          <w:cols w:space="720"/>
        </w:sectPr>
      </w:pPr>
      <w:r>
        <w:rPr>
          <w:sz w:val="24"/>
          <w:szCs w:val="24"/>
        </w:rPr>
        <w:t>Tiruchirapalli-620 012                                                Tiruchirapalli-620 012</w:t>
      </w:r>
    </w:p>
    <w:p w:rsidR="009C3E67" w:rsidRDefault="00633BBE">
      <w:pPr>
        <w:spacing w:before="62"/>
        <w:ind w:left="2261"/>
        <w:rPr>
          <w:sz w:val="36"/>
          <w:szCs w:val="36"/>
        </w:rPr>
      </w:pPr>
      <w:r>
        <w:rPr>
          <w:b/>
          <w:sz w:val="36"/>
          <w:szCs w:val="36"/>
        </w:rPr>
        <w:lastRenderedPageBreak/>
        <w:t>VIVA - VOCE EXAMINATION</w:t>
      </w: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before="8" w:line="220" w:lineRule="exact"/>
        <w:rPr>
          <w:sz w:val="22"/>
          <w:szCs w:val="22"/>
        </w:rPr>
      </w:pPr>
    </w:p>
    <w:p w:rsidR="009C3E67" w:rsidRDefault="00C010DA">
      <w:pPr>
        <w:spacing w:line="354" w:lineRule="auto"/>
        <w:ind w:left="76" w:right="96"/>
        <w:jc w:val="center"/>
        <w:rPr>
          <w:sz w:val="28"/>
          <w:szCs w:val="28"/>
        </w:rPr>
      </w:pPr>
      <w:r w:rsidRPr="00C010DA">
        <w:rPr>
          <w:b/>
          <w:sz w:val="28"/>
          <w:szCs w:val="28"/>
        </w:rPr>
        <w:t>CHAT APPLICATION</w:t>
      </w:r>
      <w:r>
        <w:rPr>
          <w:b/>
          <w:w w:val="99"/>
          <w:sz w:val="28"/>
          <w:szCs w:val="28"/>
        </w:rPr>
        <w:t xml:space="preserve"> </w:t>
      </w:r>
      <w:r w:rsidR="00633BBE">
        <w:rPr>
          <w:b/>
          <w:w w:val="99"/>
          <w:sz w:val="28"/>
          <w:szCs w:val="28"/>
        </w:rPr>
        <w:t xml:space="preserve">- </w:t>
      </w:r>
      <w:r>
        <w:rPr>
          <w:b/>
          <w:w w:val="99"/>
          <w:sz w:val="28"/>
          <w:szCs w:val="28"/>
        </w:rPr>
        <w:t>A ANDROID APPLICATION FOR MESSAGING</w:t>
      </w:r>
    </w:p>
    <w:p w:rsidR="009C3E67" w:rsidRDefault="009C3E67">
      <w:pPr>
        <w:spacing w:before="17" w:line="200" w:lineRule="exact"/>
      </w:pPr>
    </w:p>
    <w:p w:rsidR="009C3E67" w:rsidRDefault="00633BBE">
      <w:pPr>
        <w:ind w:left="3844" w:right="3871"/>
        <w:jc w:val="center"/>
        <w:rPr>
          <w:sz w:val="28"/>
          <w:szCs w:val="28"/>
        </w:rPr>
      </w:pPr>
      <w:r>
        <w:rPr>
          <w:i/>
          <w:w w:val="99"/>
          <w:sz w:val="28"/>
          <w:szCs w:val="28"/>
        </w:rPr>
        <w:t>Submitted</w:t>
      </w:r>
      <w:r>
        <w:rPr>
          <w:i/>
          <w:sz w:val="28"/>
          <w:szCs w:val="28"/>
        </w:rPr>
        <w:t xml:space="preserve"> </w:t>
      </w:r>
      <w:r>
        <w:rPr>
          <w:i/>
          <w:w w:val="99"/>
          <w:sz w:val="28"/>
          <w:szCs w:val="28"/>
        </w:rPr>
        <w:t>by</w:t>
      </w: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before="7" w:line="200" w:lineRule="exact"/>
      </w:pPr>
    </w:p>
    <w:p w:rsidR="00180F20" w:rsidRDefault="00D93961" w:rsidP="00180F20">
      <w:pPr>
        <w:spacing w:before="21"/>
        <w:ind w:left="347"/>
        <w:rPr>
          <w:sz w:val="28"/>
          <w:szCs w:val="28"/>
        </w:rPr>
      </w:pPr>
      <w:r>
        <w:rPr>
          <w:b/>
          <w:position w:val="-1"/>
          <w:sz w:val="32"/>
          <w:szCs w:val="32"/>
        </w:rPr>
        <w:t xml:space="preserve"> VIJETHA J                                     </w:t>
      </w:r>
      <w:r w:rsidR="00180F20">
        <w:rPr>
          <w:b/>
          <w:sz w:val="32"/>
          <w:szCs w:val="32"/>
        </w:rPr>
        <w:t xml:space="preserve">            </w:t>
      </w:r>
      <w:r w:rsidR="00180F20">
        <w:rPr>
          <w:b/>
          <w:w w:val="99"/>
          <w:position w:val="4"/>
          <w:sz w:val="28"/>
          <w:szCs w:val="28"/>
        </w:rPr>
        <w:t>(</w:t>
      </w:r>
      <w:r>
        <w:rPr>
          <w:b/>
          <w:w w:val="99"/>
          <w:position w:val="3"/>
          <w:sz w:val="28"/>
          <w:szCs w:val="28"/>
        </w:rPr>
        <w:t>81381710411</w:t>
      </w:r>
      <w:r w:rsidR="008D6CB6">
        <w:rPr>
          <w:b/>
          <w:w w:val="99"/>
          <w:position w:val="3"/>
          <w:sz w:val="28"/>
          <w:szCs w:val="28"/>
        </w:rPr>
        <w:t>1</w:t>
      </w:r>
      <w:r w:rsidR="00180F20">
        <w:rPr>
          <w:b/>
          <w:w w:val="99"/>
          <w:position w:val="4"/>
          <w:sz w:val="28"/>
          <w:szCs w:val="28"/>
        </w:rPr>
        <w:t>)</w:t>
      </w:r>
    </w:p>
    <w:p w:rsidR="00180F20" w:rsidRDefault="00180F20" w:rsidP="00180F20">
      <w:pPr>
        <w:spacing w:before="3" w:line="180" w:lineRule="exact"/>
        <w:rPr>
          <w:sz w:val="18"/>
          <w:szCs w:val="18"/>
        </w:rPr>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before="4" w:line="280" w:lineRule="exact"/>
        <w:rPr>
          <w:sz w:val="28"/>
          <w:szCs w:val="28"/>
        </w:rPr>
      </w:pPr>
    </w:p>
    <w:p w:rsidR="009C3E67" w:rsidRDefault="00633BBE">
      <w:pPr>
        <w:spacing w:line="360" w:lineRule="auto"/>
        <w:ind w:left="100" w:right="64"/>
        <w:jc w:val="both"/>
        <w:rPr>
          <w:sz w:val="32"/>
          <w:szCs w:val="32"/>
        </w:rPr>
      </w:pPr>
      <w:r>
        <w:rPr>
          <w:sz w:val="32"/>
          <w:szCs w:val="32"/>
        </w:rPr>
        <w:t xml:space="preserve">The  Viva  -  Voce  Examination  of  this  Mini-Project  (CS8611)  work done   as a part of B.E. Computer Science and Engineering was held on </w:t>
      </w:r>
      <w:r>
        <w:rPr>
          <w:sz w:val="32"/>
          <w:szCs w:val="32"/>
          <w:u w:val="single" w:color="000000"/>
        </w:rPr>
        <w:t xml:space="preserve">                      </w:t>
      </w:r>
      <w:r>
        <w:rPr>
          <w:sz w:val="32"/>
          <w:szCs w:val="32"/>
        </w:rPr>
        <w:t>.</w:t>
      </w:r>
    </w:p>
    <w:p w:rsidR="009C3E67" w:rsidRDefault="009C3E67">
      <w:pPr>
        <w:spacing w:before="2" w:line="140" w:lineRule="exact"/>
        <w:rPr>
          <w:sz w:val="14"/>
          <w:szCs w:val="14"/>
        </w:rPr>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D93961" w:rsidRDefault="00D93961">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9C3E67">
      <w:pPr>
        <w:spacing w:line="200" w:lineRule="exact"/>
      </w:pPr>
    </w:p>
    <w:p w:rsidR="009C3E67" w:rsidRDefault="00633BBE">
      <w:pPr>
        <w:ind w:left="100" w:right="60"/>
        <w:jc w:val="both"/>
        <w:rPr>
          <w:sz w:val="30"/>
          <w:szCs w:val="30"/>
        </w:rPr>
        <w:sectPr w:rsidR="009C3E67">
          <w:pgSz w:w="11920" w:h="16840"/>
          <w:pgMar w:top="1360" w:right="1320" w:bottom="280" w:left="1340" w:header="720" w:footer="720" w:gutter="0"/>
          <w:cols w:space="720"/>
        </w:sectPr>
      </w:pPr>
      <w:r>
        <w:rPr>
          <w:b/>
          <w:sz w:val="30"/>
          <w:szCs w:val="30"/>
        </w:rPr>
        <w:t>INTERNAL EXAMINER                               EXTERNAL EXAMINER</w:t>
      </w:r>
    </w:p>
    <w:p w:rsidR="009C3E67" w:rsidRDefault="009C3E67">
      <w:pPr>
        <w:spacing w:line="200" w:lineRule="exact"/>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before="17" w:line="280" w:lineRule="exact"/>
        <w:rPr>
          <w:sz w:val="28"/>
          <w:szCs w:val="28"/>
        </w:rPr>
      </w:pPr>
    </w:p>
    <w:p w:rsidR="00D61F8A" w:rsidRDefault="00D61F8A" w:rsidP="00D61F8A">
      <w:pPr>
        <w:widowControl w:val="0"/>
        <w:autoSpaceDE w:val="0"/>
        <w:autoSpaceDN w:val="0"/>
        <w:adjustRightInd w:val="0"/>
        <w:spacing w:before="13"/>
        <w:ind w:left="1761"/>
        <w:rPr>
          <w:sz w:val="36"/>
          <w:szCs w:val="36"/>
        </w:rPr>
      </w:pPr>
      <w:r>
        <w:rPr>
          <w:noProof/>
        </w:rPr>
        <mc:AlternateContent>
          <mc:Choice Requires="wps">
            <w:drawing>
              <wp:anchor distT="0" distB="0" distL="114300" distR="114300" simplePos="0" relativeHeight="251672064" behindDoc="1" locked="0" layoutInCell="0" allowOverlap="1" wp14:anchorId="0128543D" wp14:editId="03344948">
                <wp:simplePos x="0" y="0"/>
                <wp:positionH relativeFrom="page">
                  <wp:posOffset>933450</wp:posOffset>
                </wp:positionH>
                <wp:positionV relativeFrom="page">
                  <wp:posOffset>457200</wp:posOffset>
                </wp:positionV>
                <wp:extent cx="749300" cy="749300"/>
                <wp:effectExtent l="0" t="0" r="3175" b="317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74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1CA0" w:rsidRDefault="005D1CA0" w:rsidP="00D61F8A">
                            <w:pPr>
                              <w:spacing w:line="1180" w:lineRule="atLeast"/>
                              <w:rPr>
                                <w:sz w:val="24"/>
                                <w:szCs w:val="24"/>
                              </w:rPr>
                            </w:pPr>
                            <w:r>
                              <w:rPr>
                                <w:noProof/>
                                <w:sz w:val="24"/>
                                <w:szCs w:val="24"/>
                              </w:rPr>
                              <w:drawing>
                                <wp:inline distT="0" distB="0" distL="0" distR="0" wp14:anchorId="0E2E1B6D" wp14:editId="19DEE7A9">
                                  <wp:extent cx="742950" cy="752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950" cy="752475"/>
                                          </a:xfrm>
                                          <a:prstGeom prst="rect">
                                            <a:avLst/>
                                          </a:prstGeom>
                                          <a:noFill/>
                                          <a:ln>
                                            <a:noFill/>
                                          </a:ln>
                                        </pic:spPr>
                                      </pic:pic>
                                    </a:graphicData>
                                  </a:graphic>
                                </wp:inline>
                              </w:drawing>
                            </w:r>
                          </w:p>
                          <w:p w:rsidR="005D1CA0" w:rsidRDefault="005D1CA0" w:rsidP="00D61F8A">
                            <w:pPr>
                              <w:widowControl w:val="0"/>
                              <w:autoSpaceDE w:val="0"/>
                              <w:autoSpaceDN w:val="0"/>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128543D" id="Rectangle 276" o:spid="_x0000_s1026" style="position:absolute;left:0;text-align:left;margin-left:73.5pt;margin-top:36pt;width:59pt;height:59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" o:allowincell="f" filled="f" stroked="f">
                <v:textbox inset="0,0,0,0">
                  <w:txbxContent>
                    <w:p w:rsidR="005D1CA0" w:rsidRDefault="005D1CA0" w:rsidP="00D61F8A">
                      <w:pPr>
                        <w:spacing w:line="1180" w:lineRule="atLeast"/>
                        <w:rPr>
                          <w:sz w:val="24"/>
                          <w:szCs w:val="24"/>
                        </w:rPr>
                      </w:pPr>
                      <w:r>
                        <w:rPr>
                          <w:noProof/>
                          <w:sz w:val="24"/>
                          <w:szCs w:val="24"/>
                        </w:rPr>
                        <w:drawing>
                          <wp:inline distT="0" distB="0" distL="0" distR="0" wp14:anchorId="0E2E1B6D" wp14:editId="19DEE7A9">
                            <wp:extent cx="742950" cy="752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752475"/>
                                    </a:xfrm>
                                    <a:prstGeom prst="rect">
                                      <a:avLst/>
                                    </a:prstGeom>
                                    <a:noFill/>
                                    <a:ln>
                                      <a:noFill/>
                                    </a:ln>
                                  </pic:spPr>
                                </pic:pic>
                              </a:graphicData>
                            </a:graphic>
                          </wp:inline>
                        </w:drawing>
                      </w:r>
                    </w:p>
                    <w:p w:rsidR="005D1CA0" w:rsidRDefault="005D1CA0" w:rsidP="00D61F8A">
                      <w:pPr>
                        <w:widowControl w:val="0"/>
                        <w:autoSpaceDE w:val="0"/>
                        <w:autoSpaceDN w:val="0"/>
                        <w:adjustRightInd w:val="0"/>
                        <w:rPr>
                          <w:sz w:val="24"/>
                          <w:szCs w:val="24"/>
                        </w:rPr>
                      </w:pPr>
                    </w:p>
                  </w:txbxContent>
                </v:textbox>
                <w10:wrap anchorx="page" anchory="page"/>
              </v:rect>
            </w:pict>
          </mc:Fallback>
        </mc:AlternateContent>
      </w:r>
      <w:r>
        <w:rPr>
          <w:b/>
          <w:bCs/>
          <w:sz w:val="36"/>
          <w:szCs w:val="36"/>
        </w:rPr>
        <w:t>S</w:t>
      </w:r>
      <w:r>
        <w:rPr>
          <w:b/>
          <w:bCs/>
          <w:spacing w:val="-2"/>
          <w:sz w:val="36"/>
          <w:szCs w:val="36"/>
        </w:rPr>
        <w:t>A</w:t>
      </w:r>
      <w:r>
        <w:rPr>
          <w:b/>
          <w:bCs/>
          <w:sz w:val="36"/>
          <w:szCs w:val="36"/>
        </w:rPr>
        <w:t>RANATH</w:t>
      </w:r>
      <w:r>
        <w:rPr>
          <w:b/>
          <w:bCs/>
          <w:spacing w:val="1"/>
          <w:sz w:val="36"/>
          <w:szCs w:val="36"/>
        </w:rPr>
        <w:t>A</w:t>
      </w:r>
      <w:r>
        <w:rPr>
          <w:b/>
          <w:bCs/>
          <w:sz w:val="36"/>
          <w:szCs w:val="36"/>
        </w:rPr>
        <w:t>N COLLEGE OF</w:t>
      </w:r>
      <w:r>
        <w:rPr>
          <w:b/>
          <w:bCs/>
          <w:spacing w:val="1"/>
          <w:sz w:val="36"/>
          <w:szCs w:val="36"/>
        </w:rPr>
        <w:t xml:space="preserve"> </w:t>
      </w:r>
      <w:r>
        <w:rPr>
          <w:b/>
          <w:bCs/>
          <w:sz w:val="36"/>
          <w:szCs w:val="36"/>
        </w:rPr>
        <w:t>ENGI</w:t>
      </w:r>
      <w:r>
        <w:rPr>
          <w:b/>
          <w:bCs/>
          <w:spacing w:val="-2"/>
          <w:sz w:val="36"/>
          <w:szCs w:val="36"/>
        </w:rPr>
        <w:t>N</w:t>
      </w:r>
      <w:r>
        <w:rPr>
          <w:b/>
          <w:bCs/>
          <w:sz w:val="36"/>
          <w:szCs w:val="36"/>
        </w:rPr>
        <w:t>EER</w:t>
      </w:r>
      <w:r>
        <w:rPr>
          <w:b/>
          <w:bCs/>
          <w:spacing w:val="-2"/>
          <w:sz w:val="36"/>
          <w:szCs w:val="36"/>
        </w:rPr>
        <w:t>I</w:t>
      </w:r>
      <w:r>
        <w:rPr>
          <w:b/>
          <w:bCs/>
          <w:sz w:val="36"/>
          <w:szCs w:val="36"/>
        </w:rPr>
        <w:t>NG</w:t>
      </w:r>
    </w:p>
    <w:p w:rsidR="00D61F8A" w:rsidRDefault="00D61F8A" w:rsidP="00D61F8A">
      <w:pPr>
        <w:widowControl w:val="0"/>
        <w:autoSpaceDE w:val="0"/>
        <w:autoSpaceDN w:val="0"/>
        <w:adjustRightInd w:val="0"/>
        <w:spacing w:before="8" w:line="200" w:lineRule="exact"/>
      </w:pPr>
    </w:p>
    <w:p w:rsidR="00D61F8A" w:rsidRDefault="00D61F8A" w:rsidP="00D61F8A">
      <w:pPr>
        <w:widowControl w:val="0"/>
        <w:autoSpaceDE w:val="0"/>
        <w:autoSpaceDN w:val="0"/>
        <w:adjustRightInd w:val="0"/>
        <w:ind w:left="3248" w:right="2275"/>
        <w:jc w:val="center"/>
        <w:rPr>
          <w:sz w:val="28"/>
          <w:szCs w:val="28"/>
        </w:rPr>
      </w:pPr>
      <w:r>
        <w:rPr>
          <w:b/>
          <w:bCs/>
          <w:spacing w:val="-1"/>
          <w:sz w:val="28"/>
          <w:szCs w:val="28"/>
        </w:rPr>
        <w:t>V</w:t>
      </w:r>
      <w:r>
        <w:rPr>
          <w:b/>
          <w:bCs/>
          <w:sz w:val="28"/>
          <w:szCs w:val="28"/>
        </w:rPr>
        <w:t>e</w:t>
      </w:r>
      <w:r>
        <w:rPr>
          <w:b/>
          <w:bCs/>
          <w:spacing w:val="2"/>
          <w:sz w:val="28"/>
          <w:szCs w:val="28"/>
        </w:rPr>
        <w:t>n</w:t>
      </w:r>
      <w:r>
        <w:rPr>
          <w:b/>
          <w:bCs/>
          <w:spacing w:val="-5"/>
          <w:sz w:val="28"/>
          <w:szCs w:val="28"/>
        </w:rPr>
        <w:t>k</w:t>
      </w:r>
      <w:r>
        <w:rPr>
          <w:b/>
          <w:bCs/>
          <w:spacing w:val="1"/>
          <w:sz w:val="28"/>
          <w:szCs w:val="28"/>
        </w:rPr>
        <w:t>a</w:t>
      </w:r>
      <w:r>
        <w:rPr>
          <w:b/>
          <w:bCs/>
          <w:spacing w:val="2"/>
          <w:sz w:val="28"/>
          <w:szCs w:val="28"/>
        </w:rPr>
        <w:t>t</w:t>
      </w:r>
      <w:r>
        <w:rPr>
          <w:b/>
          <w:bCs/>
          <w:sz w:val="28"/>
          <w:szCs w:val="28"/>
        </w:rPr>
        <w:t>e</w:t>
      </w:r>
      <w:r>
        <w:rPr>
          <w:b/>
          <w:bCs/>
          <w:spacing w:val="-1"/>
          <w:sz w:val="28"/>
          <w:szCs w:val="28"/>
        </w:rPr>
        <w:t>s</w:t>
      </w:r>
      <w:r>
        <w:rPr>
          <w:b/>
          <w:bCs/>
          <w:spacing w:val="1"/>
          <w:sz w:val="28"/>
          <w:szCs w:val="28"/>
        </w:rPr>
        <w:t>wa</w:t>
      </w:r>
      <w:r>
        <w:rPr>
          <w:b/>
          <w:bCs/>
          <w:spacing w:val="-2"/>
          <w:sz w:val="28"/>
          <w:szCs w:val="28"/>
        </w:rPr>
        <w:t>r</w:t>
      </w:r>
      <w:r>
        <w:rPr>
          <w:b/>
          <w:bCs/>
          <w:sz w:val="28"/>
          <w:szCs w:val="28"/>
        </w:rPr>
        <w:t>a</w:t>
      </w:r>
      <w:r>
        <w:rPr>
          <w:b/>
          <w:bCs/>
          <w:spacing w:val="1"/>
          <w:sz w:val="28"/>
          <w:szCs w:val="28"/>
        </w:rPr>
        <w:t xml:space="preserve"> </w:t>
      </w:r>
      <w:r>
        <w:rPr>
          <w:b/>
          <w:bCs/>
          <w:spacing w:val="-2"/>
          <w:sz w:val="28"/>
          <w:szCs w:val="28"/>
        </w:rPr>
        <w:t>N</w:t>
      </w:r>
      <w:r>
        <w:rPr>
          <w:b/>
          <w:bCs/>
          <w:spacing w:val="-1"/>
          <w:sz w:val="28"/>
          <w:szCs w:val="28"/>
        </w:rPr>
        <w:t>ag</w:t>
      </w:r>
      <w:r>
        <w:rPr>
          <w:b/>
          <w:bCs/>
          <w:spacing w:val="1"/>
          <w:sz w:val="28"/>
          <w:szCs w:val="28"/>
        </w:rPr>
        <w:t>a</w:t>
      </w:r>
      <w:r>
        <w:rPr>
          <w:b/>
          <w:bCs/>
          <w:sz w:val="28"/>
          <w:szCs w:val="28"/>
        </w:rPr>
        <w:t xml:space="preserve">r </w:t>
      </w:r>
      <w:r>
        <w:rPr>
          <w:b/>
          <w:bCs/>
          <w:spacing w:val="-1"/>
          <w:sz w:val="28"/>
          <w:szCs w:val="28"/>
        </w:rPr>
        <w:t>,P</w:t>
      </w:r>
      <w:r>
        <w:rPr>
          <w:b/>
          <w:bCs/>
          <w:spacing w:val="1"/>
          <w:sz w:val="28"/>
          <w:szCs w:val="28"/>
        </w:rPr>
        <w:t>a</w:t>
      </w:r>
      <w:r>
        <w:rPr>
          <w:b/>
          <w:bCs/>
          <w:sz w:val="28"/>
          <w:szCs w:val="28"/>
        </w:rPr>
        <w:t>n</w:t>
      </w:r>
      <w:r>
        <w:rPr>
          <w:b/>
          <w:bCs/>
          <w:spacing w:val="-3"/>
          <w:sz w:val="28"/>
          <w:szCs w:val="28"/>
        </w:rPr>
        <w:t>j</w:t>
      </w:r>
      <w:r>
        <w:rPr>
          <w:b/>
          <w:bCs/>
          <w:spacing w:val="1"/>
          <w:sz w:val="28"/>
          <w:szCs w:val="28"/>
        </w:rPr>
        <w:t>a</w:t>
      </w:r>
      <w:r>
        <w:rPr>
          <w:b/>
          <w:bCs/>
          <w:sz w:val="28"/>
          <w:szCs w:val="28"/>
        </w:rPr>
        <w:t>ppur</w:t>
      </w:r>
    </w:p>
    <w:p w:rsidR="00D61F8A" w:rsidRDefault="00D61F8A" w:rsidP="00D61F8A">
      <w:pPr>
        <w:widowControl w:val="0"/>
        <w:autoSpaceDE w:val="0"/>
        <w:autoSpaceDN w:val="0"/>
        <w:adjustRightInd w:val="0"/>
        <w:spacing w:before="9" w:line="150" w:lineRule="exact"/>
        <w:rPr>
          <w:sz w:val="15"/>
          <w:szCs w:val="15"/>
        </w:rPr>
      </w:pPr>
    </w:p>
    <w:p w:rsidR="00D61F8A" w:rsidRDefault="00D61F8A" w:rsidP="00D61F8A">
      <w:pPr>
        <w:widowControl w:val="0"/>
        <w:autoSpaceDE w:val="0"/>
        <w:autoSpaceDN w:val="0"/>
        <w:adjustRightInd w:val="0"/>
        <w:spacing w:line="361" w:lineRule="exact"/>
        <w:ind w:left="3710" w:right="2775"/>
        <w:jc w:val="center"/>
        <w:rPr>
          <w:sz w:val="32"/>
          <w:szCs w:val="32"/>
        </w:rPr>
      </w:pPr>
      <w:r>
        <w:rPr>
          <w:b/>
          <w:bCs/>
          <w:w w:val="99"/>
          <w:position w:val="-1"/>
          <w:sz w:val="32"/>
          <w:szCs w:val="32"/>
        </w:rPr>
        <w:t>T</w:t>
      </w:r>
      <w:r>
        <w:rPr>
          <w:b/>
          <w:bCs/>
          <w:spacing w:val="3"/>
          <w:w w:val="99"/>
          <w:position w:val="-1"/>
          <w:sz w:val="32"/>
          <w:szCs w:val="32"/>
        </w:rPr>
        <w:t>i</w:t>
      </w:r>
      <w:r>
        <w:rPr>
          <w:b/>
          <w:bCs/>
          <w:spacing w:val="2"/>
          <w:w w:val="99"/>
          <w:position w:val="-1"/>
          <w:sz w:val="32"/>
          <w:szCs w:val="32"/>
        </w:rPr>
        <w:t>r</w:t>
      </w:r>
      <w:r>
        <w:rPr>
          <w:b/>
          <w:bCs/>
          <w:w w:val="99"/>
          <w:position w:val="-1"/>
          <w:sz w:val="32"/>
          <w:szCs w:val="32"/>
        </w:rPr>
        <w:t>uchir</w:t>
      </w:r>
      <w:r>
        <w:rPr>
          <w:b/>
          <w:bCs/>
          <w:spacing w:val="1"/>
          <w:w w:val="99"/>
          <w:position w:val="-1"/>
          <w:sz w:val="32"/>
          <w:szCs w:val="32"/>
        </w:rPr>
        <w:t>a</w:t>
      </w:r>
      <w:r>
        <w:rPr>
          <w:b/>
          <w:bCs/>
          <w:w w:val="99"/>
          <w:position w:val="-1"/>
          <w:sz w:val="32"/>
          <w:szCs w:val="32"/>
        </w:rPr>
        <w:t>p</w:t>
      </w:r>
      <w:r>
        <w:rPr>
          <w:b/>
          <w:bCs/>
          <w:spacing w:val="1"/>
          <w:w w:val="99"/>
          <w:position w:val="-1"/>
          <w:sz w:val="32"/>
          <w:szCs w:val="32"/>
        </w:rPr>
        <w:t>a</w:t>
      </w:r>
      <w:r>
        <w:rPr>
          <w:b/>
          <w:bCs/>
          <w:position w:val="-1"/>
          <w:sz w:val="32"/>
          <w:szCs w:val="32"/>
        </w:rPr>
        <w:t>ll</w:t>
      </w:r>
      <w:r>
        <w:rPr>
          <w:b/>
          <w:bCs/>
          <w:spacing w:val="2"/>
          <w:position w:val="-1"/>
          <w:sz w:val="32"/>
          <w:szCs w:val="32"/>
        </w:rPr>
        <w:t>i</w:t>
      </w:r>
      <w:r>
        <w:rPr>
          <w:b/>
          <w:bCs/>
          <w:spacing w:val="-1"/>
          <w:w w:val="99"/>
          <w:position w:val="-1"/>
          <w:sz w:val="32"/>
          <w:szCs w:val="32"/>
        </w:rPr>
        <w:t>-</w:t>
      </w:r>
      <w:r>
        <w:rPr>
          <w:b/>
          <w:bCs/>
          <w:spacing w:val="1"/>
          <w:w w:val="99"/>
          <w:position w:val="-1"/>
          <w:sz w:val="32"/>
          <w:szCs w:val="32"/>
        </w:rPr>
        <w:t>6200</w:t>
      </w:r>
      <w:r>
        <w:rPr>
          <w:b/>
          <w:bCs/>
          <w:spacing w:val="-1"/>
          <w:w w:val="99"/>
          <w:position w:val="-1"/>
          <w:sz w:val="32"/>
          <w:szCs w:val="32"/>
        </w:rPr>
        <w:t>1</w:t>
      </w:r>
      <w:r>
        <w:rPr>
          <w:b/>
          <w:bCs/>
          <w:w w:val="99"/>
          <w:position w:val="-1"/>
          <w:sz w:val="32"/>
          <w:szCs w:val="32"/>
        </w:rPr>
        <w:t>2</w:t>
      </w:r>
    </w:p>
    <w:p w:rsidR="00D61F8A" w:rsidRDefault="007D4868" w:rsidP="00D61F8A">
      <w:pPr>
        <w:widowControl w:val="0"/>
        <w:autoSpaceDE w:val="0"/>
        <w:autoSpaceDN w:val="0"/>
        <w:adjustRightInd w:val="0"/>
        <w:spacing w:line="200" w:lineRule="exact"/>
      </w:pPr>
      <w:r>
        <w:rPr>
          <w:noProof/>
        </w:rPr>
        <mc:AlternateContent>
          <mc:Choice Requires="wpg">
            <w:drawing>
              <wp:anchor distT="0" distB="0" distL="114300" distR="114300" simplePos="0" relativeHeight="251651072" behindDoc="1" locked="0" layoutInCell="0" allowOverlap="1" wp14:anchorId="07EC0D94" wp14:editId="05D18B25">
                <wp:simplePos x="0" y="0"/>
                <wp:positionH relativeFrom="margin">
                  <wp:align>center</wp:align>
                </wp:positionH>
                <wp:positionV relativeFrom="page">
                  <wp:posOffset>1867564</wp:posOffset>
                </wp:positionV>
                <wp:extent cx="6246495" cy="1238250"/>
                <wp:effectExtent l="0" t="0" r="20955" b="1905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6495" cy="1238250"/>
                          <a:chOff x="1317" y="2788"/>
                          <a:chExt cx="9608" cy="2133"/>
                        </a:xfrm>
                      </wpg:grpSpPr>
                      <wps:wsp>
                        <wps:cNvPr id="278" name="Freeform 3"/>
                        <wps:cNvSpPr>
                          <a:spLocks/>
                        </wps:cNvSpPr>
                        <wps:spPr bwMode="auto">
                          <a:xfrm>
                            <a:off x="1322" y="2794"/>
                            <a:ext cx="9597" cy="0"/>
                          </a:xfrm>
                          <a:custGeom>
                            <a:avLst/>
                            <a:gdLst>
                              <a:gd name="T0" fmla="*/ 0 w 9597"/>
                              <a:gd name="T1" fmla="*/ 9596 w 9597"/>
                            </a:gdLst>
                            <a:ahLst/>
                            <a:cxnLst>
                              <a:cxn ang="0">
                                <a:pos x="T0" y="0"/>
                              </a:cxn>
                              <a:cxn ang="0">
                                <a:pos x="T1" y="0"/>
                              </a:cxn>
                            </a:cxnLst>
                            <a:rect l="0" t="0" r="r" b="b"/>
                            <a:pathLst>
                              <a:path w="9597">
                                <a:moveTo>
                                  <a:pt x="0" y="0"/>
                                </a:moveTo>
                                <a:lnTo>
                                  <a:pt x="959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4"/>
                        <wps:cNvSpPr>
                          <a:spLocks/>
                        </wps:cNvSpPr>
                        <wps:spPr bwMode="auto">
                          <a:xfrm>
                            <a:off x="1327" y="2798"/>
                            <a:ext cx="0" cy="2112"/>
                          </a:xfrm>
                          <a:custGeom>
                            <a:avLst/>
                            <a:gdLst>
                              <a:gd name="T0" fmla="*/ 0 h 2112"/>
                              <a:gd name="T1" fmla="*/ 2112 h 2112"/>
                            </a:gdLst>
                            <a:ahLst/>
                            <a:cxnLst>
                              <a:cxn ang="0">
                                <a:pos x="0" y="T0"/>
                              </a:cxn>
                              <a:cxn ang="0">
                                <a:pos x="0" y="T1"/>
                              </a:cxn>
                            </a:cxnLst>
                            <a:rect l="0" t="0" r="r" b="b"/>
                            <a:pathLst>
                              <a:path h="2112">
                                <a:moveTo>
                                  <a:pt x="0" y="0"/>
                                </a:moveTo>
                                <a:lnTo>
                                  <a:pt x="0" y="211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5"/>
                        <wps:cNvSpPr>
                          <a:spLocks/>
                        </wps:cNvSpPr>
                        <wps:spPr bwMode="auto">
                          <a:xfrm>
                            <a:off x="10914" y="2798"/>
                            <a:ext cx="0" cy="2112"/>
                          </a:xfrm>
                          <a:custGeom>
                            <a:avLst/>
                            <a:gdLst>
                              <a:gd name="T0" fmla="*/ 0 h 2112"/>
                              <a:gd name="T1" fmla="*/ 2112 h 2112"/>
                            </a:gdLst>
                            <a:ahLst/>
                            <a:cxnLst>
                              <a:cxn ang="0">
                                <a:pos x="0" y="T0"/>
                              </a:cxn>
                              <a:cxn ang="0">
                                <a:pos x="0" y="T1"/>
                              </a:cxn>
                            </a:cxnLst>
                            <a:rect l="0" t="0" r="r" b="b"/>
                            <a:pathLst>
                              <a:path h="2112">
                                <a:moveTo>
                                  <a:pt x="0" y="0"/>
                                </a:moveTo>
                                <a:lnTo>
                                  <a:pt x="0" y="211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6"/>
                        <wps:cNvSpPr>
                          <a:spLocks/>
                        </wps:cNvSpPr>
                        <wps:spPr bwMode="auto">
                          <a:xfrm>
                            <a:off x="1322" y="4915"/>
                            <a:ext cx="9597" cy="0"/>
                          </a:xfrm>
                          <a:custGeom>
                            <a:avLst/>
                            <a:gdLst>
                              <a:gd name="T0" fmla="*/ 0 w 9597"/>
                              <a:gd name="T1" fmla="*/ 9596 w 9597"/>
                            </a:gdLst>
                            <a:ahLst/>
                            <a:cxnLst>
                              <a:cxn ang="0">
                                <a:pos x="T0" y="0"/>
                              </a:cxn>
                              <a:cxn ang="0">
                                <a:pos x="T1" y="0"/>
                              </a:cxn>
                            </a:cxnLst>
                            <a:rect l="0" t="0" r="r" b="b"/>
                            <a:pathLst>
                              <a:path w="9597">
                                <a:moveTo>
                                  <a:pt x="0" y="0"/>
                                </a:moveTo>
                                <a:lnTo>
                                  <a:pt x="959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7F0B13C4" id="Group 277" o:spid="_x0000_s1026" style="position:absolute;margin-left:0;margin-top:147.05pt;width:491.85pt;height:97.5pt;z-index:-251665408;mso-position-horizontal:center;mso-position-horizontal-relative:margin;mso-position-vertical-relative:page" coordorigin="1317,2788" coordsize="9608,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" o:allowincell="f">
                <v:shape id="Freeform 3" o:spid="_x0000_s1027" style="position:absolute;left:1322;top:2794;width:9597;height:0;visibility:visible;mso-wrap-style:square;v-text-anchor:top" coordsize="9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" path="m,l9596,e" filled="f" strokeweight=".58pt">
                  <v:path arrowok="t" o:connecttype="custom" o:connectlocs="0,0;9596,0" o:connectangles="0,0"/>
                </v:shape>
                <v:shape id="Freeform 4" o:spid="_x0000_s1028" style="position:absolute;left:1327;top:2798;width:0;height:2112;visibility:visible;mso-wrap-style:square;v-text-anchor:top" coordsize="0,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" path="m,l,2112e" filled="f" strokeweight=".58pt">
                  <v:path arrowok="t" o:connecttype="custom" o:connectlocs="0,0;0,2112" o:connectangles="0,0"/>
                </v:shape>
                <v:shape id="Freeform 5" o:spid="_x0000_s1029" style="position:absolute;left:10914;top:2798;width:0;height:2112;visibility:visible;mso-wrap-style:square;v-text-anchor:top" coordsize="0,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" path="m,l,2112e" filled="f" strokeweight=".20458mm">
                  <v:path arrowok="t" o:connecttype="custom" o:connectlocs="0,0;0,2112" o:connectangles="0,0"/>
                </v:shape>
                <v:shape id="Freeform 6" o:spid="_x0000_s1030" style="position:absolute;left:1322;top:4915;width:9597;height:0;visibility:visible;mso-wrap-style:square;v-text-anchor:top" coordsize="9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" path="m,l9596,e" filled="f" strokeweight=".58pt">
                  <v:path arrowok="t" o:connecttype="custom" o:connectlocs="0,0;9596,0" o:connectangles="0,0"/>
                </v:shape>
                <w10:wrap anchorx="margin" anchory="page"/>
              </v:group>
            </w:pict>
          </mc:Fallback>
        </mc:AlternateContent>
      </w:r>
    </w:p>
    <w:p w:rsidR="007D4868" w:rsidRDefault="007D4868" w:rsidP="00B34DDD">
      <w:pPr>
        <w:widowControl w:val="0"/>
        <w:autoSpaceDE w:val="0"/>
        <w:autoSpaceDN w:val="0"/>
        <w:adjustRightInd w:val="0"/>
        <w:spacing w:line="200" w:lineRule="exact"/>
        <w:rPr>
          <w:b/>
          <w:bCs/>
          <w:sz w:val="24"/>
          <w:szCs w:val="24"/>
        </w:rPr>
      </w:pPr>
    </w:p>
    <w:p w:rsidR="00D61F8A" w:rsidRDefault="00D61F8A" w:rsidP="00B34DDD">
      <w:pPr>
        <w:widowControl w:val="0"/>
        <w:autoSpaceDE w:val="0"/>
        <w:autoSpaceDN w:val="0"/>
        <w:adjustRightInd w:val="0"/>
        <w:spacing w:line="200" w:lineRule="exact"/>
        <w:rPr>
          <w:sz w:val="24"/>
          <w:szCs w:val="24"/>
        </w:rPr>
      </w:pPr>
      <w:r>
        <w:rPr>
          <w:b/>
          <w:bCs/>
          <w:sz w:val="24"/>
          <w:szCs w:val="24"/>
        </w:rPr>
        <w:t>VIS</w:t>
      </w:r>
      <w:r>
        <w:rPr>
          <w:b/>
          <w:bCs/>
          <w:spacing w:val="1"/>
          <w:sz w:val="24"/>
          <w:szCs w:val="24"/>
        </w:rPr>
        <w:t>I</w:t>
      </w:r>
      <w:r>
        <w:rPr>
          <w:b/>
          <w:bCs/>
          <w:sz w:val="24"/>
          <w:szCs w:val="24"/>
        </w:rPr>
        <w:t>ON OF</w:t>
      </w:r>
      <w:r>
        <w:rPr>
          <w:b/>
          <w:bCs/>
          <w:spacing w:val="-2"/>
          <w:sz w:val="24"/>
          <w:szCs w:val="24"/>
        </w:rPr>
        <w:t xml:space="preserve"> </w:t>
      </w:r>
      <w:r>
        <w:rPr>
          <w:b/>
          <w:bCs/>
          <w:sz w:val="24"/>
          <w:szCs w:val="24"/>
        </w:rPr>
        <w:t>THE</w:t>
      </w:r>
      <w:r>
        <w:rPr>
          <w:b/>
          <w:bCs/>
          <w:spacing w:val="1"/>
          <w:sz w:val="24"/>
          <w:szCs w:val="24"/>
        </w:rPr>
        <w:t xml:space="preserve"> </w:t>
      </w:r>
      <w:r>
        <w:rPr>
          <w:b/>
          <w:bCs/>
          <w:sz w:val="24"/>
          <w:szCs w:val="24"/>
        </w:rPr>
        <w:t>INS</w:t>
      </w:r>
      <w:r>
        <w:rPr>
          <w:b/>
          <w:bCs/>
          <w:spacing w:val="-1"/>
          <w:sz w:val="24"/>
          <w:szCs w:val="24"/>
        </w:rPr>
        <w:t>T</w:t>
      </w:r>
      <w:r>
        <w:rPr>
          <w:b/>
          <w:bCs/>
          <w:sz w:val="24"/>
          <w:szCs w:val="24"/>
        </w:rPr>
        <w:t>I</w:t>
      </w:r>
      <w:r>
        <w:rPr>
          <w:b/>
          <w:bCs/>
          <w:spacing w:val="1"/>
          <w:sz w:val="24"/>
          <w:szCs w:val="24"/>
        </w:rPr>
        <w:t>T</w:t>
      </w:r>
      <w:r>
        <w:rPr>
          <w:b/>
          <w:bCs/>
          <w:sz w:val="24"/>
          <w:szCs w:val="24"/>
        </w:rPr>
        <w:t>UTI</w:t>
      </w:r>
      <w:r>
        <w:rPr>
          <w:b/>
          <w:bCs/>
          <w:spacing w:val="1"/>
          <w:sz w:val="24"/>
          <w:szCs w:val="24"/>
        </w:rPr>
        <w:t>O</w:t>
      </w:r>
      <w:r>
        <w:rPr>
          <w:b/>
          <w:bCs/>
          <w:sz w:val="24"/>
          <w:szCs w:val="24"/>
        </w:rPr>
        <w:t>N</w:t>
      </w:r>
    </w:p>
    <w:p w:rsidR="00D61F8A" w:rsidRDefault="00D61F8A" w:rsidP="00D61F8A">
      <w:pPr>
        <w:widowControl w:val="0"/>
        <w:autoSpaceDE w:val="0"/>
        <w:autoSpaceDN w:val="0"/>
        <w:adjustRightInd w:val="0"/>
        <w:spacing w:before="4" w:line="130" w:lineRule="exact"/>
        <w:rPr>
          <w:sz w:val="13"/>
          <w:szCs w:val="13"/>
        </w:rPr>
      </w:pPr>
    </w:p>
    <w:p w:rsidR="00D61F8A" w:rsidRDefault="00D61F8A" w:rsidP="00D61F8A">
      <w:pPr>
        <w:widowControl w:val="0"/>
        <w:autoSpaceDE w:val="0"/>
        <w:autoSpaceDN w:val="0"/>
        <w:adjustRightInd w:val="0"/>
        <w:spacing w:line="359" w:lineRule="auto"/>
        <w:ind w:left="100" w:right="78" w:firstLine="439"/>
        <w:rPr>
          <w:sz w:val="24"/>
          <w:szCs w:val="24"/>
        </w:rPr>
      </w:pPr>
      <w:r>
        <w:rPr>
          <w:spacing w:val="-3"/>
          <w:sz w:val="24"/>
          <w:szCs w:val="24"/>
        </w:rPr>
        <w:t>I</w:t>
      </w:r>
      <w:r>
        <w:rPr>
          <w:sz w:val="24"/>
          <w:szCs w:val="24"/>
        </w:rPr>
        <w:t>mp</w:t>
      </w:r>
      <w:r>
        <w:rPr>
          <w:spacing w:val="2"/>
          <w:sz w:val="24"/>
          <w:szCs w:val="24"/>
        </w:rPr>
        <w:t>a</w:t>
      </w:r>
      <w:r>
        <w:rPr>
          <w:sz w:val="24"/>
          <w:szCs w:val="24"/>
        </w:rPr>
        <w:t>rt</w:t>
      </w:r>
      <w:r>
        <w:rPr>
          <w:spacing w:val="28"/>
          <w:sz w:val="24"/>
          <w:szCs w:val="24"/>
        </w:rPr>
        <w:t xml:space="preserve"> </w:t>
      </w:r>
      <w:r>
        <w:rPr>
          <w:spacing w:val="-1"/>
          <w:sz w:val="24"/>
          <w:szCs w:val="24"/>
        </w:rPr>
        <w:t>a</w:t>
      </w:r>
      <w:r>
        <w:rPr>
          <w:sz w:val="24"/>
          <w:szCs w:val="24"/>
        </w:rPr>
        <w:t>n</w:t>
      </w:r>
      <w:r>
        <w:rPr>
          <w:spacing w:val="21"/>
          <w:sz w:val="24"/>
          <w:szCs w:val="24"/>
        </w:rPr>
        <w:t xml:space="preserve"> </w:t>
      </w:r>
      <w:r>
        <w:rPr>
          <w:sz w:val="24"/>
          <w:szCs w:val="24"/>
        </w:rPr>
        <w:t>inclusive</w:t>
      </w:r>
      <w:r>
        <w:rPr>
          <w:spacing w:val="28"/>
          <w:sz w:val="24"/>
          <w:szCs w:val="24"/>
        </w:rPr>
        <w:t xml:space="preserve"> </w:t>
      </w:r>
      <w:r>
        <w:rPr>
          <w:spacing w:val="-1"/>
          <w:sz w:val="24"/>
          <w:szCs w:val="24"/>
        </w:rPr>
        <w:t>e</w:t>
      </w:r>
      <w:r>
        <w:rPr>
          <w:spacing w:val="2"/>
          <w:sz w:val="24"/>
          <w:szCs w:val="24"/>
        </w:rPr>
        <w:t>n</w:t>
      </w:r>
      <w:r>
        <w:rPr>
          <w:spacing w:val="-2"/>
          <w:sz w:val="24"/>
          <w:szCs w:val="24"/>
        </w:rPr>
        <w:t>g</w:t>
      </w:r>
      <w:r>
        <w:rPr>
          <w:spacing w:val="3"/>
          <w:sz w:val="24"/>
          <w:szCs w:val="24"/>
        </w:rPr>
        <w:t>i</w:t>
      </w:r>
      <w:r>
        <w:rPr>
          <w:sz w:val="24"/>
          <w:szCs w:val="24"/>
        </w:rPr>
        <w:t>n</w:t>
      </w:r>
      <w:r>
        <w:rPr>
          <w:spacing w:val="-1"/>
          <w:sz w:val="24"/>
          <w:szCs w:val="24"/>
        </w:rPr>
        <w:t>ee</w:t>
      </w:r>
      <w:r>
        <w:rPr>
          <w:sz w:val="24"/>
          <w:szCs w:val="24"/>
        </w:rPr>
        <w:t>ri</w:t>
      </w:r>
      <w:r>
        <w:rPr>
          <w:spacing w:val="2"/>
          <w:sz w:val="24"/>
          <w:szCs w:val="24"/>
        </w:rPr>
        <w:t>n</w:t>
      </w:r>
      <w:r>
        <w:rPr>
          <w:sz w:val="24"/>
          <w:szCs w:val="24"/>
        </w:rPr>
        <w:t>g</w:t>
      </w:r>
      <w:r>
        <w:rPr>
          <w:spacing w:val="29"/>
          <w:sz w:val="24"/>
          <w:szCs w:val="24"/>
        </w:rPr>
        <w:t xml:space="preserve"> </w:t>
      </w:r>
      <w:r>
        <w:rPr>
          <w:spacing w:val="-1"/>
          <w:sz w:val="24"/>
          <w:szCs w:val="24"/>
        </w:rPr>
        <w:t>e</w:t>
      </w:r>
      <w:r>
        <w:rPr>
          <w:sz w:val="24"/>
          <w:szCs w:val="24"/>
        </w:rPr>
        <w:t>du</w:t>
      </w:r>
      <w:r>
        <w:rPr>
          <w:spacing w:val="-1"/>
          <w:sz w:val="24"/>
          <w:szCs w:val="24"/>
        </w:rPr>
        <w:t>ca</w:t>
      </w:r>
      <w:r>
        <w:rPr>
          <w:sz w:val="24"/>
          <w:szCs w:val="24"/>
        </w:rPr>
        <w:t>t</w:t>
      </w:r>
      <w:r>
        <w:rPr>
          <w:spacing w:val="1"/>
          <w:sz w:val="24"/>
          <w:szCs w:val="24"/>
        </w:rPr>
        <w:t>i</w:t>
      </w:r>
      <w:r>
        <w:rPr>
          <w:sz w:val="24"/>
          <w:szCs w:val="24"/>
        </w:rPr>
        <w:t>on</w:t>
      </w:r>
      <w:r>
        <w:rPr>
          <w:spacing w:val="29"/>
          <w:sz w:val="24"/>
          <w:szCs w:val="24"/>
        </w:rPr>
        <w:t xml:space="preserve"> </w:t>
      </w:r>
      <w:r>
        <w:rPr>
          <w:sz w:val="24"/>
          <w:szCs w:val="24"/>
        </w:rPr>
        <w:t>that</w:t>
      </w:r>
      <w:r>
        <w:rPr>
          <w:spacing w:val="29"/>
          <w:sz w:val="24"/>
          <w:szCs w:val="24"/>
        </w:rPr>
        <w:t xml:space="preserve"> </w:t>
      </w:r>
      <w:r>
        <w:rPr>
          <w:spacing w:val="2"/>
          <w:sz w:val="24"/>
          <w:szCs w:val="24"/>
        </w:rPr>
        <w:t>b</w:t>
      </w:r>
      <w:r>
        <w:rPr>
          <w:spacing w:val="1"/>
          <w:sz w:val="24"/>
          <w:szCs w:val="24"/>
        </w:rPr>
        <w:t>e</w:t>
      </w:r>
      <w:r>
        <w:rPr>
          <w:spacing w:val="-5"/>
          <w:sz w:val="24"/>
          <w:szCs w:val="24"/>
        </w:rPr>
        <w:t>y</w:t>
      </w:r>
      <w:r>
        <w:rPr>
          <w:sz w:val="24"/>
          <w:szCs w:val="24"/>
        </w:rPr>
        <w:t>ond</w:t>
      </w:r>
      <w:r>
        <w:rPr>
          <w:spacing w:val="21"/>
          <w:sz w:val="24"/>
          <w:szCs w:val="24"/>
        </w:rPr>
        <w:t xml:space="preserve"> </w:t>
      </w:r>
      <w:r>
        <w:rPr>
          <w:sz w:val="24"/>
          <w:szCs w:val="24"/>
        </w:rPr>
        <w:t>b</w:t>
      </w:r>
      <w:r>
        <w:rPr>
          <w:spacing w:val="-1"/>
          <w:sz w:val="24"/>
          <w:szCs w:val="24"/>
        </w:rPr>
        <w:t>e</w:t>
      </w:r>
      <w:r>
        <w:rPr>
          <w:sz w:val="24"/>
          <w:szCs w:val="24"/>
        </w:rPr>
        <w:t>i</w:t>
      </w:r>
      <w:r>
        <w:rPr>
          <w:spacing w:val="3"/>
          <w:sz w:val="24"/>
          <w:szCs w:val="24"/>
        </w:rPr>
        <w:t>n</w:t>
      </w:r>
      <w:r>
        <w:rPr>
          <w:sz w:val="24"/>
          <w:szCs w:val="24"/>
        </w:rPr>
        <w:t>g</w:t>
      </w:r>
      <w:r>
        <w:rPr>
          <w:spacing w:val="29"/>
          <w:sz w:val="24"/>
          <w:szCs w:val="24"/>
        </w:rPr>
        <w:t xml:space="preserve"> </w:t>
      </w:r>
      <w:r>
        <w:rPr>
          <w:sz w:val="24"/>
          <w:szCs w:val="24"/>
        </w:rPr>
        <w:t>a</w:t>
      </w:r>
      <w:r>
        <w:rPr>
          <w:spacing w:val="28"/>
          <w:sz w:val="24"/>
          <w:szCs w:val="24"/>
        </w:rPr>
        <w:t xml:space="preserve"> </w:t>
      </w:r>
      <w:r>
        <w:rPr>
          <w:spacing w:val="1"/>
          <w:sz w:val="24"/>
          <w:szCs w:val="24"/>
        </w:rPr>
        <w:t>f</w:t>
      </w:r>
      <w:r>
        <w:rPr>
          <w:spacing w:val="-1"/>
          <w:sz w:val="24"/>
          <w:szCs w:val="24"/>
        </w:rPr>
        <w:t>ac</w:t>
      </w:r>
      <w:r>
        <w:rPr>
          <w:sz w:val="24"/>
          <w:szCs w:val="24"/>
        </w:rPr>
        <w:t>i</w:t>
      </w:r>
      <w:r>
        <w:rPr>
          <w:spacing w:val="1"/>
          <w:sz w:val="24"/>
          <w:szCs w:val="24"/>
        </w:rPr>
        <w:t>l</w:t>
      </w:r>
      <w:r>
        <w:rPr>
          <w:sz w:val="24"/>
          <w:szCs w:val="24"/>
        </w:rPr>
        <w:t>i</w:t>
      </w:r>
      <w:r>
        <w:rPr>
          <w:spacing w:val="1"/>
          <w:sz w:val="24"/>
          <w:szCs w:val="24"/>
        </w:rPr>
        <w:t>t</w:t>
      </w:r>
      <w:r>
        <w:rPr>
          <w:spacing w:val="-1"/>
          <w:sz w:val="24"/>
          <w:szCs w:val="24"/>
        </w:rPr>
        <w:t>a</w:t>
      </w:r>
      <w:r>
        <w:rPr>
          <w:sz w:val="24"/>
          <w:szCs w:val="24"/>
        </w:rPr>
        <w:t>tor</w:t>
      </w:r>
      <w:r>
        <w:rPr>
          <w:spacing w:val="20"/>
          <w:sz w:val="24"/>
          <w:szCs w:val="24"/>
        </w:rPr>
        <w:t xml:space="preserve"> </w:t>
      </w:r>
      <w:r>
        <w:rPr>
          <w:sz w:val="24"/>
          <w:szCs w:val="24"/>
        </w:rPr>
        <w:t>for</w:t>
      </w:r>
      <w:r>
        <w:rPr>
          <w:spacing w:val="30"/>
          <w:sz w:val="24"/>
          <w:szCs w:val="24"/>
        </w:rPr>
        <w:t xml:space="preserve"> </w:t>
      </w:r>
      <w:r>
        <w:rPr>
          <w:sz w:val="24"/>
          <w:szCs w:val="24"/>
        </w:rPr>
        <w:t>a</w:t>
      </w:r>
      <w:r>
        <w:rPr>
          <w:spacing w:val="28"/>
          <w:sz w:val="24"/>
          <w:szCs w:val="24"/>
        </w:rPr>
        <w:t xml:space="preserve"> </w:t>
      </w:r>
      <w:r>
        <w:rPr>
          <w:spacing w:val="1"/>
          <w:sz w:val="24"/>
          <w:szCs w:val="24"/>
        </w:rPr>
        <w:t>c</w:t>
      </w:r>
      <w:r>
        <w:rPr>
          <w:spacing w:val="-1"/>
          <w:sz w:val="24"/>
          <w:szCs w:val="24"/>
        </w:rPr>
        <w:t>a</w:t>
      </w:r>
      <w:r>
        <w:rPr>
          <w:sz w:val="24"/>
          <w:szCs w:val="24"/>
        </w:rPr>
        <w:t>re</w:t>
      </w:r>
      <w:r>
        <w:rPr>
          <w:spacing w:val="-1"/>
          <w:sz w:val="24"/>
          <w:szCs w:val="24"/>
        </w:rPr>
        <w:t>e</w:t>
      </w:r>
      <w:r>
        <w:rPr>
          <w:sz w:val="24"/>
          <w:szCs w:val="24"/>
        </w:rPr>
        <w:t>r</w:t>
      </w:r>
      <w:r>
        <w:rPr>
          <w:spacing w:val="20"/>
          <w:sz w:val="24"/>
          <w:szCs w:val="24"/>
        </w:rPr>
        <w:t xml:space="preserve"> </w:t>
      </w:r>
      <w:r>
        <w:rPr>
          <w:spacing w:val="-1"/>
          <w:sz w:val="24"/>
          <w:szCs w:val="24"/>
        </w:rPr>
        <w:t>a</w:t>
      </w:r>
      <w:r>
        <w:rPr>
          <w:sz w:val="24"/>
          <w:szCs w:val="24"/>
        </w:rPr>
        <w:t>nd rudim</w:t>
      </w:r>
      <w:r>
        <w:rPr>
          <w:spacing w:val="-1"/>
          <w:sz w:val="24"/>
          <w:szCs w:val="24"/>
        </w:rPr>
        <w:t>e</w:t>
      </w:r>
      <w:r>
        <w:rPr>
          <w:sz w:val="24"/>
          <w:szCs w:val="24"/>
        </w:rPr>
        <w:t>nta</w:t>
      </w:r>
      <w:r>
        <w:rPr>
          <w:spacing w:val="3"/>
          <w:sz w:val="24"/>
          <w:szCs w:val="24"/>
        </w:rPr>
        <w:t>r</w:t>
      </w:r>
      <w:r>
        <w:rPr>
          <w:sz w:val="24"/>
          <w:szCs w:val="24"/>
        </w:rPr>
        <w:t>y</w:t>
      </w:r>
      <w:r>
        <w:rPr>
          <w:spacing w:val="12"/>
          <w:sz w:val="24"/>
          <w:szCs w:val="24"/>
        </w:rPr>
        <w:t xml:space="preserve"> </w:t>
      </w:r>
      <w:r>
        <w:rPr>
          <w:sz w:val="24"/>
          <w:szCs w:val="24"/>
        </w:rPr>
        <w:t>ski</w:t>
      </w:r>
      <w:r>
        <w:rPr>
          <w:spacing w:val="1"/>
          <w:sz w:val="24"/>
          <w:szCs w:val="24"/>
        </w:rPr>
        <w:t>l</w:t>
      </w:r>
      <w:r>
        <w:rPr>
          <w:sz w:val="24"/>
          <w:szCs w:val="24"/>
        </w:rPr>
        <w:t>ls,</w:t>
      </w:r>
      <w:r>
        <w:rPr>
          <w:spacing w:val="20"/>
          <w:sz w:val="24"/>
          <w:szCs w:val="24"/>
        </w:rPr>
        <w:t xml:space="preserve"> </w:t>
      </w:r>
      <w:r>
        <w:rPr>
          <w:spacing w:val="-1"/>
          <w:sz w:val="24"/>
          <w:szCs w:val="24"/>
        </w:rPr>
        <w:t>e</w:t>
      </w:r>
      <w:r>
        <w:rPr>
          <w:sz w:val="24"/>
          <w:szCs w:val="24"/>
        </w:rPr>
        <w:t>quips</w:t>
      </w:r>
      <w:r>
        <w:rPr>
          <w:spacing w:val="19"/>
          <w:sz w:val="24"/>
          <w:szCs w:val="24"/>
        </w:rPr>
        <w:t xml:space="preserve"> </w:t>
      </w:r>
      <w:r>
        <w:rPr>
          <w:sz w:val="24"/>
          <w:szCs w:val="24"/>
        </w:rPr>
        <w:t>the</w:t>
      </w:r>
      <w:r>
        <w:rPr>
          <w:spacing w:val="18"/>
          <w:sz w:val="24"/>
          <w:szCs w:val="24"/>
        </w:rPr>
        <w:t xml:space="preserve"> </w:t>
      </w:r>
      <w:r>
        <w:rPr>
          <w:sz w:val="24"/>
          <w:szCs w:val="24"/>
        </w:rPr>
        <w:t>students</w:t>
      </w:r>
      <w:r>
        <w:rPr>
          <w:spacing w:val="19"/>
          <w:sz w:val="24"/>
          <w:szCs w:val="24"/>
        </w:rPr>
        <w:t xml:space="preserve"> </w:t>
      </w:r>
      <w:r>
        <w:rPr>
          <w:sz w:val="24"/>
          <w:szCs w:val="24"/>
        </w:rPr>
        <w:t>to</w:t>
      </w:r>
      <w:r>
        <w:rPr>
          <w:spacing w:val="17"/>
          <w:sz w:val="24"/>
          <w:szCs w:val="24"/>
        </w:rPr>
        <w:t xml:space="preserve"> </w:t>
      </w:r>
      <w:r>
        <w:rPr>
          <w:sz w:val="24"/>
          <w:szCs w:val="24"/>
        </w:rPr>
        <w:t>o</w:t>
      </w:r>
      <w:r>
        <w:rPr>
          <w:spacing w:val="-1"/>
          <w:sz w:val="24"/>
          <w:szCs w:val="24"/>
        </w:rPr>
        <w:t>f</w:t>
      </w:r>
      <w:r>
        <w:rPr>
          <w:sz w:val="24"/>
          <w:szCs w:val="24"/>
        </w:rPr>
        <w:t>f</w:t>
      </w:r>
      <w:r>
        <w:rPr>
          <w:spacing w:val="-2"/>
          <w:sz w:val="24"/>
          <w:szCs w:val="24"/>
        </w:rPr>
        <w:t>e</w:t>
      </w:r>
      <w:r>
        <w:rPr>
          <w:sz w:val="24"/>
          <w:szCs w:val="24"/>
        </w:rPr>
        <w:t>r</w:t>
      </w:r>
      <w:r>
        <w:rPr>
          <w:spacing w:val="18"/>
          <w:sz w:val="24"/>
          <w:szCs w:val="24"/>
        </w:rPr>
        <w:t xml:space="preserve"> </w:t>
      </w:r>
      <w:r>
        <w:rPr>
          <w:spacing w:val="-1"/>
          <w:sz w:val="24"/>
          <w:szCs w:val="24"/>
        </w:rPr>
        <w:t>e</w:t>
      </w:r>
      <w:r>
        <w:rPr>
          <w:sz w:val="24"/>
          <w:szCs w:val="24"/>
        </w:rPr>
        <w:t>th</w:t>
      </w:r>
      <w:r>
        <w:rPr>
          <w:spacing w:val="1"/>
          <w:sz w:val="24"/>
          <w:szCs w:val="24"/>
        </w:rPr>
        <w:t>i</w:t>
      </w:r>
      <w:r>
        <w:rPr>
          <w:spacing w:val="-1"/>
          <w:sz w:val="24"/>
          <w:szCs w:val="24"/>
        </w:rPr>
        <w:t>ca</w:t>
      </w:r>
      <w:r>
        <w:rPr>
          <w:sz w:val="24"/>
          <w:szCs w:val="24"/>
        </w:rPr>
        <w:t>l</w:t>
      </w:r>
      <w:r>
        <w:rPr>
          <w:spacing w:val="3"/>
          <w:sz w:val="24"/>
          <w:szCs w:val="24"/>
        </w:rPr>
        <w:t>l</w:t>
      </w:r>
      <w:r>
        <w:rPr>
          <w:sz w:val="24"/>
          <w:szCs w:val="24"/>
        </w:rPr>
        <w:t>y</w:t>
      </w:r>
      <w:r>
        <w:rPr>
          <w:spacing w:val="17"/>
          <w:sz w:val="24"/>
          <w:szCs w:val="24"/>
        </w:rPr>
        <w:t xml:space="preserve"> </w:t>
      </w:r>
      <w:r>
        <w:rPr>
          <w:sz w:val="24"/>
          <w:szCs w:val="24"/>
        </w:rPr>
        <w:t>&amp;</w:t>
      </w:r>
      <w:r>
        <w:rPr>
          <w:spacing w:val="17"/>
          <w:sz w:val="24"/>
          <w:szCs w:val="24"/>
        </w:rPr>
        <w:t xml:space="preserve"> </w:t>
      </w:r>
      <w:r>
        <w:rPr>
          <w:spacing w:val="-1"/>
          <w:sz w:val="24"/>
          <w:szCs w:val="24"/>
        </w:rPr>
        <w:t>e</w:t>
      </w:r>
      <w:r>
        <w:rPr>
          <w:sz w:val="24"/>
          <w:szCs w:val="24"/>
        </w:rPr>
        <w:t>nvironme</w:t>
      </w:r>
      <w:r>
        <w:rPr>
          <w:spacing w:val="-1"/>
          <w:sz w:val="24"/>
          <w:szCs w:val="24"/>
        </w:rPr>
        <w:t>n</w:t>
      </w:r>
      <w:r>
        <w:rPr>
          <w:sz w:val="24"/>
          <w:szCs w:val="24"/>
        </w:rPr>
        <w:t>tal</w:t>
      </w:r>
      <w:r>
        <w:rPr>
          <w:spacing w:val="3"/>
          <w:sz w:val="24"/>
          <w:szCs w:val="24"/>
        </w:rPr>
        <w:t>l</w:t>
      </w:r>
      <w:r>
        <w:rPr>
          <w:sz w:val="24"/>
          <w:szCs w:val="24"/>
        </w:rPr>
        <w:t>y</w:t>
      </w:r>
      <w:r>
        <w:rPr>
          <w:spacing w:val="17"/>
          <w:sz w:val="24"/>
          <w:szCs w:val="24"/>
        </w:rPr>
        <w:t xml:space="preserve"> </w:t>
      </w:r>
      <w:r>
        <w:rPr>
          <w:spacing w:val="-1"/>
          <w:sz w:val="24"/>
          <w:szCs w:val="24"/>
        </w:rPr>
        <w:t>c</w:t>
      </w:r>
      <w:r>
        <w:rPr>
          <w:sz w:val="24"/>
          <w:szCs w:val="24"/>
        </w:rPr>
        <w:t>onscious</w:t>
      </w:r>
      <w:r>
        <w:rPr>
          <w:spacing w:val="25"/>
          <w:sz w:val="24"/>
          <w:szCs w:val="24"/>
        </w:rPr>
        <w:t xml:space="preserve"> </w:t>
      </w:r>
      <w:r>
        <w:rPr>
          <w:sz w:val="24"/>
          <w:szCs w:val="24"/>
        </w:rPr>
        <w:t>solu</w:t>
      </w:r>
      <w:r>
        <w:rPr>
          <w:spacing w:val="1"/>
          <w:sz w:val="24"/>
          <w:szCs w:val="24"/>
        </w:rPr>
        <w:t>t</w:t>
      </w:r>
      <w:r>
        <w:rPr>
          <w:sz w:val="24"/>
          <w:szCs w:val="24"/>
        </w:rPr>
        <w:t>ions</w:t>
      </w:r>
    </w:p>
    <w:p w:rsidR="00D61F8A" w:rsidRDefault="00D61F8A" w:rsidP="00D61F8A">
      <w:pPr>
        <w:widowControl w:val="0"/>
        <w:autoSpaceDE w:val="0"/>
        <w:autoSpaceDN w:val="0"/>
        <w:adjustRightInd w:val="0"/>
        <w:spacing w:before="7" w:line="271" w:lineRule="exact"/>
        <w:ind w:left="100"/>
        <w:rPr>
          <w:sz w:val="24"/>
          <w:szCs w:val="24"/>
        </w:rPr>
      </w:pPr>
      <w:r>
        <w:rPr>
          <w:position w:val="-1"/>
          <w:sz w:val="24"/>
          <w:szCs w:val="24"/>
        </w:rPr>
        <w:t>to</w:t>
      </w:r>
      <w:r>
        <w:rPr>
          <w:spacing w:val="-10"/>
          <w:position w:val="-1"/>
          <w:sz w:val="24"/>
          <w:szCs w:val="24"/>
        </w:rPr>
        <w:t xml:space="preserve"> </w:t>
      </w:r>
      <w:r>
        <w:rPr>
          <w:position w:val="-1"/>
          <w:sz w:val="24"/>
          <w:szCs w:val="24"/>
        </w:rPr>
        <w:t>soci</w:t>
      </w:r>
      <w:r>
        <w:rPr>
          <w:spacing w:val="-1"/>
          <w:position w:val="-1"/>
          <w:sz w:val="24"/>
          <w:szCs w:val="24"/>
        </w:rPr>
        <w:t>e</w:t>
      </w:r>
      <w:r>
        <w:rPr>
          <w:position w:val="-1"/>
          <w:sz w:val="24"/>
          <w:szCs w:val="24"/>
        </w:rPr>
        <w:t>tal is</w:t>
      </w:r>
      <w:r>
        <w:rPr>
          <w:spacing w:val="1"/>
          <w:position w:val="-1"/>
          <w:sz w:val="24"/>
          <w:szCs w:val="24"/>
        </w:rPr>
        <w:t>s</w:t>
      </w:r>
      <w:r>
        <w:rPr>
          <w:position w:val="-1"/>
          <w:sz w:val="24"/>
          <w:szCs w:val="24"/>
        </w:rPr>
        <w:t>u</w:t>
      </w:r>
      <w:r>
        <w:rPr>
          <w:spacing w:val="-1"/>
          <w:position w:val="-1"/>
          <w:sz w:val="24"/>
          <w:szCs w:val="24"/>
        </w:rPr>
        <w:t>e</w:t>
      </w:r>
      <w:r>
        <w:rPr>
          <w:position w:val="-1"/>
          <w:sz w:val="24"/>
          <w:szCs w:val="24"/>
        </w:rPr>
        <w:t>s.</w:t>
      </w:r>
    </w:p>
    <w:p w:rsidR="00D61F8A" w:rsidRDefault="00D61F8A" w:rsidP="00D61F8A">
      <w:pPr>
        <w:widowControl w:val="0"/>
        <w:autoSpaceDE w:val="0"/>
        <w:autoSpaceDN w:val="0"/>
        <w:adjustRightInd w:val="0"/>
        <w:spacing w:before="7" w:line="180" w:lineRule="exact"/>
        <w:rPr>
          <w:sz w:val="18"/>
          <w:szCs w:val="18"/>
        </w:rPr>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D61F8A" w:rsidRDefault="007D4868" w:rsidP="00D61F8A">
      <w:pPr>
        <w:widowControl w:val="0"/>
        <w:autoSpaceDE w:val="0"/>
        <w:autoSpaceDN w:val="0"/>
        <w:adjustRightInd w:val="0"/>
        <w:spacing w:line="200" w:lineRule="exact"/>
      </w:pPr>
      <w:r>
        <w:rPr>
          <w:noProof/>
        </w:rPr>
        <mc:AlternateContent>
          <mc:Choice Requires="wpg">
            <w:drawing>
              <wp:anchor distT="0" distB="0" distL="114300" distR="114300" simplePos="0" relativeHeight="251668992" behindDoc="1" locked="0" layoutInCell="0" allowOverlap="1" wp14:anchorId="52D3C143" wp14:editId="20A9F846">
                <wp:simplePos x="0" y="0"/>
                <wp:positionH relativeFrom="margin">
                  <wp:align>center</wp:align>
                </wp:positionH>
                <wp:positionV relativeFrom="margin">
                  <wp:align>center</wp:align>
                </wp:positionV>
                <wp:extent cx="6257925" cy="3152775"/>
                <wp:effectExtent l="0" t="0" r="9525" b="9525"/>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7925" cy="3152775"/>
                          <a:chOff x="1321" y="5332"/>
                          <a:chExt cx="9599" cy="4990"/>
                        </a:xfrm>
                      </wpg:grpSpPr>
                      <wps:wsp>
                        <wps:cNvPr id="283" name="Freeform 8"/>
                        <wps:cNvSpPr>
                          <a:spLocks/>
                        </wps:cNvSpPr>
                        <wps:spPr bwMode="auto">
                          <a:xfrm>
                            <a:off x="1327" y="5338"/>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9"/>
                        <wps:cNvSpPr>
                          <a:spLocks/>
                        </wps:cNvSpPr>
                        <wps:spPr bwMode="auto">
                          <a:xfrm>
                            <a:off x="1332" y="5343"/>
                            <a:ext cx="0" cy="4968"/>
                          </a:xfrm>
                          <a:custGeom>
                            <a:avLst/>
                            <a:gdLst>
                              <a:gd name="T0" fmla="*/ 0 h 4968"/>
                              <a:gd name="T1" fmla="*/ 4968 h 4968"/>
                            </a:gdLst>
                            <a:ahLst/>
                            <a:cxnLst>
                              <a:cxn ang="0">
                                <a:pos x="0" y="T0"/>
                              </a:cxn>
                              <a:cxn ang="0">
                                <a:pos x="0" y="T1"/>
                              </a:cxn>
                            </a:cxnLst>
                            <a:rect l="0" t="0" r="r" b="b"/>
                            <a:pathLst>
                              <a:path h="4968">
                                <a:moveTo>
                                  <a:pt x="0" y="0"/>
                                </a:moveTo>
                                <a:lnTo>
                                  <a:pt x="0" y="496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0"/>
                        <wps:cNvSpPr>
                          <a:spLocks/>
                        </wps:cNvSpPr>
                        <wps:spPr bwMode="auto">
                          <a:xfrm>
                            <a:off x="1327" y="10316"/>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11"/>
                        <wps:cNvSpPr>
                          <a:spLocks/>
                        </wps:cNvSpPr>
                        <wps:spPr bwMode="auto">
                          <a:xfrm>
                            <a:off x="10910" y="5343"/>
                            <a:ext cx="0" cy="4968"/>
                          </a:xfrm>
                          <a:custGeom>
                            <a:avLst/>
                            <a:gdLst>
                              <a:gd name="T0" fmla="*/ 0 h 4968"/>
                              <a:gd name="T1" fmla="*/ 4968 h 4968"/>
                            </a:gdLst>
                            <a:ahLst/>
                            <a:cxnLst>
                              <a:cxn ang="0">
                                <a:pos x="0" y="T0"/>
                              </a:cxn>
                              <a:cxn ang="0">
                                <a:pos x="0" y="T1"/>
                              </a:cxn>
                            </a:cxnLst>
                            <a:rect l="0" t="0" r="r" b="b"/>
                            <a:pathLst>
                              <a:path h="4968">
                                <a:moveTo>
                                  <a:pt x="0" y="0"/>
                                </a:moveTo>
                                <a:lnTo>
                                  <a:pt x="0" y="496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231D3768" id="Group 282" o:spid="_x0000_s1026" style="position:absolute;margin-left:0;margin-top:0;width:492.75pt;height:248.25pt;z-index:-251647488;mso-position-horizontal:center;mso-position-horizontal-relative:margin;mso-position-vertical:center;mso-position-vertical-relative:margin" coordorigin="1321,5332" coordsize="9599,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" o:allowincell="f">
                <v:shape id="Freeform 8" o:spid="_x0000_s1027" style="position:absolute;left:1327;top:5338;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" path="m,l9587,e" filled="f" strokeweight=".58pt">
                  <v:path arrowok="t" o:connecttype="custom" o:connectlocs="0,0;9587,0" o:connectangles="0,0"/>
                </v:shape>
                <v:shape id="Freeform 9" o:spid="_x0000_s1028" style="position:absolute;left:1332;top:5343;width:0;height:4968;visibility:visible;mso-wrap-style:square;v-text-anchor:top" coordsize="0,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" path="m,l,4968e" filled="f" strokeweight=".58pt">
                  <v:path arrowok="t" o:connecttype="custom" o:connectlocs="0,0;0,4968" o:connectangles="0,0"/>
                </v:shape>
                <v:shape id="Freeform 10" o:spid="_x0000_s1029" style="position:absolute;left:1327;top:10316;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" path="m,l9587,e" filled="f" strokeweight=".58pt">
                  <v:path arrowok="t" o:connecttype="custom" o:connectlocs="0,0;9587,0" o:connectangles="0,0"/>
                </v:shape>
                <v:shape id="Freeform 11" o:spid="_x0000_s1030" style="position:absolute;left:10910;top:5343;width:0;height:4968;visibility:visible;mso-wrap-style:square;v-text-anchor:top" coordsize="0,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" path="m,l,4968e" filled="f" strokeweight=".58pt">
                  <v:path arrowok="t" o:connecttype="custom" o:connectlocs="0,0;0,4968" o:connectangles="0,0"/>
                </v:shape>
                <w10:wrap anchorx="margin" anchory="margin"/>
              </v:group>
            </w:pict>
          </mc:Fallback>
        </mc:AlternateContent>
      </w:r>
    </w:p>
    <w:p w:rsidR="00D61F8A" w:rsidRDefault="00D61F8A" w:rsidP="00D61F8A">
      <w:pPr>
        <w:widowControl w:val="0"/>
        <w:autoSpaceDE w:val="0"/>
        <w:autoSpaceDN w:val="0"/>
        <w:adjustRightInd w:val="0"/>
        <w:spacing w:before="29"/>
        <w:ind w:left="100"/>
        <w:rPr>
          <w:sz w:val="24"/>
          <w:szCs w:val="24"/>
        </w:rPr>
      </w:pPr>
      <w:r>
        <w:rPr>
          <w:b/>
          <w:bCs/>
          <w:spacing w:val="-1"/>
          <w:sz w:val="24"/>
          <w:szCs w:val="24"/>
        </w:rPr>
        <w:t>M</w:t>
      </w:r>
      <w:r>
        <w:rPr>
          <w:b/>
          <w:bCs/>
          <w:sz w:val="24"/>
          <w:szCs w:val="24"/>
        </w:rPr>
        <w:t>I</w:t>
      </w:r>
      <w:r>
        <w:rPr>
          <w:b/>
          <w:bCs/>
          <w:spacing w:val="1"/>
          <w:sz w:val="24"/>
          <w:szCs w:val="24"/>
        </w:rPr>
        <w:t>SS</w:t>
      </w:r>
      <w:r>
        <w:rPr>
          <w:b/>
          <w:bCs/>
          <w:sz w:val="24"/>
          <w:szCs w:val="24"/>
        </w:rPr>
        <w:t>ION OF</w:t>
      </w:r>
      <w:r>
        <w:rPr>
          <w:b/>
          <w:bCs/>
          <w:spacing w:val="-3"/>
          <w:sz w:val="24"/>
          <w:szCs w:val="24"/>
        </w:rPr>
        <w:t xml:space="preserve"> </w:t>
      </w:r>
      <w:r>
        <w:rPr>
          <w:b/>
          <w:bCs/>
          <w:sz w:val="24"/>
          <w:szCs w:val="24"/>
        </w:rPr>
        <w:t>THE</w:t>
      </w:r>
      <w:r>
        <w:rPr>
          <w:b/>
          <w:bCs/>
          <w:spacing w:val="1"/>
          <w:sz w:val="24"/>
          <w:szCs w:val="24"/>
        </w:rPr>
        <w:t xml:space="preserve"> </w:t>
      </w:r>
      <w:r>
        <w:rPr>
          <w:b/>
          <w:bCs/>
          <w:sz w:val="24"/>
          <w:szCs w:val="24"/>
        </w:rPr>
        <w:t>INS</w:t>
      </w:r>
      <w:r>
        <w:rPr>
          <w:b/>
          <w:bCs/>
          <w:spacing w:val="1"/>
          <w:sz w:val="24"/>
          <w:szCs w:val="24"/>
        </w:rPr>
        <w:t>T</w:t>
      </w:r>
      <w:r>
        <w:rPr>
          <w:b/>
          <w:bCs/>
          <w:sz w:val="24"/>
          <w:szCs w:val="24"/>
        </w:rPr>
        <w:t>I</w:t>
      </w:r>
      <w:r>
        <w:rPr>
          <w:b/>
          <w:bCs/>
          <w:spacing w:val="1"/>
          <w:sz w:val="24"/>
          <w:szCs w:val="24"/>
        </w:rPr>
        <w:t>T</w:t>
      </w:r>
      <w:r>
        <w:rPr>
          <w:b/>
          <w:bCs/>
          <w:sz w:val="24"/>
          <w:szCs w:val="24"/>
        </w:rPr>
        <w:t>UTI</w:t>
      </w:r>
      <w:r>
        <w:rPr>
          <w:b/>
          <w:bCs/>
          <w:spacing w:val="1"/>
          <w:sz w:val="24"/>
          <w:szCs w:val="24"/>
        </w:rPr>
        <w:t>O</w:t>
      </w:r>
      <w:r>
        <w:rPr>
          <w:b/>
          <w:bCs/>
          <w:sz w:val="24"/>
          <w:szCs w:val="24"/>
        </w:rPr>
        <w:t>N</w:t>
      </w:r>
    </w:p>
    <w:p w:rsidR="00D61F8A" w:rsidRDefault="00D61F8A" w:rsidP="00D61F8A">
      <w:pPr>
        <w:widowControl w:val="0"/>
        <w:autoSpaceDE w:val="0"/>
        <w:autoSpaceDN w:val="0"/>
        <w:adjustRightInd w:val="0"/>
        <w:spacing w:before="2" w:line="130" w:lineRule="exact"/>
        <w:rPr>
          <w:sz w:val="13"/>
          <w:szCs w:val="13"/>
        </w:rPr>
      </w:pPr>
    </w:p>
    <w:p w:rsidR="00D61F8A" w:rsidRDefault="00D61F8A" w:rsidP="00D61F8A">
      <w:pPr>
        <w:widowControl w:val="0"/>
        <w:autoSpaceDE w:val="0"/>
        <w:autoSpaceDN w:val="0"/>
        <w:adjustRightInd w:val="0"/>
        <w:spacing w:line="360" w:lineRule="auto"/>
        <w:ind w:left="100" w:right="79" w:firstLine="540"/>
        <w:jc w:val="both"/>
        <w:rPr>
          <w:sz w:val="24"/>
          <w:szCs w:val="24"/>
        </w:rPr>
      </w:pPr>
      <w:r>
        <w:rPr>
          <w:sz w:val="24"/>
          <w:szCs w:val="24"/>
        </w:rPr>
        <w:t>D</w:t>
      </w:r>
      <w:r>
        <w:rPr>
          <w:spacing w:val="-1"/>
          <w:sz w:val="24"/>
          <w:szCs w:val="24"/>
        </w:rPr>
        <w:t>e</w:t>
      </w:r>
      <w:r>
        <w:rPr>
          <w:sz w:val="24"/>
          <w:szCs w:val="24"/>
        </w:rPr>
        <w:t>v</w:t>
      </w:r>
      <w:r>
        <w:rPr>
          <w:spacing w:val="-1"/>
          <w:sz w:val="24"/>
          <w:szCs w:val="24"/>
        </w:rPr>
        <w:t>e</w:t>
      </w:r>
      <w:r>
        <w:rPr>
          <w:sz w:val="24"/>
          <w:szCs w:val="24"/>
        </w:rPr>
        <w:t xml:space="preserve">lop </w:t>
      </w:r>
      <w:r>
        <w:rPr>
          <w:spacing w:val="26"/>
          <w:sz w:val="24"/>
          <w:szCs w:val="24"/>
        </w:rPr>
        <w:t xml:space="preserve"> </w:t>
      </w:r>
      <w:r>
        <w:rPr>
          <w:sz w:val="24"/>
          <w:szCs w:val="24"/>
        </w:rPr>
        <w:t xml:space="preserve">the </w:t>
      </w:r>
      <w:r>
        <w:rPr>
          <w:spacing w:val="30"/>
          <w:sz w:val="24"/>
          <w:szCs w:val="24"/>
        </w:rPr>
        <w:t xml:space="preserve"> </w:t>
      </w:r>
      <w:r>
        <w:rPr>
          <w:spacing w:val="-3"/>
          <w:sz w:val="24"/>
          <w:szCs w:val="24"/>
        </w:rPr>
        <w:t>I</w:t>
      </w:r>
      <w:r>
        <w:rPr>
          <w:sz w:val="24"/>
          <w:szCs w:val="24"/>
        </w:rPr>
        <w:t>nst</w:t>
      </w:r>
      <w:r>
        <w:rPr>
          <w:spacing w:val="1"/>
          <w:sz w:val="24"/>
          <w:szCs w:val="24"/>
        </w:rPr>
        <w:t>i</w:t>
      </w:r>
      <w:r>
        <w:rPr>
          <w:spacing w:val="3"/>
          <w:sz w:val="24"/>
          <w:szCs w:val="24"/>
        </w:rPr>
        <w:t>t</w:t>
      </w:r>
      <w:r>
        <w:rPr>
          <w:sz w:val="24"/>
          <w:szCs w:val="24"/>
        </w:rPr>
        <w:t>ut</w:t>
      </w:r>
      <w:r>
        <w:rPr>
          <w:spacing w:val="1"/>
          <w:sz w:val="24"/>
          <w:szCs w:val="24"/>
        </w:rPr>
        <w:t>i</w:t>
      </w:r>
      <w:r>
        <w:rPr>
          <w:sz w:val="24"/>
          <w:szCs w:val="24"/>
        </w:rPr>
        <w:t xml:space="preserve">on </w:t>
      </w:r>
      <w:r>
        <w:rPr>
          <w:spacing w:val="26"/>
          <w:sz w:val="24"/>
          <w:szCs w:val="24"/>
        </w:rPr>
        <w:t xml:space="preserve"> </w:t>
      </w:r>
      <w:r>
        <w:rPr>
          <w:sz w:val="24"/>
          <w:szCs w:val="24"/>
        </w:rPr>
        <w:t>in</w:t>
      </w:r>
      <w:r>
        <w:rPr>
          <w:spacing w:val="1"/>
          <w:sz w:val="24"/>
          <w:szCs w:val="24"/>
        </w:rPr>
        <w:t>t</w:t>
      </w:r>
      <w:r>
        <w:rPr>
          <w:sz w:val="24"/>
          <w:szCs w:val="24"/>
        </w:rPr>
        <w:t xml:space="preserve">o </w:t>
      </w:r>
      <w:r>
        <w:rPr>
          <w:spacing w:val="26"/>
          <w:sz w:val="24"/>
          <w:szCs w:val="24"/>
        </w:rPr>
        <w:t xml:space="preserve"> </w:t>
      </w:r>
      <w:r>
        <w:rPr>
          <w:sz w:val="24"/>
          <w:szCs w:val="24"/>
        </w:rPr>
        <w:t xml:space="preserve">a </w:t>
      </w:r>
      <w:r>
        <w:rPr>
          <w:spacing w:val="25"/>
          <w:sz w:val="24"/>
          <w:szCs w:val="24"/>
        </w:rPr>
        <w:t xml:space="preserve"> </w:t>
      </w:r>
      <w:r>
        <w:rPr>
          <w:sz w:val="24"/>
          <w:szCs w:val="24"/>
        </w:rPr>
        <w:t xml:space="preserve">Model </w:t>
      </w:r>
      <w:r>
        <w:rPr>
          <w:spacing w:val="28"/>
          <w:sz w:val="24"/>
          <w:szCs w:val="24"/>
        </w:rPr>
        <w:t xml:space="preserve"> </w:t>
      </w:r>
      <w:r>
        <w:rPr>
          <w:spacing w:val="1"/>
          <w:sz w:val="24"/>
          <w:szCs w:val="24"/>
        </w:rPr>
        <w:t>S</w:t>
      </w:r>
      <w:r>
        <w:rPr>
          <w:spacing w:val="-1"/>
          <w:sz w:val="24"/>
          <w:szCs w:val="24"/>
        </w:rPr>
        <w:t>e</w:t>
      </w:r>
      <w:r>
        <w:rPr>
          <w:sz w:val="24"/>
          <w:szCs w:val="24"/>
        </w:rPr>
        <w:t xml:space="preserve">lf </w:t>
      </w:r>
      <w:r>
        <w:rPr>
          <w:spacing w:val="28"/>
          <w:sz w:val="24"/>
          <w:szCs w:val="24"/>
        </w:rPr>
        <w:t xml:space="preserve"> </w:t>
      </w:r>
      <w:r>
        <w:rPr>
          <w:spacing w:val="-1"/>
          <w:sz w:val="24"/>
          <w:szCs w:val="24"/>
        </w:rPr>
        <w:t>F</w:t>
      </w:r>
      <w:r>
        <w:rPr>
          <w:sz w:val="24"/>
          <w:szCs w:val="24"/>
        </w:rPr>
        <w:t>inan</w:t>
      </w:r>
      <w:r>
        <w:rPr>
          <w:spacing w:val="-1"/>
          <w:sz w:val="24"/>
          <w:szCs w:val="24"/>
        </w:rPr>
        <w:t>c</w:t>
      </w:r>
      <w:r>
        <w:rPr>
          <w:sz w:val="24"/>
          <w:szCs w:val="24"/>
        </w:rPr>
        <w:t>i</w:t>
      </w:r>
      <w:r>
        <w:rPr>
          <w:spacing w:val="3"/>
          <w:sz w:val="24"/>
          <w:szCs w:val="24"/>
        </w:rPr>
        <w:t>n</w:t>
      </w:r>
      <w:r>
        <w:rPr>
          <w:sz w:val="24"/>
          <w:szCs w:val="24"/>
        </w:rPr>
        <w:t xml:space="preserve">g </w:t>
      </w:r>
      <w:r>
        <w:rPr>
          <w:spacing w:val="23"/>
          <w:sz w:val="24"/>
          <w:szCs w:val="24"/>
        </w:rPr>
        <w:t xml:space="preserve"> </w:t>
      </w:r>
      <w:r>
        <w:rPr>
          <w:sz w:val="24"/>
          <w:szCs w:val="24"/>
        </w:rPr>
        <w:t>Col</w:t>
      </w:r>
      <w:r>
        <w:rPr>
          <w:spacing w:val="1"/>
          <w:sz w:val="24"/>
          <w:szCs w:val="24"/>
        </w:rPr>
        <w:t>le</w:t>
      </w:r>
      <w:r>
        <w:rPr>
          <w:spacing w:val="-2"/>
          <w:sz w:val="24"/>
          <w:szCs w:val="24"/>
        </w:rPr>
        <w:t>g</w:t>
      </w:r>
      <w:r>
        <w:rPr>
          <w:sz w:val="24"/>
          <w:szCs w:val="24"/>
        </w:rPr>
        <w:t xml:space="preserve">e </w:t>
      </w:r>
      <w:r>
        <w:rPr>
          <w:spacing w:val="29"/>
          <w:sz w:val="24"/>
          <w:szCs w:val="24"/>
        </w:rPr>
        <w:t xml:space="preserve"> </w:t>
      </w:r>
      <w:r>
        <w:rPr>
          <w:sz w:val="24"/>
          <w:szCs w:val="24"/>
        </w:rPr>
        <w:t xml:space="preserve">for </w:t>
      </w:r>
      <w:r>
        <w:rPr>
          <w:spacing w:val="24"/>
          <w:sz w:val="24"/>
          <w:szCs w:val="24"/>
        </w:rPr>
        <w:t xml:space="preserve"> </w:t>
      </w:r>
      <w:r>
        <w:rPr>
          <w:sz w:val="24"/>
          <w:szCs w:val="24"/>
        </w:rPr>
        <w:t>E</w:t>
      </w:r>
      <w:r>
        <w:rPr>
          <w:spacing w:val="2"/>
          <w:sz w:val="24"/>
          <w:szCs w:val="24"/>
        </w:rPr>
        <w:t>n</w:t>
      </w:r>
      <w:r>
        <w:rPr>
          <w:spacing w:val="-2"/>
          <w:sz w:val="24"/>
          <w:szCs w:val="24"/>
        </w:rPr>
        <w:t>g</w:t>
      </w:r>
      <w:r>
        <w:rPr>
          <w:sz w:val="24"/>
          <w:szCs w:val="24"/>
        </w:rPr>
        <w:t>in</w:t>
      </w:r>
      <w:r>
        <w:rPr>
          <w:spacing w:val="2"/>
          <w:sz w:val="24"/>
          <w:szCs w:val="24"/>
        </w:rPr>
        <w:t>e</w:t>
      </w:r>
      <w:r>
        <w:rPr>
          <w:spacing w:val="-1"/>
          <w:sz w:val="24"/>
          <w:szCs w:val="24"/>
        </w:rPr>
        <w:t>e</w:t>
      </w:r>
      <w:r>
        <w:rPr>
          <w:sz w:val="24"/>
          <w:szCs w:val="24"/>
        </w:rPr>
        <w:t>ri</w:t>
      </w:r>
      <w:r>
        <w:rPr>
          <w:spacing w:val="2"/>
          <w:sz w:val="24"/>
          <w:szCs w:val="24"/>
        </w:rPr>
        <w:t>n</w:t>
      </w:r>
      <w:r>
        <w:rPr>
          <w:sz w:val="24"/>
          <w:szCs w:val="24"/>
        </w:rPr>
        <w:t xml:space="preserve">g </w:t>
      </w:r>
      <w:r>
        <w:rPr>
          <w:spacing w:val="26"/>
          <w:sz w:val="24"/>
          <w:szCs w:val="24"/>
        </w:rPr>
        <w:t xml:space="preserve"> </w:t>
      </w:r>
      <w:r>
        <w:rPr>
          <w:spacing w:val="-1"/>
          <w:sz w:val="24"/>
          <w:szCs w:val="24"/>
        </w:rPr>
        <w:t>a</w:t>
      </w:r>
      <w:r>
        <w:rPr>
          <w:sz w:val="24"/>
          <w:szCs w:val="24"/>
        </w:rPr>
        <w:t>nd T</w:t>
      </w:r>
      <w:r>
        <w:rPr>
          <w:spacing w:val="-1"/>
          <w:sz w:val="24"/>
          <w:szCs w:val="24"/>
        </w:rPr>
        <w:t>ec</w:t>
      </w:r>
      <w:r>
        <w:rPr>
          <w:sz w:val="24"/>
          <w:szCs w:val="24"/>
        </w:rPr>
        <w:t>hnol</w:t>
      </w:r>
      <w:r>
        <w:rPr>
          <w:spacing w:val="3"/>
          <w:sz w:val="24"/>
          <w:szCs w:val="24"/>
        </w:rPr>
        <w:t>o</w:t>
      </w:r>
      <w:r>
        <w:rPr>
          <w:spacing w:val="2"/>
          <w:sz w:val="24"/>
          <w:szCs w:val="24"/>
        </w:rPr>
        <w:t>g</w:t>
      </w:r>
      <w:r>
        <w:rPr>
          <w:spacing w:val="-5"/>
          <w:sz w:val="24"/>
          <w:szCs w:val="24"/>
        </w:rPr>
        <w:t>y</w:t>
      </w:r>
      <w:r>
        <w:rPr>
          <w:sz w:val="24"/>
          <w:szCs w:val="24"/>
        </w:rPr>
        <w:t>.</w:t>
      </w:r>
      <w:r>
        <w:rPr>
          <w:spacing w:val="20"/>
          <w:sz w:val="24"/>
          <w:szCs w:val="24"/>
        </w:rPr>
        <w:t xml:space="preserve"> </w:t>
      </w:r>
      <w:r>
        <w:rPr>
          <w:sz w:val="24"/>
          <w:szCs w:val="24"/>
        </w:rPr>
        <w:t>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z w:val="24"/>
          <w:szCs w:val="24"/>
        </w:rPr>
        <w:t>r</w:t>
      </w:r>
      <w:r>
        <w:rPr>
          <w:spacing w:val="19"/>
          <w:sz w:val="24"/>
          <w:szCs w:val="24"/>
        </w:rPr>
        <w:t xml:space="preserve"> </w:t>
      </w:r>
      <w:r>
        <w:rPr>
          <w:spacing w:val="1"/>
          <w:sz w:val="24"/>
          <w:szCs w:val="24"/>
        </w:rPr>
        <w:t>P</w:t>
      </w:r>
      <w:r>
        <w:rPr>
          <w:sz w:val="24"/>
          <w:szCs w:val="24"/>
        </w:rPr>
        <w:t>r</w:t>
      </w:r>
      <w:r>
        <w:rPr>
          <w:spacing w:val="1"/>
          <w:sz w:val="24"/>
          <w:szCs w:val="24"/>
        </w:rPr>
        <w:t>o</w:t>
      </w:r>
      <w:r>
        <w:rPr>
          <w:sz w:val="24"/>
          <w:szCs w:val="24"/>
        </w:rPr>
        <w:t>f</w:t>
      </w:r>
      <w:r>
        <w:rPr>
          <w:spacing w:val="-2"/>
          <w:sz w:val="24"/>
          <w:szCs w:val="24"/>
        </w:rPr>
        <w:t>e</w:t>
      </w:r>
      <w:r>
        <w:rPr>
          <w:sz w:val="24"/>
          <w:szCs w:val="24"/>
        </w:rPr>
        <w:t>ss</w:t>
      </w:r>
      <w:r>
        <w:rPr>
          <w:spacing w:val="1"/>
          <w:sz w:val="24"/>
          <w:szCs w:val="24"/>
        </w:rPr>
        <w:t>i</w:t>
      </w:r>
      <w:r>
        <w:rPr>
          <w:sz w:val="24"/>
          <w:szCs w:val="24"/>
        </w:rPr>
        <w:t>on</w:t>
      </w:r>
      <w:r>
        <w:rPr>
          <w:spacing w:val="-1"/>
          <w:sz w:val="24"/>
          <w:szCs w:val="24"/>
        </w:rPr>
        <w:t>a</w:t>
      </w:r>
      <w:r>
        <w:rPr>
          <w:sz w:val="24"/>
          <w:szCs w:val="24"/>
        </w:rPr>
        <w:t>l</w:t>
      </w:r>
      <w:r>
        <w:rPr>
          <w:spacing w:val="21"/>
          <w:sz w:val="24"/>
          <w:szCs w:val="24"/>
        </w:rPr>
        <w:t xml:space="preserve"> </w:t>
      </w:r>
      <w:r>
        <w:rPr>
          <w:sz w:val="24"/>
          <w:szCs w:val="24"/>
        </w:rPr>
        <w:t>T</w:t>
      </w:r>
      <w:r>
        <w:rPr>
          <w:spacing w:val="-1"/>
          <w:sz w:val="24"/>
          <w:szCs w:val="24"/>
        </w:rPr>
        <w:t>ra</w:t>
      </w:r>
      <w:r>
        <w:rPr>
          <w:sz w:val="24"/>
          <w:szCs w:val="24"/>
        </w:rPr>
        <w:t>in</w:t>
      </w:r>
      <w:r>
        <w:rPr>
          <w:spacing w:val="1"/>
          <w:sz w:val="24"/>
          <w:szCs w:val="24"/>
        </w:rPr>
        <w:t>i</w:t>
      </w:r>
      <w:r>
        <w:rPr>
          <w:spacing w:val="2"/>
          <w:sz w:val="24"/>
          <w:szCs w:val="24"/>
        </w:rPr>
        <w:t>n</w:t>
      </w:r>
      <w:r>
        <w:rPr>
          <w:sz w:val="24"/>
          <w:szCs w:val="24"/>
        </w:rPr>
        <w:t>g</w:t>
      </w:r>
      <w:r>
        <w:rPr>
          <w:spacing w:val="17"/>
          <w:sz w:val="24"/>
          <w:szCs w:val="24"/>
        </w:rPr>
        <w:t xml:space="preserve"> </w:t>
      </w:r>
      <w:r>
        <w:rPr>
          <w:sz w:val="24"/>
          <w:szCs w:val="24"/>
        </w:rPr>
        <w:t>to</w:t>
      </w:r>
      <w:r>
        <w:rPr>
          <w:spacing w:val="19"/>
          <w:sz w:val="24"/>
          <w:szCs w:val="24"/>
        </w:rPr>
        <w:t xml:space="preserve"> </w:t>
      </w:r>
      <w:r>
        <w:rPr>
          <w:sz w:val="24"/>
          <w:szCs w:val="24"/>
        </w:rPr>
        <w:t>our</w:t>
      </w:r>
      <w:r>
        <w:rPr>
          <w:spacing w:val="20"/>
          <w:sz w:val="24"/>
          <w:szCs w:val="24"/>
        </w:rPr>
        <w:t xml:space="preserve"> </w:t>
      </w:r>
      <w:r>
        <w:rPr>
          <w:sz w:val="24"/>
          <w:szCs w:val="24"/>
        </w:rPr>
        <w:t>students</w:t>
      </w:r>
      <w:r>
        <w:rPr>
          <w:spacing w:val="19"/>
          <w:sz w:val="24"/>
          <w:szCs w:val="24"/>
        </w:rPr>
        <w:t xml:space="preserve"> </w:t>
      </w:r>
      <w:r>
        <w:rPr>
          <w:sz w:val="24"/>
          <w:szCs w:val="24"/>
        </w:rPr>
        <w:t>with</w:t>
      </w:r>
      <w:r>
        <w:rPr>
          <w:spacing w:val="19"/>
          <w:sz w:val="24"/>
          <w:szCs w:val="24"/>
        </w:rPr>
        <w:t xml:space="preserve"> </w:t>
      </w:r>
      <w:r>
        <w:rPr>
          <w:spacing w:val="3"/>
          <w:sz w:val="24"/>
          <w:szCs w:val="24"/>
        </w:rPr>
        <w:t>s</w:t>
      </w:r>
      <w:r>
        <w:rPr>
          <w:sz w:val="24"/>
          <w:szCs w:val="24"/>
        </w:rPr>
        <w:t>tat</w:t>
      </w:r>
      <w:r>
        <w:rPr>
          <w:spacing w:val="-1"/>
          <w:sz w:val="24"/>
          <w:szCs w:val="24"/>
        </w:rPr>
        <w:t>e-</w:t>
      </w:r>
      <w:r>
        <w:rPr>
          <w:sz w:val="24"/>
          <w:szCs w:val="24"/>
        </w:rPr>
        <w:t>o</w:t>
      </w:r>
      <w:r>
        <w:rPr>
          <w:spacing w:val="-1"/>
          <w:sz w:val="24"/>
          <w:szCs w:val="24"/>
        </w:rPr>
        <w:t>f-</w:t>
      </w:r>
      <w:r>
        <w:rPr>
          <w:sz w:val="24"/>
          <w:szCs w:val="24"/>
        </w:rPr>
        <w:t>t</w:t>
      </w:r>
      <w:r>
        <w:rPr>
          <w:spacing w:val="3"/>
          <w:sz w:val="24"/>
          <w:szCs w:val="24"/>
        </w:rPr>
        <w:t>h</w:t>
      </w:r>
      <w:r>
        <w:rPr>
          <w:sz w:val="24"/>
          <w:szCs w:val="24"/>
        </w:rPr>
        <w:t>e</w:t>
      </w:r>
      <w:r>
        <w:rPr>
          <w:spacing w:val="18"/>
          <w:sz w:val="24"/>
          <w:szCs w:val="24"/>
        </w:rPr>
        <w:t xml:space="preserve"> </w:t>
      </w:r>
      <w:r>
        <w:rPr>
          <w:spacing w:val="-1"/>
          <w:sz w:val="24"/>
          <w:szCs w:val="24"/>
        </w:rPr>
        <w:t>a</w:t>
      </w:r>
      <w:r>
        <w:rPr>
          <w:sz w:val="24"/>
          <w:szCs w:val="24"/>
        </w:rPr>
        <w:t>rt</w:t>
      </w:r>
      <w:r>
        <w:rPr>
          <w:spacing w:val="20"/>
          <w:sz w:val="24"/>
          <w:szCs w:val="24"/>
        </w:rPr>
        <w:t xml:space="preserve"> </w:t>
      </w:r>
      <w:r>
        <w:rPr>
          <w:sz w:val="24"/>
          <w:szCs w:val="24"/>
        </w:rPr>
        <w:t>l</w:t>
      </w:r>
      <w:r>
        <w:rPr>
          <w:spacing w:val="-1"/>
          <w:sz w:val="24"/>
          <w:szCs w:val="24"/>
        </w:rPr>
        <w:t>a</w:t>
      </w:r>
      <w:r>
        <w:rPr>
          <w:sz w:val="24"/>
          <w:szCs w:val="24"/>
        </w:rPr>
        <w:t>b</w:t>
      </w:r>
      <w:r>
        <w:rPr>
          <w:spacing w:val="2"/>
          <w:sz w:val="24"/>
          <w:szCs w:val="24"/>
        </w:rPr>
        <w:t>o</w:t>
      </w:r>
      <w:r>
        <w:rPr>
          <w:sz w:val="24"/>
          <w:szCs w:val="24"/>
        </w:rPr>
        <w:t>r</w:t>
      </w:r>
      <w:r>
        <w:rPr>
          <w:spacing w:val="-2"/>
          <w:sz w:val="24"/>
          <w:szCs w:val="24"/>
        </w:rPr>
        <w:t>a</w:t>
      </w:r>
      <w:r>
        <w:rPr>
          <w:sz w:val="24"/>
          <w:szCs w:val="24"/>
        </w:rPr>
        <w:t>tori</w:t>
      </w:r>
      <w:r>
        <w:rPr>
          <w:spacing w:val="-1"/>
          <w:sz w:val="24"/>
          <w:szCs w:val="24"/>
        </w:rPr>
        <w:t>e</w:t>
      </w:r>
      <w:r>
        <w:rPr>
          <w:sz w:val="24"/>
          <w:szCs w:val="24"/>
        </w:rPr>
        <w:t>s</w:t>
      </w:r>
      <w:r>
        <w:rPr>
          <w:spacing w:val="22"/>
          <w:sz w:val="24"/>
          <w:szCs w:val="24"/>
        </w:rPr>
        <w:t xml:space="preserve"> </w:t>
      </w:r>
      <w:r>
        <w:rPr>
          <w:spacing w:val="-1"/>
          <w:sz w:val="24"/>
          <w:szCs w:val="24"/>
        </w:rPr>
        <w:t>a</w:t>
      </w:r>
      <w:r>
        <w:rPr>
          <w:sz w:val="24"/>
          <w:szCs w:val="24"/>
        </w:rPr>
        <w:t xml:space="preserve">nd </w:t>
      </w:r>
      <w:r>
        <w:rPr>
          <w:spacing w:val="-1"/>
          <w:sz w:val="24"/>
          <w:szCs w:val="24"/>
        </w:rPr>
        <w:t>c</w:t>
      </w:r>
      <w:r>
        <w:rPr>
          <w:sz w:val="24"/>
          <w:szCs w:val="24"/>
        </w:rPr>
        <w:t>onv</w:t>
      </w:r>
      <w:r>
        <w:rPr>
          <w:spacing w:val="-1"/>
          <w:sz w:val="24"/>
          <w:szCs w:val="24"/>
        </w:rPr>
        <w:t>e</w:t>
      </w:r>
      <w:r>
        <w:rPr>
          <w:sz w:val="24"/>
          <w:szCs w:val="24"/>
        </w:rPr>
        <w:t>rti</w:t>
      </w:r>
      <w:r>
        <w:rPr>
          <w:spacing w:val="2"/>
          <w:sz w:val="24"/>
          <w:szCs w:val="24"/>
        </w:rPr>
        <w:t>n</w:t>
      </w:r>
      <w:r>
        <w:rPr>
          <w:sz w:val="24"/>
          <w:szCs w:val="24"/>
        </w:rPr>
        <w:t>g</w:t>
      </w:r>
      <w:r>
        <w:rPr>
          <w:spacing w:val="-2"/>
          <w:sz w:val="24"/>
          <w:szCs w:val="24"/>
        </w:rPr>
        <w:t xml:space="preserve"> </w:t>
      </w:r>
      <w:r>
        <w:rPr>
          <w:sz w:val="24"/>
          <w:szCs w:val="24"/>
        </w:rPr>
        <w:t>them in</w:t>
      </w:r>
      <w:r>
        <w:rPr>
          <w:spacing w:val="1"/>
          <w:sz w:val="24"/>
          <w:szCs w:val="24"/>
        </w:rPr>
        <w:t>t</w:t>
      </w:r>
      <w:r>
        <w:rPr>
          <w:sz w:val="24"/>
          <w:szCs w:val="24"/>
        </w:rPr>
        <w:t>o T</w:t>
      </w:r>
      <w:r>
        <w:rPr>
          <w:spacing w:val="-1"/>
          <w:sz w:val="24"/>
          <w:szCs w:val="24"/>
        </w:rPr>
        <w:t>e</w:t>
      </w:r>
      <w:r>
        <w:rPr>
          <w:spacing w:val="1"/>
          <w:sz w:val="24"/>
          <w:szCs w:val="24"/>
        </w:rPr>
        <w:t>c</w:t>
      </w:r>
      <w:r>
        <w:rPr>
          <w:sz w:val="24"/>
          <w:szCs w:val="24"/>
        </w:rPr>
        <w:t>hno</w:t>
      </w:r>
      <w:r>
        <w:rPr>
          <w:spacing w:val="-1"/>
          <w:sz w:val="24"/>
          <w:szCs w:val="24"/>
        </w:rPr>
        <w:t>c</w:t>
      </w:r>
      <w:r>
        <w:rPr>
          <w:sz w:val="24"/>
          <w:szCs w:val="24"/>
        </w:rPr>
        <w:t>r</w:t>
      </w:r>
      <w:r>
        <w:rPr>
          <w:spacing w:val="-2"/>
          <w:sz w:val="24"/>
          <w:szCs w:val="24"/>
        </w:rPr>
        <w:t>a</w:t>
      </w:r>
      <w:r>
        <w:rPr>
          <w:sz w:val="24"/>
          <w:szCs w:val="24"/>
        </w:rPr>
        <w:t>ts of in</w:t>
      </w:r>
      <w:r>
        <w:rPr>
          <w:spacing w:val="1"/>
          <w:sz w:val="24"/>
          <w:szCs w:val="24"/>
        </w:rPr>
        <w:t>t</w:t>
      </w:r>
      <w:r>
        <w:rPr>
          <w:spacing w:val="-1"/>
          <w:sz w:val="24"/>
          <w:szCs w:val="24"/>
        </w:rPr>
        <w:t>e</w:t>
      </w:r>
      <w:r>
        <w:rPr>
          <w:sz w:val="24"/>
          <w:szCs w:val="24"/>
        </w:rPr>
        <w:t>r</w:t>
      </w:r>
      <w:r>
        <w:rPr>
          <w:spacing w:val="1"/>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3"/>
          <w:sz w:val="24"/>
          <w:szCs w:val="24"/>
        </w:rPr>
        <w:t xml:space="preserve"> </w:t>
      </w:r>
      <w:r>
        <w:rPr>
          <w:sz w:val="24"/>
          <w:szCs w:val="24"/>
        </w:rPr>
        <w:t>r</w:t>
      </w:r>
      <w:r>
        <w:rPr>
          <w:spacing w:val="-2"/>
          <w:sz w:val="24"/>
          <w:szCs w:val="24"/>
        </w:rPr>
        <w:t>e</w:t>
      </w:r>
      <w:r>
        <w:rPr>
          <w:sz w:val="24"/>
          <w:szCs w:val="24"/>
        </w:rPr>
        <w:t>pute.</w:t>
      </w:r>
    </w:p>
    <w:p w:rsidR="00D61F8A" w:rsidRDefault="00D61F8A" w:rsidP="00D61F8A">
      <w:pPr>
        <w:widowControl w:val="0"/>
        <w:autoSpaceDE w:val="0"/>
        <w:autoSpaceDN w:val="0"/>
        <w:adjustRightInd w:val="0"/>
        <w:spacing w:before="6" w:line="359" w:lineRule="auto"/>
        <w:ind w:left="1180" w:right="82" w:hanging="360"/>
        <w:rPr>
          <w:sz w:val="24"/>
          <w:szCs w:val="24"/>
        </w:rPr>
      </w:pPr>
      <w:r>
        <w:rPr>
          <w:sz w:val="24"/>
          <w:szCs w:val="24"/>
        </w:rPr>
        <w:t xml:space="preserve">1. </w:t>
      </w:r>
      <w:r>
        <w:rPr>
          <w:spacing w:val="30"/>
          <w:sz w:val="24"/>
          <w:szCs w:val="24"/>
        </w:rPr>
        <w:t xml:space="preserve"> </w:t>
      </w:r>
      <w:r>
        <w:rPr>
          <w:sz w:val="24"/>
          <w:szCs w:val="24"/>
        </w:rPr>
        <w:t>Cr</w:t>
      </w:r>
      <w:r>
        <w:rPr>
          <w:spacing w:val="-2"/>
          <w:sz w:val="24"/>
          <w:szCs w:val="24"/>
        </w:rPr>
        <w:t>e</w:t>
      </w:r>
      <w:r>
        <w:rPr>
          <w:spacing w:val="-1"/>
          <w:sz w:val="24"/>
          <w:szCs w:val="24"/>
        </w:rPr>
        <w:t>a</w:t>
      </w:r>
      <w:r>
        <w:rPr>
          <w:sz w:val="24"/>
          <w:szCs w:val="24"/>
        </w:rPr>
        <w:t>te</w:t>
      </w:r>
      <w:r>
        <w:rPr>
          <w:spacing w:val="26"/>
          <w:sz w:val="24"/>
          <w:szCs w:val="24"/>
        </w:rPr>
        <w:t xml:space="preserve"> </w:t>
      </w:r>
      <w:r>
        <w:rPr>
          <w:sz w:val="24"/>
          <w:szCs w:val="24"/>
        </w:rPr>
        <w:t>a</w:t>
      </w:r>
      <w:r>
        <w:rPr>
          <w:spacing w:val="23"/>
          <w:sz w:val="24"/>
          <w:szCs w:val="24"/>
        </w:rPr>
        <w:t xml:space="preserve"> </w:t>
      </w:r>
      <w:r>
        <w:rPr>
          <w:sz w:val="24"/>
          <w:szCs w:val="24"/>
        </w:rPr>
        <w:t>nurt</w:t>
      </w:r>
      <w:r>
        <w:rPr>
          <w:spacing w:val="2"/>
          <w:sz w:val="24"/>
          <w:szCs w:val="24"/>
        </w:rPr>
        <w:t>u</w:t>
      </w:r>
      <w:r>
        <w:rPr>
          <w:sz w:val="24"/>
          <w:szCs w:val="24"/>
        </w:rPr>
        <w:t>rin</w:t>
      </w:r>
      <w:r>
        <w:rPr>
          <w:spacing w:val="-3"/>
          <w:sz w:val="24"/>
          <w:szCs w:val="24"/>
        </w:rPr>
        <w:t>g</w:t>
      </w:r>
      <w:r>
        <w:rPr>
          <w:sz w:val="24"/>
          <w:szCs w:val="24"/>
        </w:rPr>
        <w:t>,</w:t>
      </w:r>
      <w:r>
        <w:rPr>
          <w:spacing w:val="26"/>
          <w:sz w:val="24"/>
          <w:szCs w:val="24"/>
        </w:rPr>
        <w:t xml:space="preserve"> </w:t>
      </w:r>
      <w:r>
        <w:rPr>
          <w:sz w:val="24"/>
          <w:szCs w:val="24"/>
        </w:rPr>
        <w:t>hol</w:t>
      </w:r>
      <w:r>
        <w:rPr>
          <w:spacing w:val="1"/>
          <w:sz w:val="24"/>
          <w:szCs w:val="24"/>
        </w:rPr>
        <w:t>i</w:t>
      </w:r>
      <w:r>
        <w:rPr>
          <w:sz w:val="24"/>
          <w:szCs w:val="24"/>
        </w:rPr>
        <w:t>st</w:t>
      </w:r>
      <w:r>
        <w:rPr>
          <w:spacing w:val="1"/>
          <w:sz w:val="24"/>
          <w:szCs w:val="24"/>
        </w:rPr>
        <w:t>i</w:t>
      </w:r>
      <w:r>
        <w:rPr>
          <w:sz w:val="24"/>
          <w:szCs w:val="24"/>
        </w:rPr>
        <w:t>c</w:t>
      </w:r>
      <w:r>
        <w:rPr>
          <w:spacing w:val="23"/>
          <w:sz w:val="24"/>
          <w:szCs w:val="24"/>
        </w:rPr>
        <w:t xml:space="preserve"> </w:t>
      </w:r>
      <w:r>
        <w:rPr>
          <w:spacing w:val="-1"/>
          <w:sz w:val="24"/>
          <w:szCs w:val="24"/>
        </w:rPr>
        <w:t>e</w:t>
      </w:r>
      <w:r>
        <w:rPr>
          <w:sz w:val="24"/>
          <w:szCs w:val="24"/>
        </w:rPr>
        <w:t>nvironme</w:t>
      </w:r>
      <w:r>
        <w:rPr>
          <w:spacing w:val="-1"/>
          <w:sz w:val="24"/>
          <w:szCs w:val="24"/>
        </w:rPr>
        <w:t>n</w:t>
      </w:r>
      <w:r>
        <w:rPr>
          <w:sz w:val="24"/>
          <w:szCs w:val="24"/>
        </w:rPr>
        <w:t>t</w:t>
      </w:r>
      <w:r>
        <w:rPr>
          <w:spacing w:val="24"/>
          <w:sz w:val="24"/>
          <w:szCs w:val="24"/>
        </w:rPr>
        <w:t xml:space="preserve"> </w:t>
      </w:r>
      <w:r>
        <w:rPr>
          <w:spacing w:val="2"/>
          <w:sz w:val="24"/>
          <w:szCs w:val="24"/>
        </w:rPr>
        <w:t>o</w:t>
      </w:r>
      <w:r>
        <w:rPr>
          <w:sz w:val="24"/>
          <w:szCs w:val="24"/>
        </w:rPr>
        <w:t>f</w:t>
      </w:r>
      <w:r>
        <w:rPr>
          <w:spacing w:val="23"/>
          <w:sz w:val="24"/>
          <w:szCs w:val="24"/>
        </w:rPr>
        <w:t xml:space="preserve"> </w:t>
      </w:r>
      <w:r>
        <w:rPr>
          <w:spacing w:val="-1"/>
          <w:sz w:val="24"/>
          <w:szCs w:val="24"/>
        </w:rPr>
        <w:t>e</w:t>
      </w:r>
      <w:r>
        <w:rPr>
          <w:spacing w:val="2"/>
          <w:sz w:val="24"/>
          <w:szCs w:val="24"/>
        </w:rPr>
        <w:t>n</w:t>
      </w:r>
      <w:r>
        <w:rPr>
          <w:spacing w:val="-2"/>
          <w:sz w:val="24"/>
          <w:szCs w:val="24"/>
        </w:rPr>
        <w:t>g</w:t>
      </w:r>
      <w:r>
        <w:rPr>
          <w:sz w:val="24"/>
          <w:szCs w:val="24"/>
        </w:rPr>
        <w:t>i</w:t>
      </w:r>
      <w:r>
        <w:rPr>
          <w:spacing w:val="3"/>
          <w:sz w:val="24"/>
          <w:szCs w:val="24"/>
        </w:rPr>
        <w:t>n</w:t>
      </w:r>
      <w:r>
        <w:rPr>
          <w:spacing w:val="-1"/>
          <w:sz w:val="24"/>
          <w:szCs w:val="24"/>
        </w:rPr>
        <w:t>ee</w:t>
      </w:r>
      <w:r>
        <w:rPr>
          <w:sz w:val="24"/>
          <w:szCs w:val="24"/>
        </w:rPr>
        <w:t>ri</w:t>
      </w:r>
      <w:r>
        <w:rPr>
          <w:spacing w:val="2"/>
          <w:sz w:val="24"/>
          <w:szCs w:val="24"/>
        </w:rPr>
        <w:t>n</w:t>
      </w:r>
      <w:r>
        <w:rPr>
          <w:sz w:val="24"/>
          <w:szCs w:val="24"/>
        </w:rPr>
        <w:t>g</w:t>
      </w:r>
      <w:r>
        <w:rPr>
          <w:spacing w:val="24"/>
          <w:sz w:val="24"/>
          <w:szCs w:val="24"/>
        </w:rPr>
        <w:t xml:space="preserve"> </w:t>
      </w:r>
      <w:r>
        <w:rPr>
          <w:spacing w:val="-1"/>
          <w:sz w:val="24"/>
          <w:szCs w:val="24"/>
        </w:rPr>
        <w:t>e</w:t>
      </w:r>
      <w:r>
        <w:rPr>
          <w:sz w:val="24"/>
          <w:szCs w:val="24"/>
        </w:rPr>
        <w:t>du</w:t>
      </w:r>
      <w:r>
        <w:rPr>
          <w:spacing w:val="-1"/>
          <w:sz w:val="24"/>
          <w:szCs w:val="24"/>
        </w:rPr>
        <w:t>ca</w:t>
      </w:r>
      <w:r>
        <w:rPr>
          <w:sz w:val="24"/>
          <w:szCs w:val="24"/>
        </w:rPr>
        <w:t>t</w:t>
      </w:r>
      <w:r>
        <w:rPr>
          <w:spacing w:val="1"/>
          <w:sz w:val="24"/>
          <w:szCs w:val="24"/>
        </w:rPr>
        <w:t>i</w:t>
      </w:r>
      <w:r>
        <w:rPr>
          <w:sz w:val="24"/>
          <w:szCs w:val="24"/>
        </w:rPr>
        <w:t>on</w:t>
      </w:r>
      <w:r>
        <w:rPr>
          <w:spacing w:val="24"/>
          <w:sz w:val="24"/>
          <w:szCs w:val="24"/>
        </w:rPr>
        <w:t xml:space="preserve"> </w:t>
      </w:r>
      <w:r>
        <w:rPr>
          <w:sz w:val="24"/>
          <w:szCs w:val="24"/>
        </w:rPr>
        <w:t>to</w:t>
      </w:r>
      <w:r>
        <w:rPr>
          <w:spacing w:val="26"/>
          <w:sz w:val="24"/>
          <w:szCs w:val="24"/>
        </w:rPr>
        <w:t xml:space="preserve"> </w:t>
      </w:r>
      <w:r>
        <w:rPr>
          <w:sz w:val="24"/>
          <w:szCs w:val="24"/>
        </w:rPr>
        <w:t>fa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pacing w:val="-1"/>
          <w:sz w:val="24"/>
          <w:szCs w:val="24"/>
        </w:rPr>
        <w:t>a</w:t>
      </w:r>
      <w:r>
        <w:rPr>
          <w:sz w:val="24"/>
          <w:szCs w:val="24"/>
        </w:rPr>
        <w:t>te</w:t>
      </w:r>
      <w:r>
        <w:rPr>
          <w:spacing w:val="23"/>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y student r</w:t>
      </w:r>
      <w:r>
        <w:rPr>
          <w:spacing w:val="-1"/>
          <w:sz w:val="24"/>
          <w:szCs w:val="24"/>
        </w:rPr>
        <w:t>ea</w:t>
      </w:r>
      <w:r>
        <w:rPr>
          <w:sz w:val="24"/>
          <w:szCs w:val="24"/>
        </w:rPr>
        <w:t>l</w:t>
      </w:r>
      <w:r>
        <w:rPr>
          <w:spacing w:val="1"/>
          <w:sz w:val="24"/>
          <w:szCs w:val="24"/>
        </w:rPr>
        <w:t>iz</w:t>
      </w:r>
      <w:r>
        <w:rPr>
          <w:sz w:val="24"/>
          <w:szCs w:val="24"/>
        </w:rPr>
        <w:t>e</w:t>
      </w:r>
      <w:r>
        <w:rPr>
          <w:spacing w:val="-1"/>
          <w:sz w:val="24"/>
          <w:szCs w:val="24"/>
        </w:rPr>
        <w:t xml:space="preserve"> </w:t>
      </w:r>
      <w:r>
        <w:rPr>
          <w:sz w:val="24"/>
          <w:szCs w:val="24"/>
        </w:rPr>
        <w:t>their</w:t>
      </w:r>
      <w:r>
        <w:rPr>
          <w:spacing w:val="-1"/>
          <w:sz w:val="24"/>
          <w:szCs w:val="24"/>
        </w:rPr>
        <w:t xml:space="preserve"> f</w:t>
      </w:r>
      <w:r>
        <w:rPr>
          <w:sz w:val="24"/>
          <w:szCs w:val="24"/>
        </w:rPr>
        <w:t>ull</w:t>
      </w:r>
      <w:r>
        <w:rPr>
          <w:spacing w:val="1"/>
          <w:sz w:val="24"/>
          <w:szCs w:val="24"/>
        </w:rPr>
        <w:t xml:space="preserve"> </w:t>
      </w:r>
      <w:r>
        <w:rPr>
          <w:sz w:val="24"/>
          <w:szCs w:val="24"/>
        </w:rPr>
        <w:t>potential.</w:t>
      </w:r>
    </w:p>
    <w:p w:rsidR="00D61F8A" w:rsidRDefault="00D61F8A" w:rsidP="00D61F8A">
      <w:pPr>
        <w:widowControl w:val="0"/>
        <w:autoSpaceDE w:val="0"/>
        <w:autoSpaceDN w:val="0"/>
        <w:adjustRightInd w:val="0"/>
        <w:spacing w:before="7"/>
        <w:ind w:left="820"/>
        <w:rPr>
          <w:sz w:val="24"/>
          <w:szCs w:val="24"/>
        </w:rPr>
      </w:pPr>
      <w:r>
        <w:rPr>
          <w:sz w:val="24"/>
          <w:szCs w:val="24"/>
        </w:rPr>
        <w:t xml:space="preserve">2. </w:t>
      </w:r>
      <w:r>
        <w:rPr>
          <w:spacing w:val="30"/>
          <w:sz w:val="24"/>
          <w:szCs w:val="24"/>
        </w:rPr>
        <w:t xml:space="preserve"> </w:t>
      </w:r>
      <w:r>
        <w:rPr>
          <w:spacing w:val="1"/>
          <w:sz w:val="24"/>
          <w:szCs w:val="24"/>
        </w:rPr>
        <w:t>S</w:t>
      </w:r>
      <w:r>
        <w:rPr>
          <w:sz w:val="24"/>
          <w:szCs w:val="24"/>
        </w:rPr>
        <w:t>trive</w:t>
      </w:r>
      <w:r>
        <w:rPr>
          <w:spacing w:val="16"/>
          <w:sz w:val="24"/>
          <w:szCs w:val="24"/>
        </w:rPr>
        <w:t xml:space="preserve"> </w:t>
      </w:r>
      <w:r>
        <w:rPr>
          <w:sz w:val="24"/>
          <w:szCs w:val="24"/>
        </w:rPr>
        <w:t>to</w:t>
      </w:r>
      <w:r>
        <w:rPr>
          <w:spacing w:val="17"/>
          <w:sz w:val="24"/>
          <w:szCs w:val="24"/>
        </w:rPr>
        <w:t xml:space="preserve"> </w:t>
      </w:r>
      <w:r>
        <w:rPr>
          <w:sz w:val="24"/>
          <w:szCs w:val="24"/>
        </w:rPr>
        <w:t>make</w:t>
      </w:r>
      <w:r>
        <w:rPr>
          <w:spacing w:val="15"/>
          <w:sz w:val="24"/>
          <w:szCs w:val="24"/>
        </w:rPr>
        <w:t xml:space="preserve"> </w:t>
      </w:r>
      <w:r>
        <w:rPr>
          <w:sz w:val="24"/>
          <w:szCs w:val="24"/>
        </w:rPr>
        <w:t>the</w:t>
      </w:r>
      <w:r>
        <w:rPr>
          <w:spacing w:val="16"/>
          <w:sz w:val="24"/>
          <w:szCs w:val="24"/>
        </w:rPr>
        <w:t xml:space="preserve"> </w:t>
      </w:r>
      <w:r>
        <w:rPr>
          <w:sz w:val="24"/>
          <w:szCs w:val="24"/>
        </w:rPr>
        <w:t>stud</w:t>
      </w:r>
      <w:r>
        <w:rPr>
          <w:spacing w:val="-3"/>
          <w:sz w:val="24"/>
          <w:szCs w:val="24"/>
        </w:rPr>
        <w:t>e</w:t>
      </w:r>
      <w:r>
        <w:rPr>
          <w:sz w:val="24"/>
          <w:szCs w:val="24"/>
        </w:rPr>
        <w:t>nts</w:t>
      </w:r>
      <w:r>
        <w:rPr>
          <w:spacing w:val="17"/>
          <w:sz w:val="24"/>
          <w:szCs w:val="24"/>
        </w:rPr>
        <w:t xml:space="preserve"> </w:t>
      </w:r>
      <w:r>
        <w:rPr>
          <w:sz w:val="24"/>
          <w:szCs w:val="24"/>
        </w:rPr>
        <w:t>strong</w:t>
      </w:r>
      <w:r>
        <w:rPr>
          <w:spacing w:val="14"/>
          <w:sz w:val="24"/>
          <w:szCs w:val="24"/>
        </w:rPr>
        <w:t xml:space="preserve"> </w:t>
      </w:r>
      <w:r>
        <w:rPr>
          <w:sz w:val="24"/>
          <w:szCs w:val="24"/>
        </w:rPr>
        <w:t>in</w:t>
      </w:r>
      <w:r>
        <w:rPr>
          <w:spacing w:val="17"/>
          <w:sz w:val="24"/>
          <w:szCs w:val="24"/>
        </w:rPr>
        <w:t xml:space="preserve"> </w:t>
      </w:r>
      <w:r>
        <w:rPr>
          <w:sz w:val="24"/>
          <w:szCs w:val="24"/>
        </w:rPr>
        <w:t>b</w:t>
      </w:r>
      <w:r>
        <w:rPr>
          <w:spacing w:val="-1"/>
          <w:sz w:val="24"/>
          <w:szCs w:val="24"/>
        </w:rPr>
        <w:t>a</w:t>
      </w:r>
      <w:r>
        <w:rPr>
          <w:sz w:val="24"/>
          <w:szCs w:val="24"/>
        </w:rPr>
        <w:t>sic</w:t>
      </w:r>
      <w:r>
        <w:rPr>
          <w:spacing w:val="16"/>
          <w:sz w:val="24"/>
          <w:szCs w:val="24"/>
        </w:rPr>
        <w:t xml:space="preserve"> </w:t>
      </w:r>
      <w:r>
        <w:rPr>
          <w:spacing w:val="-1"/>
          <w:sz w:val="24"/>
          <w:szCs w:val="24"/>
        </w:rPr>
        <w:t>c</w:t>
      </w:r>
      <w:r>
        <w:rPr>
          <w:sz w:val="24"/>
          <w:szCs w:val="24"/>
        </w:rPr>
        <w:t>on</w:t>
      </w:r>
      <w:r>
        <w:rPr>
          <w:spacing w:val="-1"/>
          <w:sz w:val="24"/>
          <w:szCs w:val="24"/>
        </w:rPr>
        <w:t>c</w:t>
      </w:r>
      <w:r>
        <w:rPr>
          <w:spacing w:val="1"/>
          <w:sz w:val="24"/>
          <w:szCs w:val="24"/>
        </w:rPr>
        <w:t>e</w:t>
      </w:r>
      <w:r>
        <w:rPr>
          <w:sz w:val="24"/>
          <w:szCs w:val="24"/>
        </w:rPr>
        <w:t>pts</w:t>
      </w:r>
      <w:r>
        <w:rPr>
          <w:spacing w:val="17"/>
          <w:sz w:val="24"/>
          <w:szCs w:val="24"/>
        </w:rPr>
        <w:t xml:space="preserve"> </w:t>
      </w:r>
      <w:r>
        <w:rPr>
          <w:spacing w:val="-1"/>
          <w:sz w:val="24"/>
          <w:szCs w:val="24"/>
        </w:rPr>
        <w:t>a</w:t>
      </w:r>
      <w:r>
        <w:rPr>
          <w:sz w:val="24"/>
          <w:szCs w:val="24"/>
        </w:rPr>
        <w:t>rm</w:t>
      </w:r>
      <w:r>
        <w:rPr>
          <w:spacing w:val="-1"/>
          <w:sz w:val="24"/>
          <w:szCs w:val="24"/>
        </w:rPr>
        <w:t>e</w:t>
      </w:r>
      <w:r>
        <w:rPr>
          <w:sz w:val="24"/>
          <w:szCs w:val="24"/>
        </w:rPr>
        <w:t>d</w:t>
      </w:r>
      <w:r>
        <w:rPr>
          <w:spacing w:val="17"/>
          <w:sz w:val="24"/>
          <w:szCs w:val="24"/>
        </w:rPr>
        <w:t xml:space="preserve"> </w:t>
      </w:r>
      <w:r>
        <w:rPr>
          <w:sz w:val="24"/>
          <w:szCs w:val="24"/>
        </w:rPr>
        <w:t>with</w:t>
      </w:r>
      <w:r>
        <w:rPr>
          <w:spacing w:val="17"/>
          <w:sz w:val="24"/>
          <w:szCs w:val="24"/>
        </w:rPr>
        <w:t xml:space="preserve"> </w:t>
      </w:r>
      <w:r>
        <w:rPr>
          <w:spacing w:val="-1"/>
          <w:sz w:val="24"/>
          <w:szCs w:val="24"/>
        </w:rPr>
        <w:t>a</w:t>
      </w:r>
      <w:r>
        <w:rPr>
          <w:sz w:val="24"/>
          <w:szCs w:val="24"/>
        </w:rPr>
        <w:t>ppro</w:t>
      </w:r>
      <w:r>
        <w:rPr>
          <w:spacing w:val="-1"/>
          <w:sz w:val="24"/>
          <w:szCs w:val="24"/>
        </w:rPr>
        <w:t>p</w:t>
      </w:r>
      <w:r>
        <w:rPr>
          <w:sz w:val="24"/>
          <w:szCs w:val="24"/>
        </w:rPr>
        <w:t>ri</w:t>
      </w:r>
      <w:r>
        <w:rPr>
          <w:spacing w:val="1"/>
          <w:sz w:val="24"/>
          <w:szCs w:val="24"/>
        </w:rPr>
        <w:t>a</w:t>
      </w:r>
      <w:r>
        <w:rPr>
          <w:sz w:val="24"/>
          <w:szCs w:val="24"/>
        </w:rPr>
        <w:t>te</w:t>
      </w:r>
      <w:r>
        <w:rPr>
          <w:spacing w:val="16"/>
          <w:sz w:val="24"/>
          <w:szCs w:val="24"/>
        </w:rPr>
        <w:t xml:space="preserve"> </w:t>
      </w:r>
      <w:r>
        <w:rPr>
          <w:sz w:val="24"/>
          <w:szCs w:val="24"/>
        </w:rPr>
        <w:t>ski</w:t>
      </w:r>
      <w:r>
        <w:rPr>
          <w:spacing w:val="1"/>
          <w:sz w:val="24"/>
          <w:szCs w:val="24"/>
        </w:rPr>
        <w:t>l</w:t>
      </w:r>
      <w:r>
        <w:rPr>
          <w:sz w:val="24"/>
          <w:szCs w:val="24"/>
        </w:rPr>
        <w:t>ls</w:t>
      </w:r>
      <w:r>
        <w:rPr>
          <w:spacing w:val="17"/>
          <w:sz w:val="24"/>
          <w:szCs w:val="24"/>
        </w:rPr>
        <w:t xml:space="preserve"> </w:t>
      </w:r>
      <w:r>
        <w:rPr>
          <w:spacing w:val="-2"/>
          <w:sz w:val="24"/>
          <w:szCs w:val="24"/>
        </w:rPr>
        <w:t>t</w:t>
      </w:r>
      <w:r>
        <w:rPr>
          <w:sz w:val="24"/>
          <w:szCs w:val="24"/>
        </w:rPr>
        <w:t>o</w:t>
      </w:r>
    </w:p>
    <w:p w:rsidR="00D61F8A" w:rsidRDefault="00D61F8A" w:rsidP="00D61F8A">
      <w:pPr>
        <w:widowControl w:val="0"/>
        <w:autoSpaceDE w:val="0"/>
        <w:autoSpaceDN w:val="0"/>
        <w:adjustRightInd w:val="0"/>
        <w:spacing w:before="7" w:line="130" w:lineRule="exact"/>
        <w:rPr>
          <w:sz w:val="13"/>
          <w:szCs w:val="13"/>
        </w:rPr>
      </w:pPr>
    </w:p>
    <w:p w:rsidR="00D61F8A" w:rsidRDefault="00D61F8A" w:rsidP="00D61F8A">
      <w:pPr>
        <w:widowControl w:val="0"/>
        <w:autoSpaceDE w:val="0"/>
        <w:autoSpaceDN w:val="0"/>
        <w:adjustRightInd w:val="0"/>
        <w:ind w:left="1180"/>
        <w:rPr>
          <w:sz w:val="24"/>
          <w:szCs w:val="24"/>
        </w:rPr>
      </w:pPr>
      <w:r>
        <w:rPr>
          <w:spacing w:val="-1"/>
          <w:sz w:val="24"/>
          <w:szCs w:val="24"/>
        </w:rPr>
        <w:t>e</w:t>
      </w:r>
      <w:r>
        <w:rPr>
          <w:sz w:val="24"/>
          <w:szCs w:val="24"/>
        </w:rPr>
        <w:t>nh</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z w:val="24"/>
          <w:szCs w:val="24"/>
        </w:rPr>
        <w:t>on</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w:t>
      </w:r>
      <w:r>
        <w:rPr>
          <w:spacing w:val="-5"/>
          <w:sz w:val="24"/>
          <w:szCs w:val="24"/>
        </w:rPr>
        <w:t xml:space="preserve"> </w:t>
      </w:r>
      <w:r>
        <w:rPr>
          <w:sz w:val="24"/>
          <w:szCs w:val="24"/>
        </w:rPr>
        <w:t xml:space="preserve">to </w:t>
      </w:r>
      <w:r>
        <w:rPr>
          <w:spacing w:val="2"/>
          <w:sz w:val="24"/>
          <w:szCs w:val="24"/>
        </w:rPr>
        <w:t>a</w:t>
      </w:r>
      <w:r>
        <w:rPr>
          <w:sz w:val="24"/>
          <w:szCs w:val="24"/>
        </w:rPr>
        <w:t>pp</w:t>
      </w:r>
      <w:r>
        <w:rPr>
          <w:spacing w:val="3"/>
          <w:sz w:val="24"/>
          <w:szCs w:val="24"/>
        </w:rPr>
        <w:t>l</w:t>
      </w:r>
      <w:r>
        <w:rPr>
          <w:sz w:val="24"/>
          <w:szCs w:val="24"/>
        </w:rPr>
        <w:t>y</w:t>
      </w:r>
      <w:r>
        <w:rPr>
          <w:spacing w:val="-5"/>
          <w:sz w:val="24"/>
          <w:szCs w:val="24"/>
        </w:rPr>
        <w:t xml:space="preserve"> </w:t>
      </w:r>
      <w:r>
        <w:rPr>
          <w:sz w:val="24"/>
          <w:szCs w:val="24"/>
        </w:rPr>
        <w:t>the kno</w:t>
      </w:r>
      <w:r>
        <w:rPr>
          <w:spacing w:val="-1"/>
          <w:sz w:val="24"/>
          <w:szCs w:val="24"/>
        </w:rPr>
        <w:t>w</w:t>
      </w:r>
      <w:r>
        <w:rPr>
          <w:sz w:val="24"/>
          <w:szCs w:val="24"/>
        </w:rPr>
        <w:t>le</w:t>
      </w:r>
      <w:r>
        <w:rPr>
          <w:spacing w:val="2"/>
          <w:sz w:val="24"/>
          <w:szCs w:val="24"/>
        </w:rPr>
        <w:t>d</w:t>
      </w:r>
      <w:r>
        <w:rPr>
          <w:sz w:val="24"/>
          <w:szCs w:val="24"/>
        </w:rPr>
        <w:t>ge</w:t>
      </w:r>
      <w:r>
        <w:rPr>
          <w:spacing w:val="-1"/>
          <w:sz w:val="24"/>
          <w:szCs w:val="24"/>
        </w:rPr>
        <w:t xml:space="preserve"> </w:t>
      </w:r>
      <w:r>
        <w:rPr>
          <w:sz w:val="24"/>
          <w:szCs w:val="24"/>
        </w:rPr>
        <w:t>to p</w:t>
      </w:r>
      <w:r>
        <w:rPr>
          <w:spacing w:val="2"/>
          <w:sz w:val="24"/>
          <w:szCs w:val="24"/>
        </w:rPr>
        <w:t>r</w:t>
      </w:r>
      <w:r>
        <w:rPr>
          <w:spacing w:val="3"/>
          <w:sz w:val="24"/>
          <w:szCs w:val="24"/>
        </w:rPr>
        <w:t>o</w:t>
      </w:r>
      <w:r>
        <w:rPr>
          <w:sz w:val="24"/>
          <w:szCs w:val="24"/>
        </w:rPr>
        <w:t xml:space="preserve">vide solutions </w:t>
      </w:r>
      <w:r>
        <w:rPr>
          <w:spacing w:val="1"/>
          <w:sz w:val="24"/>
          <w:szCs w:val="24"/>
        </w:rPr>
        <w:t>t</w:t>
      </w:r>
      <w:r>
        <w:rPr>
          <w:sz w:val="24"/>
          <w:szCs w:val="24"/>
        </w:rPr>
        <w:t>o r</w:t>
      </w:r>
      <w:r>
        <w:rPr>
          <w:spacing w:val="-2"/>
          <w:sz w:val="24"/>
          <w:szCs w:val="24"/>
        </w:rPr>
        <w:t>e</w:t>
      </w:r>
      <w:r>
        <w:rPr>
          <w:spacing w:val="-1"/>
          <w:sz w:val="24"/>
          <w:szCs w:val="24"/>
        </w:rPr>
        <w:t>a</w:t>
      </w:r>
      <w:r>
        <w:rPr>
          <w:sz w:val="24"/>
          <w:szCs w:val="24"/>
        </w:rPr>
        <w:t xml:space="preserve">l </w:t>
      </w:r>
      <w:r>
        <w:rPr>
          <w:spacing w:val="1"/>
          <w:sz w:val="24"/>
          <w:szCs w:val="24"/>
        </w:rPr>
        <w:t>t</w:t>
      </w:r>
      <w:r>
        <w:rPr>
          <w:sz w:val="24"/>
          <w:szCs w:val="24"/>
        </w:rPr>
        <w:t>i</w:t>
      </w:r>
      <w:r>
        <w:rPr>
          <w:spacing w:val="1"/>
          <w:sz w:val="24"/>
          <w:szCs w:val="24"/>
        </w:rPr>
        <w:t>m</w:t>
      </w:r>
      <w:r>
        <w:rPr>
          <w:sz w:val="24"/>
          <w:szCs w:val="24"/>
        </w:rPr>
        <w:t>e</w:t>
      </w:r>
      <w:r>
        <w:rPr>
          <w:spacing w:val="-1"/>
          <w:sz w:val="24"/>
          <w:szCs w:val="24"/>
        </w:rPr>
        <w:t xml:space="preserve"> </w:t>
      </w:r>
      <w:r>
        <w:rPr>
          <w:sz w:val="24"/>
          <w:szCs w:val="24"/>
        </w:rPr>
        <w:t>is</w:t>
      </w:r>
      <w:r>
        <w:rPr>
          <w:spacing w:val="1"/>
          <w:sz w:val="24"/>
          <w:szCs w:val="24"/>
        </w:rPr>
        <w:t>s</w:t>
      </w:r>
      <w:r>
        <w:rPr>
          <w:sz w:val="24"/>
          <w:szCs w:val="24"/>
        </w:rPr>
        <w:t>u</w:t>
      </w:r>
      <w:r>
        <w:rPr>
          <w:spacing w:val="-1"/>
          <w:sz w:val="24"/>
          <w:szCs w:val="24"/>
        </w:rPr>
        <w:t>e</w:t>
      </w:r>
      <w:r>
        <w:rPr>
          <w:sz w:val="24"/>
          <w:szCs w:val="24"/>
        </w:rPr>
        <w:t>s.</w:t>
      </w:r>
    </w:p>
    <w:p w:rsidR="00D61F8A" w:rsidRDefault="00D61F8A" w:rsidP="00D61F8A">
      <w:pPr>
        <w:widowControl w:val="0"/>
        <w:autoSpaceDE w:val="0"/>
        <w:autoSpaceDN w:val="0"/>
        <w:adjustRightInd w:val="0"/>
        <w:spacing w:before="9" w:line="130" w:lineRule="exact"/>
        <w:rPr>
          <w:sz w:val="13"/>
          <w:szCs w:val="13"/>
        </w:rPr>
      </w:pPr>
    </w:p>
    <w:p w:rsidR="00D61F8A" w:rsidRDefault="00D61F8A" w:rsidP="00D61F8A">
      <w:pPr>
        <w:widowControl w:val="0"/>
        <w:autoSpaceDE w:val="0"/>
        <w:autoSpaceDN w:val="0"/>
        <w:adjustRightInd w:val="0"/>
        <w:spacing w:line="359" w:lineRule="auto"/>
        <w:ind w:left="1180" w:right="84" w:hanging="360"/>
        <w:rPr>
          <w:sz w:val="24"/>
          <w:szCs w:val="24"/>
        </w:rPr>
      </w:pPr>
      <w:r>
        <w:rPr>
          <w:sz w:val="24"/>
          <w:szCs w:val="24"/>
        </w:rPr>
        <w:t xml:space="preserve">3. </w:t>
      </w:r>
      <w:r>
        <w:rPr>
          <w:spacing w:val="30"/>
          <w:sz w:val="24"/>
          <w:szCs w:val="24"/>
        </w:rPr>
        <w:t xml:space="preserve"> </w:t>
      </w:r>
      <w:r>
        <w:rPr>
          <w:sz w:val="24"/>
          <w:szCs w:val="24"/>
        </w:rPr>
        <w:t>Maintain</w:t>
      </w:r>
      <w:r>
        <w:rPr>
          <w:spacing w:val="30"/>
          <w:sz w:val="24"/>
          <w:szCs w:val="24"/>
        </w:rPr>
        <w:t xml:space="preserve"> </w:t>
      </w:r>
      <w:r>
        <w:rPr>
          <w:spacing w:val="-1"/>
          <w:sz w:val="24"/>
          <w:szCs w:val="24"/>
        </w:rPr>
        <w:t>a</w:t>
      </w:r>
      <w:r>
        <w:rPr>
          <w:sz w:val="24"/>
          <w:szCs w:val="24"/>
        </w:rPr>
        <w:t>n</w:t>
      </w:r>
      <w:r>
        <w:rPr>
          <w:spacing w:val="31"/>
          <w:sz w:val="24"/>
          <w:szCs w:val="24"/>
        </w:rPr>
        <w:t xml:space="preserve"> </w:t>
      </w:r>
      <w:r>
        <w:rPr>
          <w:spacing w:val="-1"/>
          <w:sz w:val="24"/>
          <w:szCs w:val="24"/>
        </w:rPr>
        <w:t>a</w:t>
      </w:r>
      <w:r>
        <w:rPr>
          <w:sz w:val="24"/>
          <w:szCs w:val="24"/>
        </w:rPr>
        <w:t>mb</w:t>
      </w:r>
      <w:r>
        <w:rPr>
          <w:spacing w:val="1"/>
          <w:sz w:val="24"/>
          <w:szCs w:val="24"/>
        </w:rPr>
        <w:t>i</w:t>
      </w:r>
      <w:r>
        <w:rPr>
          <w:spacing w:val="-1"/>
          <w:sz w:val="24"/>
          <w:szCs w:val="24"/>
        </w:rPr>
        <w:t>e</w:t>
      </w:r>
      <w:r>
        <w:rPr>
          <w:sz w:val="24"/>
          <w:szCs w:val="24"/>
        </w:rPr>
        <w:t>n</w:t>
      </w:r>
      <w:r>
        <w:rPr>
          <w:spacing w:val="1"/>
          <w:sz w:val="24"/>
          <w:szCs w:val="24"/>
        </w:rPr>
        <w:t>c</w:t>
      </w:r>
      <w:r>
        <w:rPr>
          <w:sz w:val="24"/>
          <w:szCs w:val="24"/>
        </w:rPr>
        <w:t>e</w:t>
      </w:r>
      <w:r>
        <w:rPr>
          <w:spacing w:val="30"/>
          <w:sz w:val="24"/>
          <w:szCs w:val="24"/>
        </w:rPr>
        <w:t xml:space="preserve"> </w:t>
      </w:r>
      <w:r>
        <w:rPr>
          <w:sz w:val="24"/>
          <w:szCs w:val="24"/>
        </w:rPr>
        <w:t>that</w:t>
      </w:r>
      <w:r>
        <w:rPr>
          <w:spacing w:val="31"/>
          <w:sz w:val="24"/>
          <w:szCs w:val="24"/>
        </w:rPr>
        <w:t xml:space="preserve"> </w:t>
      </w:r>
      <w:r>
        <w:rPr>
          <w:sz w:val="24"/>
          <w:szCs w:val="24"/>
        </w:rPr>
        <w:t>f</w:t>
      </w:r>
      <w:r>
        <w:rPr>
          <w:spacing w:val="-2"/>
          <w:sz w:val="24"/>
          <w:szCs w:val="24"/>
        </w:rPr>
        <w:t>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pacing w:val="-1"/>
          <w:sz w:val="24"/>
          <w:szCs w:val="24"/>
        </w:rPr>
        <w:t>a</w:t>
      </w:r>
      <w:r>
        <w:rPr>
          <w:sz w:val="24"/>
          <w:szCs w:val="24"/>
        </w:rPr>
        <w:t>tes</w:t>
      </w:r>
      <w:r>
        <w:rPr>
          <w:spacing w:val="30"/>
          <w:sz w:val="24"/>
          <w:szCs w:val="24"/>
        </w:rPr>
        <w:t xml:space="preserve"> </w:t>
      </w:r>
      <w:r>
        <w:rPr>
          <w:sz w:val="24"/>
          <w:szCs w:val="24"/>
        </w:rPr>
        <w:t>the</w:t>
      </w:r>
      <w:r>
        <w:rPr>
          <w:spacing w:val="30"/>
          <w:sz w:val="24"/>
          <w:szCs w:val="24"/>
        </w:rPr>
        <w:t xml:space="preserve"> </w:t>
      </w:r>
      <w:r>
        <w:rPr>
          <w:sz w:val="24"/>
          <w:szCs w:val="24"/>
        </w:rPr>
        <w:t>stude</w:t>
      </w:r>
      <w:r>
        <w:rPr>
          <w:spacing w:val="2"/>
          <w:sz w:val="24"/>
          <w:szCs w:val="24"/>
        </w:rPr>
        <w:t>n</w:t>
      </w:r>
      <w:r>
        <w:rPr>
          <w:sz w:val="24"/>
          <w:szCs w:val="24"/>
        </w:rPr>
        <w:t>ts</w:t>
      </w:r>
      <w:r>
        <w:rPr>
          <w:spacing w:val="31"/>
          <w:sz w:val="24"/>
          <w:szCs w:val="24"/>
        </w:rPr>
        <w:t xml:space="preserve"> </w:t>
      </w:r>
      <w:r>
        <w:rPr>
          <w:sz w:val="24"/>
          <w:szCs w:val="24"/>
        </w:rPr>
        <w:t>to</w:t>
      </w:r>
      <w:r>
        <w:rPr>
          <w:spacing w:val="31"/>
          <w:sz w:val="24"/>
          <w:szCs w:val="24"/>
        </w:rPr>
        <w:t xml:space="preserve"> </w:t>
      </w:r>
      <w:r>
        <w:rPr>
          <w:sz w:val="24"/>
          <w:szCs w:val="24"/>
        </w:rPr>
        <w:t>str</w:t>
      </w:r>
      <w:r>
        <w:rPr>
          <w:spacing w:val="-1"/>
          <w:sz w:val="24"/>
          <w:szCs w:val="24"/>
        </w:rPr>
        <w:t>e</w:t>
      </w:r>
      <w:r>
        <w:rPr>
          <w:sz w:val="24"/>
          <w:szCs w:val="24"/>
        </w:rPr>
        <w:t>n</w:t>
      </w:r>
      <w:r>
        <w:rPr>
          <w:spacing w:val="-2"/>
          <w:sz w:val="24"/>
          <w:szCs w:val="24"/>
        </w:rPr>
        <w:t>g</w:t>
      </w:r>
      <w:r>
        <w:rPr>
          <w:sz w:val="24"/>
          <w:szCs w:val="24"/>
        </w:rPr>
        <w:t>then</w:t>
      </w:r>
      <w:r>
        <w:rPr>
          <w:spacing w:val="30"/>
          <w:sz w:val="24"/>
          <w:szCs w:val="24"/>
        </w:rPr>
        <w:t xml:space="preserve"> </w:t>
      </w:r>
      <w:r>
        <w:rPr>
          <w:sz w:val="24"/>
          <w:szCs w:val="24"/>
        </w:rPr>
        <w:t>their</w:t>
      </w:r>
      <w:r>
        <w:rPr>
          <w:spacing w:val="32"/>
          <w:sz w:val="24"/>
          <w:szCs w:val="24"/>
        </w:rPr>
        <w:t xml:space="preserve"> </w:t>
      </w:r>
      <w:r>
        <w:rPr>
          <w:spacing w:val="-1"/>
          <w:sz w:val="24"/>
          <w:szCs w:val="24"/>
        </w:rPr>
        <w:t>e</w:t>
      </w:r>
      <w:r>
        <w:rPr>
          <w:spacing w:val="3"/>
          <w:sz w:val="24"/>
          <w:szCs w:val="24"/>
        </w:rPr>
        <w:t>t</w:t>
      </w:r>
      <w:r>
        <w:rPr>
          <w:sz w:val="24"/>
          <w:szCs w:val="24"/>
        </w:rPr>
        <w:t>hic</w:t>
      </w:r>
      <w:r>
        <w:rPr>
          <w:spacing w:val="-1"/>
          <w:sz w:val="24"/>
          <w:szCs w:val="24"/>
        </w:rPr>
        <w:t>a</w:t>
      </w:r>
      <w:r>
        <w:rPr>
          <w:sz w:val="24"/>
          <w:szCs w:val="24"/>
        </w:rPr>
        <w:t>l</w:t>
      </w:r>
      <w:r>
        <w:rPr>
          <w:spacing w:val="31"/>
          <w:sz w:val="24"/>
          <w:szCs w:val="24"/>
        </w:rPr>
        <w:t xml:space="preserve"> </w:t>
      </w:r>
      <w:r>
        <w:rPr>
          <w:sz w:val="24"/>
          <w:szCs w:val="24"/>
        </w:rPr>
        <w:t>v</w:t>
      </w:r>
      <w:r>
        <w:rPr>
          <w:spacing w:val="-1"/>
          <w:sz w:val="24"/>
          <w:szCs w:val="24"/>
        </w:rPr>
        <w:t>a</w:t>
      </w:r>
      <w:r>
        <w:rPr>
          <w:sz w:val="24"/>
          <w:szCs w:val="24"/>
        </w:rPr>
        <w:t xml:space="preserve">lue </w:t>
      </w:r>
      <w:r>
        <w:rPr>
          <w:spacing w:val="2"/>
          <w:sz w:val="24"/>
          <w:szCs w:val="24"/>
        </w:rPr>
        <w:t>s</w:t>
      </w:r>
      <w:r>
        <w:rPr>
          <w:spacing w:val="-5"/>
          <w:sz w:val="24"/>
          <w:szCs w:val="24"/>
        </w:rPr>
        <w:t>y</w:t>
      </w:r>
      <w:r>
        <w:rPr>
          <w:sz w:val="24"/>
          <w:szCs w:val="24"/>
        </w:rPr>
        <w:t>stems.</w:t>
      </w:r>
    </w:p>
    <w:p w:rsidR="00D61F8A" w:rsidRDefault="00D61F8A" w:rsidP="00D61F8A">
      <w:pPr>
        <w:widowControl w:val="0"/>
        <w:autoSpaceDE w:val="0"/>
        <w:autoSpaceDN w:val="0"/>
        <w:adjustRightInd w:val="0"/>
        <w:spacing w:before="7" w:line="271" w:lineRule="exact"/>
        <w:ind w:left="820"/>
        <w:rPr>
          <w:sz w:val="24"/>
          <w:szCs w:val="24"/>
        </w:rPr>
      </w:pPr>
      <w:r>
        <w:rPr>
          <w:position w:val="-1"/>
          <w:sz w:val="24"/>
          <w:szCs w:val="24"/>
        </w:rPr>
        <w:t xml:space="preserve">4. </w:t>
      </w:r>
      <w:r>
        <w:rPr>
          <w:spacing w:val="30"/>
          <w:position w:val="-1"/>
          <w:sz w:val="24"/>
          <w:szCs w:val="24"/>
        </w:rPr>
        <w:t xml:space="preserve"> </w:t>
      </w:r>
      <w:r>
        <w:rPr>
          <w:position w:val="-1"/>
          <w:sz w:val="24"/>
          <w:szCs w:val="24"/>
        </w:rPr>
        <w:t>A</w:t>
      </w:r>
      <w:r>
        <w:rPr>
          <w:spacing w:val="-1"/>
          <w:position w:val="-1"/>
          <w:sz w:val="24"/>
          <w:szCs w:val="24"/>
        </w:rPr>
        <w:t>c</w:t>
      </w:r>
      <w:r>
        <w:rPr>
          <w:position w:val="-1"/>
          <w:sz w:val="24"/>
          <w:szCs w:val="24"/>
        </w:rPr>
        <w:t>t</w:t>
      </w:r>
      <w:r>
        <w:rPr>
          <w:spacing w:val="1"/>
          <w:position w:val="-1"/>
          <w:sz w:val="24"/>
          <w:szCs w:val="24"/>
        </w:rPr>
        <w:t>i</w:t>
      </w:r>
      <w:r>
        <w:rPr>
          <w:position w:val="-1"/>
          <w:sz w:val="24"/>
          <w:szCs w:val="24"/>
        </w:rPr>
        <w:t>v</w:t>
      </w:r>
      <w:r>
        <w:rPr>
          <w:spacing w:val="-1"/>
          <w:position w:val="-1"/>
          <w:sz w:val="24"/>
          <w:szCs w:val="24"/>
        </w:rPr>
        <w:t>e</w:t>
      </w:r>
      <w:r>
        <w:rPr>
          <w:spacing w:val="3"/>
          <w:position w:val="-1"/>
          <w:sz w:val="24"/>
          <w:szCs w:val="24"/>
        </w:rPr>
        <w:t>l</w:t>
      </w:r>
      <w:r>
        <w:rPr>
          <w:position w:val="-1"/>
          <w:sz w:val="24"/>
          <w:szCs w:val="24"/>
        </w:rPr>
        <w:t>y</w:t>
      </w:r>
      <w:r>
        <w:rPr>
          <w:spacing w:val="-5"/>
          <w:position w:val="-1"/>
          <w:sz w:val="24"/>
          <w:szCs w:val="24"/>
        </w:rPr>
        <w:t xml:space="preserve"> </w:t>
      </w:r>
      <w:r>
        <w:rPr>
          <w:spacing w:val="2"/>
          <w:position w:val="-1"/>
          <w:sz w:val="24"/>
          <w:szCs w:val="24"/>
        </w:rPr>
        <w:t>p</w:t>
      </w:r>
      <w:r>
        <w:rPr>
          <w:position w:val="-1"/>
          <w:sz w:val="24"/>
          <w:szCs w:val="24"/>
        </w:rPr>
        <w:t>romote R</w:t>
      </w:r>
      <w:r>
        <w:rPr>
          <w:spacing w:val="-2"/>
          <w:position w:val="-1"/>
          <w:sz w:val="24"/>
          <w:szCs w:val="24"/>
        </w:rPr>
        <w:t>&amp;</w:t>
      </w:r>
      <w:r>
        <w:rPr>
          <w:position w:val="-1"/>
          <w:sz w:val="24"/>
          <w:szCs w:val="24"/>
        </w:rPr>
        <w:t>D</w:t>
      </w:r>
      <w:r>
        <w:rPr>
          <w:spacing w:val="2"/>
          <w:position w:val="-1"/>
          <w:sz w:val="24"/>
          <w:szCs w:val="24"/>
        </w:rPr>
        <w:t xml:space="preserve"> </w:t>
      </w:r>
      <w:r>
        <w:rPr>
          <w:spacing w:val="1"/>
          <w:position w:val="-1"/>
          <w:sz w:val="24"/>
          <w:szCs w:val="24"/>
        </w:rPr>
        <w:t>a</w:t>
      </w:r>
      <w:r>
        <w:rPr>
          <w:position w:val="-1"/>
          <w:sz w:val="24"/>
          <w:szCs w:val="24"/>
        </w:rPr>
        <w:t>nd inst</w:t>
      </w:r>
      <w:r>
        <w:rPr>
          <w:spacing w:val="1"/>
          <w:position w:val="-1"/>
          <w:sz w:val="24"/>
          <w:szCs w:val="24"/>
        </w:rPr>
        <w:t>i</w:t>
      </w:r>
      <w:r>
        <w:rPr>
          <w:position w:val="-1"/>
          <w:sz w:val="24"/>
          <w:szCs w:val="24"/>
        </w:rPr>
        <w:t>tu</w:t>
      </w:r>
      <w:r>
        <w:rPr>
          <w:spacing w:val="1"/>
          <w:position w:val="-1"/>
          <w:sz w:val="24"/>
          <w:szCs w:val="24"/>
        </w:rPr>
        <w:t>t</w:t>
      </w:r>
      <w:r>
        <w:rPr>
          <w:spacing w:val="2"/>
          <w:position w:val="-1"/>
          <w:sz w:val="24"/>
          <w:szCs w:val="24"/>
        </w:rPr>
        <w:t>e</w:t>
      </w:r>
      <w:r>
        <w:rPr>
          <w:spacing w:val="-1"/>
          <w:position w:val="-1"/>
          <w:sz w:val="24"/>
          <w:szCs w:val="24"/>
        </w:rPr>
        <w:t>-</w:t>
      </w:r>
      <w:r>
        <w:rPr>
          <w:position w:val="-1"/>
          <w:sz w:val="24"/>
          <w:szCs w:val="24"/>
        </w:rPr>
        <w:t>indust</w:t>
      </w:r>
      <w:r>
        <w:rPr>
          <w:spacing w:val="2"/>
          <w:position w:val="-1"/>
          <w:sz w:val="24"/>
          <w:szCs w:val="24"/>
        </w:rPr>
        <w:t>r</w:t>
      </w:r>
      <w:r>
        <w:rPr>
          <w:position w:val="-1"/>
          <w:sz w:val="24"/>
          <w:szCs w:val="24"/>
        </w:rPr>
        <w:t>y</w:t>
      </w:r>
      <w:r>
        <w:rPr>
          <w:spacing w:val="-7"/>
          <w:position w:val="-1"/>
          <w:sz w:val="24"/>
          <w:szCs w:val="24"/>
        </w:rPr>
        <w:t xml:space="preserve"> </w:t>
      </w:r>
      <w:r>
        <w:rPr>
          <w:position w:val="-1"/>
          <w:sz w:val="24"/>
          <w:szCs w:val="24"/>
        </w:rPr>
        <w:t>in</w:t>
      </w:r>
      <w:r>
        <w:rPr>
          <w:spacing w:val="1"/>
          <w:position w:val="-1"/>
          <w:sz w:val="24"/>
          <w:szCs w:val="24"/>
        </w:rPr>
        <w:t>ter</w:t>
      </w:r>
      <w:r>
        <w:rPr>
          <w:spacing w:val="-1"/>
          <w:position w:val="-1"/>
          <w:sz w:val="24"/>
          <w:szCs w:val="24"/>
        </w:rPr>
        <w:t>ac</w:t>
      </w:r>
      <w:r>
        <w:rPr>
          <w:position w:val="-1"/>
          <w:sz w:val="24"/>
          <w:szCs w:val="24"/>
        </w:rPr>
        <w:t>t</w:t>
      </w:r>
      <w:r>
        <w:rPr>
          <w:spacing w:val="1"/>
          <w:position w:val="-1"/>
          <w:sz w:val="24"/>
          <w:szCs w:val="24"/>
        </w:rPr>
        <w:t>i</w:t>
      </w:r>
      <w:r>
        <w:rPr>
          <w:position w:val="-1"/>
          <w:sz w:val="24"/>
          <w:szCs w:val="24"/>
        </w:rPr>
        <w:t>on.</w:t>
      </w:r>
    </w:p>
    <w:p w:rsidR="00D61F8A" w:rsidRDefault="00D61F8A" w:rsidP="00D61F8A">
      <w:pPr>
        <w:widowControl w:val="0"/>
        <w:autoSpaceDE w:val="0"/>
        <w:autoSpaceDN w:val="0"/>
        <w:adjustRightInd w:val="0"/>
        <w:spacing w:before="2" w:line="150" w:lineRule="exact"/>
        <w:rPr>
          <w:sz w:val="15"/>
          <w:szCs w:val="15"/>
        </w:rPr>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7D4868" w:rsidRDefault="007D4868" w:rsidP="00D61F8A">
      <w:pPr>
        <w:widowControl w:val="0"/>
        <w:autoSpaceDE w:val="0"/>
        <w:autoSpaceDN w:val="0"/>
        <w:adjustRightInd w:val="0"/>
        <w:spacing w:before="29"/>
        <w:ind w:left="100"/>
        <w:rPr>
          <w:b/>
          <w:bCs/>
          <w:sz w:val="24"/>
          <w:szCs w:val="24"/>
        </w:rPr>
      </w:pPr>
      <w:r>
        <w:rPr>
          <w:noProof/>
        </w:rPr>
        <mc:AlternateContent>
          <mc:Choice Requires="wpg">
            <w:drawing>
              <wp:anchor distT="0" distB="0" distL="114300" distR="114300" simplePos="0" relativeHeight="251670016" behindDoc="1" locked="0" layoutInCell="0" allowOverlap="1" wp14:anchorId="33A65EC9" wp14:editId="108F1831">
                <wp:simplePos x="0" y="0"/>
                <wp:positionH relativeFrom="margin">
                  <wp:align>center</wp:align>
                </wp:positionH>
                <wp:positionV relativeFrom="page">
                  <wp:posOffset>6812446</wp:posOffset>
                </wp:positionV>
                <wp:extent cx="6251406" cy="942975"/>
                <wp:effectExtent l="0" t="0" r="1651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1406" cy="942975"/>
                          <a:chOff x="1321" y="10735"/>
                          <a:chExt cx="9599" cy="1265"/>
                        </a:xfrm>
                      </wpg:grpSpPr>
                      <wps:wsp>
                        <wps:cNvPr id="288" name="Freeform 13"/>
                        <wps:cNvSpPr>
                          <a:spLocks/>
                        </wps:cNvSpPr>
                        <wps:spPr bwMode="auto">
                          <a:xfrm>
                            <a:off x="1327" y="10741"/>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14"/>
                        <wps:cNvSpPr>
                          <a:spLocks/>
                        </wps:cNvSpPr>
                        <wps:spPr bwMode="auto">
                          <a:xfrm>
                            <a:off x="1332" y="10746"/>
                            <a:ext cx="0" cy="1244"/>
                          </a:xfrm>
                          <a:custGeom>
                            <a:avLst/>
                            <a:gdLst>
                              <a:gd name="T0" fmla="*/ 0 h 1244"/>
                              <a:gd name="T1" fmla="*/ 1243 h 1244"/>
                            </a:gdLst>
                            <a:ahLst/>
                            <a:cxnLst>
                              <a:cxn ang="0">
                                <a:pos x="0" y="T0"/>
                              </a:cxn>
                              <a:cxn ang="0">
                                <a:pos x="0" y="T1"/>
                              </a:cxn>
                            </a:cxnLst>
                            <a:rect l="0" t="0" r="r" b="b"/>
                            <a:pathLst>
                              <a:path h="1244">
                                <a:moveTo>
                                  <a:pt x="0" y="0"/>
                                </a:moveTo>
                                <a:lnTo>
                                  <a:pt x="0" y="124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15"/>
                        <wps:cNvSpPr>
                          <a:spLocks/>
                        </wps:cNvSpPr>
                        <wps:spPr bwMode="auto">
                          <a:xfrm>
                            <a:off x="1327" y="11994"/>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16"/>
                        <wps:cNvSpPr>
                          <a:spLocks/>
                        </wps:cNvSpPr>
                        <wps:spPr bwMode="auto">
                          <a:xfrm>
                            <a:off x="10910" y="10746"/>
                            <a:ext cx="0" cy="1244"/>
                          </a:xfrm>
                          <a:custGeom>
                            <a:avLst/>
                            <a:gdLst>
                              <a:gd name="T0" fmla="*/ 0 h 1244"/>
                              <a:gd name="T1" fmla="*/ 1243 h 1244"/>
                            </a:gdLst>
                            <a:ahLst/>
                            <a:cxnLst>
                              <a:cxn ang="0">
                                <a:pos x="0" y="T0"/>
                              </a:cxn>
                              <a:cxn ang="0">
                                <a:pos x="0" y="T1"/>
                              </a:cxn>
                            </a:cxnLst>
                            <a:rect l="0" t="0" r="r" b="b"/>
                            <a:pathLst>
                              <a:path h="1244">
                                <a:moveTo>
                                  <a:pt x="0" y="0"/>
                                </a:moveTo>
                                <a:lnTo>
                                  <a:pt x="0" y="124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B69A303" id="Group 287" o:spid="_x0000_s1026" style="position:absolute;margin-left:0;margin-top:536.4pt;width:492.25pt;height:74.25pt;z-index:-251646464;mso-position-horizontal:center;mso-position-horizontal-relative:margin;mso-position-vertical-relative:page" coordorigin="1321,10735" coordsize="9599,1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" o:allowincell="f">
                <v:shape id="Freeform 13" o:spid="_x0000_s1027" style="position:absolute;left:1327;top:10741;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" path="m,l9587,e" filled="f" strokeweight=".20458mm">
                  <v:path arrowok="t" o:connecttype="custom" o:connectlocs="0,0;9587,0" o:connectangles="0,0"/>
                </v:shape>
                <v:shape id="Freeform 14" o:spid="_x0000_s1028" style="position:absolute;left:1332;top:10746;width:0;height:1244;visibility:visible;mso-wrap-style:square;v-text-anchor:top" coordsize="0,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" path="m,l,1243e" filled="f" strokeweight=".58pt">
                  <v:path arrowok="t" o:connecttype="custom" o:connectlocs="0,0;0,1243" o:connectangles="0,0"/>
                </v:shape>
                <v:shape id="Freeform 15" o:spid="_x0000_s1029" style="position:absolute;left:1327;top:11994;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" path="m,l9587,e" filled="f" strokeweight=".20458mm">
                  <v:path arrowok="t" o:connecttype="custom" o:connectlocs="0,0;9587,0" o:connectangles="0,0"/>
                </v:shape>
                <v:shape id="Freeform 16" o:spid="_x0000_s1030" style="position:absolute;left:10910;top:10746;width:0;height:1244;visibility:visible;mso-wrap-style:square;v-text-anchor:top" coordsize="0,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" path="m,l,1243e" filled="f" strokeweight=".58pt">
                  <v:path arrowok="t" o:connecttype="custom" o:connectlocs="0,0;0,1243" o:connectangles="0,0"/>
                </v:shape>
                <w10:wrap anchorx="margin" anchory="page"/>
              </v:group>
            </w:pict>
          </mc:Fallback>
        </mc:AlternateContent>
      </w:r>
    </w:p>
    <w:p w:rsidR="00D61F8A" w:rsidRDefault="00D61F8A" w:rsidP="00D61F8A">
      <w:pPr>
        <w:widowControl w:val="0"/>
        <w:autoSpaceDE w:val="0"/>
        <w:autoSpaceDN w:val="0"/>
        <w:adjustRightInd w:val="0"/>
        <w:spacing w:before="29"/>
        <w:ind w:left="100"/>
        <w:rPr>
          <w:sz w:val="24"/>
          <w:szCs w:val="24"/>
        </w:rPr>
      </w:pPr>
      <w:r>
        <w:rPr>
          <w:b/>
          <w:bCs/>
          <w:sz w:val="24"/>
          <w:szCs w:val="24"/>
        </w:rPr>
        <w:t>VIS</w:t>
      </w:r>
      <w:r>
        <w:rPr>
          <w:b/>
          <w:bCs/>
          <w:spacing w:val="1"/>
          <w:sz w:val="24"/>
          <w:szCs w:val="24"/>
        </w:rPr>
        <w:t>I</w:t>
      </w:r>
      <w:r>
        <w:rPr>
          <w:b/>
          <w:bCs/>
          <w:sz w:val="24"/>
          <w:szCs w:val="24"/>
        </w:rPr>
        <w:t>ON OF</w:t>
      </w:r>
      <w:r>
        <w:rPr>
          <w:b/>
          <w:bCs/>
          <w:spacing w:val="-2"/>
          <w:sz w:val="24"/>
          <w:szCs w:val="24"/>
        </w:rPr>
        <w:t xml:space="preserve"> </w:t>
      </w:r>
      <w:r>
        <w:rPr>
          <w:b/>
          <w:bCs/>
          <w:sz w:val="24"/>
          <w:szCs w:val="24"/>
        </w:rPr>
        <w:t>THE</w:t>
      </w:r>
      <w:r>
        <w:rPr>
          <w:b/>
          <w:bCs/>
          <w:spacing w:val="1"/>
          <w:sz w:val="24"/>
          <w:szCs w:val="24"/>
        </w:rPr>
        <w:t xml:space="preserve"> </w:t>
      </w:r>
      <w:r>
        <w:rPr>
          <w:b/>
          <w:bCs/>
          <w:sz w:val="24"/>
          <w:szCs w:val="24"/>
        </w:rPr>
        <w:t>DEPA</w:t>
      </w:r>
      <w:r>
        <w:rPr>
          <w:b/>
          <w:bCs/>
          <w:spacing w:val="-1"/>
          <w:sz w:val="24"/>
          <w:szCs w:val="24"/>
        </w:rPr>
        <w:t>R</w:t>
      </w:r>
      <w:r>
        <w:rPr>
          <w:b/>
          <w:bCs/>
          <w:sz w:val="24"/>
          <w:szCs w:val="24"/>
        </w:rPr>
        <w:t>T</w:t>
      </w:r>
      <w:r>
        <w:rPr>
          <w:b/>
          <w:bCs/>
          <w:spacing w:val="-1"/>
          <w:sz w:val="24"/>
          <w:szCs w:val="24"/>
        </w:rPr>
        <w:t>M</w:t>
      </w:r>
      <w:r>
        <w:rPr>
          <w:b/>
          <w:bCs/>
          <w:sz w:val="24"/>
          <w:szCs w:val="24"/>
        </w:rPr>
        <w:t>ENT</w:t>
      </w:r>
    </w:p>
    <w:p w:rsidR="00D61F8A" w:rsidRDefault="00D61F8A" w:rsidP="00D61F8A">
      <w:pPr>
        <w:widowControl w:val="0"/>
        <w:autoSpaceDE w:val="0"/>
        <w:autoSpaceDN w:val="0"/>
        <w:adjustRightInd w:val="0"/>
        <w:spacing w:before="4" w:line="130" w:lineRule="exact"/>
        <w:rPr>
          <w:sz w:val="13"/>
          <w:szCs w:val="13"/>
        </w:rPr>
      </w:pPr>
    </w:p>
    <w:p w:rsidR="00D61F8A" w:rsidRDefault="00D61F8A" w:rsidP="00D61F8A">
      <w:pPr>
        <w:widowControl w:val="0"/>
        <w:autoSpaceDE w:val="0"/>
        <w:autoSpaceDN w:val="0"/>
        <w:adjustRightInd w:val="0"/>
        <w:ind w:left="460"/>
        <w:rPr>
          <w:sz w:val="24"/>
          <w:szCs w:val="24"/>
        </w:rPr>
      </w:pPr>
      <w:r>
        <w:rPr>
          <w:rFonts w:ascii="Wingdings" w:hAnsi="Wingdings" w:cs="Wingdings"/>
          <w:sz w:val="24"/>
          <w:szCs w:val="24"/>
        </w:rPr>
        <w:t></w:t>
      </w:r>
      <w:r>
        <w:rPr>
          <w:sz w:val="24"/>
          <w:szCs w:val="24"/>
        </w:rPr>
        <w:t xml:space="preserve"> </w:t>
      </w:r>
      <w:r>
        <w:rPr>
          <w:spacing w:val="39"/>
          <w:sz w:val="24"/>
          <w:szCs w:val="24"/>
        </w:rPr>
        <w:t xml:space="preserve"> </w:t>
      </w:r>
      <w:r>
        <w:rPr>
          <w:sz w:val="24"/>
          <w:szCs w:val="24"/>
        </w:rPr>
        <w:t xml:space="preserve">To </w:t>
      </w:r>
      <w:r>
        <w:rPr>
          <w:spacing w:val="7"/>
          <w:sz w:val="24"/>
          <w:szCs w:val="24"/>
        </w:rPr>
        <w:t xml:space="preserve"> </w:t>
      </w:r>
      <w:r>
        <w:rPr>
          <w:spacing w:val="-1"/>
          <w:sz w:val="24"/>
          <w:szCs w:val="24"/>
        </w:rPr>
        <w:t>e</w:t>
      </w:r>
      <w:r>
        <w:rPr>
          <w:sz w:val="24"/>
          <w:szCs w:val="24"/>
        </w:rPr>
        <w:t xml:space="preserve">volve </w:t>
      </w:r>
      <w:r>
        <w:rPr>
          <w:spacing w:val="6"/>
          <w:sz w:val="24"/>
          <w:szCs w:val="24"/>
        </w:rPr>
        <w:t xml:space="preserve"> </w:t>
      </w:r>
      <w:r>
        <w:rPr>
          <w:spacing w:val="-1"/>
          <w:sz w:val="24"/>
          <w:szCs w:val="24"/>
        </w:rPr>
        <w:t>a</w:t>
      </w:r>
      <w:r>
        <w:rPr>
          <w:sz w:val="24"/>
          <w:szCs w:val="24"/>
        </w:rPr>
        <w:t xml:space="preserve">s </w:t>
      </w:r>
      <w:r>
        <w:rPr>
          <w:spacing w:val="7"/>
          <w:sz w:val="24"/>
          <w:szCs w:val="24"/>
        </w:rPr>
        <w:t xml:space="preserve"> </w:t>
      </w:r>
      <w:r>
        <w:rPr>
          <w:sz w:val="24"/>
          <w:szCs w:val="24"/>
        </w:rPr>
        <w:t xml:space="preserve">a </w:t>
      </w:r>
      <w:r>
        <w:rPr>
          <w:spacing w:val="6"/>
          <w:sz w:val="24"/>
          <w:szCs w:val="24"/>
        </w:rPr>
        <w:t xml:space="preserve"> </w:t>
      </w:r>
      <w:r>
        <w:rPr>
          <w:spacing w:val="1"/>
          <w:sz w:val="24"/>
          <w:szCs w:val="24"/>
        </w:rPr>
        <w:t>c</w:t>
      </w:r>
      <w:r>
        <w:rPr>
          <w:spacing w:val="-1"/>
          <w:sz w:val="24"/>
          <w:szCs w:val="24"/>
        </w:rPr>
        <w:t>e</w:t>
      </w:r>
      <w:r>
        <w:rPr>
          <w:sz w:val="24"/>
          <w:szCs w:val="24"/>
        </w:rPr>
        <w:t xml:space="preserve">ntre </w:t>
      </w:r>
      <w:r>
        <w:rPr>
          <w:spacing w:val="8"/>
          <w:sz w:val="24"/>
          <w:szCs w:val="24"/>
        </w:rPr>
        <w:t xml:space="preserve"> </w:t>
      </w:r>
      <w:r>
        <w:rPr>
          <w:sz w:val="24"/>
          <w:szCs w:val="24"/>
        </w:rPr>
        <w:t xml:space="preserve">of </w:t>
      </w:r>
      <w:r>
        <w:rPr>
          <w:spacing w:val="6"/>
          <w:sz w:val="24"/>
          <w:szCs w:val="24"/>
        </w:rPr>
        <w:t xml:space="preserve"> </w:t>
      </w:r>
      <w:r>
        <w:rPr>
          <w:spacing w:val="-1"/>
          <w:sz w:val="24"/>
          <w:szCs w:val="24"/>
        </w:rPr>
        <w:t>aca</w:t>
      </w:r>
      <w:r>
        <w:rPr>
          <w:spacing w:val="2"/>
          <w:sz w:val="24"/>
          <w:szCs w:val="24"/>
        </w:rPr>
        <w:t>d</w:t>
      </w:r>
      <w:r>
        <w:rPr>
          <w:spacing w:val="-1"/>
          <w:sz w:val="24"/>
          <w:szCs w:val="24"/>
        </w:rPr>
        <w:t>e</w:t>
      </w:r>
      <w:r>
        <w:rPr>
          <w:sz w:val="24"/>
          <w:szCs w:val="24"/>
        </w:rPr>
        <w:t>m</w:t>
      </w:r>
      <w:r>
        <w:rPr>
          <w:spacing w:val="1"/>
          <w:sz w:val="24"/>
          <w:szCs w:val="24"/>
        </w:rPr>
        <w:t>i</w:t>
      </w:r>
      <w:r>
        <w:rPr>
          <w:sz w:val="24"/>
          <w:szCs w:val="24"/>
        </w:rPr>
        <w:t xml:space="preserve">c </w:t>
      </w:r>
      <w:r>
        <w:rPr>
          <w:spacing w:val="6"/>
          <w:sz w:val="24"/>
          <w:szCs w:val="24"/>
        </w:rPr>
        <w:t xml:space="preserve"> </w:t>
      </w:r>
      <w:r>
        <w:rPr>
          <w:spacing w:val="-1"/>
          <w:sz w:val="24"/>
          <w:szCs w:val="24"/>
        </w:rPr>
        <w:t>e</w:t>
      </w:r>
      <w:r>
        <w:rPr>
          <w:spacing w:val="2"/>
          <w:sz w:val="24"/>
          <w:szCs w:val="24"/>
        </w:rPr>
        <w:t>x</w:t>
      </w:r>
      <w:r>
        <w:rPr>
          <w:spacing w:val="-1"/>
          <w:sz w:val="24"/>
          <w:szCs w:val="24"/>
        </w:rPr>
        <w:t>ce</w:t>
      </w:r>
      <w:r>
        <w:rPr>
          <w:sz w:val="24"/>
          <w:szCs w:val="24"/>
        </w:rPr>
        <w:t>l</w:t>
      </w:r>
      <w:r>
        <w:rPr>
          <w:spacing w:val="1"/>
          <w:sz w:val="24"/>
          <w:szCs w:val="24"/>
        </w:rPr>
        <w:t>l</w:t>
      </w:r>
      <w:r>
        <w:rPr>
          <w:spacing w:val="-1"/>
          <w:sz w:val="24"/>
          <w:szCs w:val="24"/>
        </w:rPr>
        <w:t>e</w:t>
      </w:r>
      <w:r>
        <w:rPr>
          <w:sz w:val="24"/>
          <w:szCs w:val="24"/>
        </w:rPr>
        <w:t>n</w:t>
      </w:r>
      <w:r>
        <w:rPr>
          <w:spacing w:val="5"/>
          <w:sz w:val="24"/>
          <w:szCs w:val="24"/>
        </w:rPr>
        <w:t>c</w:t>
      </w:r>
      <w:r>
        <w:rPr>
          <w:sz w:val="24"/>
          <w:szCs w:val="24"/>
        </w:rPr>
        <w:t xml:space="preserve">e </w:t>
      </w:r>
      <w:r>
        <w:rPr>
          <w:spacing w:val="8"/>
          <w:sz w:val="24"/>
          <w:szCs w:val="24"/>
        </w:rPr>
        <w:t xml:space="preserve"> </w:t>
      </w:r>
      <w:r>
        <w:rPr>
          <w:spacing w:val="-1"/>
          <w:sz w:val="24"/>
          <w:szCs w:val="24"/>
        </w:rPr>
        <w:t>a</w:t>
      </w:r>
      <w:r>
        <w:rPr>
          <w:sz w:val="24"/>
          <w:szCs w:val="24"/>
        </w:rPr>
        <w:t xml:space="preserve">nd </w:t>
      </w:r>
      <w:r>
        <w:rPr>
          <w:spacing w:val="7"/>
          <w:sz w:val="24"/>
          <w:szCs w:val="24"/>
        </w:rPr>
        <w:t xml:space="preserve"> </w:t>
      </w:r>
      <w:r>
        <w:rPr>
          <w:spacing w:val="-1"/>
          <w:sz w:val="24"/>
          <w:szCs w:val="24"/>
        </w:rPr>
        <w:t>a</w:t>
      </w:r>
      <w:r>
        <w:rPr>
          <w:sz w:val="24"/>
          <w:szCs w:val="24"/>
        </w:rPr>
        <w:t>dv</w:t>
      </w:r>
      <w:r>
        <w:rPr>
          <w:spacing w:val="-1"/>
          <w:sz w:val="24"/>
          <w:szCs w:val="24"/>
        </w:rPr>
        <w:t>a</w:t>
      </w:r>
      <w:r>
        <w:rPr>
          <w:sz w:val="24"/>
          <w:szCs w:val="24"/>
        </w:rPr>
        <w:t>n</w:t>
      </w:r>
      <w:r>
        <w:rPr>
          <w:spacing w:val="1"/>
          <w:sz w:val="24"/>
          <w:szCs w:val="24"/>
        </w:rPr>
        <w:t>c</w:t>
      </w:r>
      <w:r>
        <w:rPr>
          <w:spacing w:val="-1"/>
          <w:sz w:val="24"/>
          <w:szCs w:val="24"/>
        </w:rPr>
        <w:t>e</w:t>
      </w:r>
      <w:r>
        <w:rPr>
          <w:sz w:val="24"/>
          <w:szCs w:val="24"/>
        </w:rPr>
        <w:t xml:space="preserve">d </w:t>
      </w:r>
      <w:r>
        <w:rPr>
          <w:spacing w:val="7"/>
          <w:sz w:val="24"/>
          <w:szCs w:val="24"/>
        </w:rPr>
        <w:t xml:space="preserve"> </w:t>
      </w:r>
      <w:r>
        <w:rPr>
          <w:sz w:val="24"/>
          <w:szCs w:val="24"/>
        </w:rPr>
        <w:t>r</w:t>
      </w:r>
      <w:r>
        <w:rPr>
          <w:spacing w:val="-2"/>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 xml:space="preserve">h </w:t>
      </w:r>
      <w:r>
        <w:rPr>
          <w:spacing w:val="9"/>
          <w:sz w:val="24"/>
          <w:szCs w:val="24"/>
        </w:rPr>
        <w:t xml:space="preserve"> </w:t>
      </w:r>
      <w:r>
        <w:rPr>
          <w:sz w:val="24"/>
          <w:szCs w:val="24"/>
        </w:rPr>
        <w:t xml:space="preserve">in </w:t>
      </w:r>
      <w:r>
        <w:rPr>
          <w:spacing w:val="7"/>
          <w:sz w:val="24"/>
          <w:szCs w:val="24"/>
        </w:rPr>
        <w:t xml:space="preserve"> </w:t>
      </w:r>
      <w:r>
        <w:rPr>
          <w:sz w:val="24"/>
          <w:szCs w:val="24"/>
        </w:rPr>
        <w:t>Compu</w:t>
      </w:r>
      <w:r>
        <w:rPr>
          <w:spacing w:val="1"/>
          <w:sz w:val="24"/>
          <w:szCs w:val="24"/>
        </w:rPr>
        <w:t>t</w:t>
      </w:r>
      <w:r>
        <w:rPr>
          <w:spacing w:val="-1"/>
          <w:sz w:val="24"/>
          <w:szCs w:val="24"/>
        </w:rPr>
        <w:t>e</w:t>
      </w:r>
      <w:r>
        <w:rPr>
          <w:sz w:val="24"/>
          <w:szCs w:val="24"/>
        </w:rPr>
        <w:t>r</w:t>
      </w:r>
    </w:p>
    <w:p w:rsidR="00D61F8A" w:rsidRDefault="00D61F8A" w:rsidP="00D61F8A">
      <w:pPr>
        <w:widowControl w:val="0"/>
        <w:autoSpaceDE w:val="0"/>
        <w:autoSpaceDN w:val="0"/>
        <w:adjustRightInd w:val="0"/>
        <w:spacing w:before="7" w:line="130" w:lineRule="exact"/>
        <w:rPr>
          <w:sz w:val="13"/>
          <w:szCs w:val="13"/>
        </w:rPr>
      </w:pPr>
    </w:p>
    <w:p w:rsidR="00D61F8A" w:rsidRDefault="00D61F8A" w:rsidP="00D61F8A">
      <w:pPr>
        <w:widowControl w:val="0"/>
        <w:autoSpaceDE w:val="0"/>
        <w:autoSpaceDN w:val="0"/>
        <w:adjustRightInd w:val="0"/>
        <w:spacing w:line="271" w:lineRule="exact"/>
        <w:ind w:left="820"/>
        <w:rPr>
          <w:sz w:val="24"/>
          <w:szCs w:val="24"/>
        </w:rPr>
      </w:pPr>
      <w:r>
        <w:rPr>
          <w:spacing w:val="1"/>
          <w:position w:val="-1"/>
          <w:sz w:val="24"/>
          <w:szCs w:val="24"/>
        </w:rPr>
        <w:t>S</w:t>
      </w:r>
      <w:r>
        <w:rPr>
          <w:spacing w:val="-1"/>
          <w:position w:val="-1"/>
          <w:sz w:val="24"/>
          <w:szCs w:val="24"/>
        </w:rPr>
        <w:t>c</w:t>
      </w:r>
      <w:r>
        <w:rPr>
          <w:position w:val="-1"/>
          <w:sz w:val="24"/>
          <w:szCs w:val="24"/>
        </w:rPr>
        <w:t>ien</w:t>
      </w:r>
      <w:r>
        <w:rPr>
          <w:spacing w:val="-1"/>
          <w:position w:val="-1"/>
          <w:sz w:val="24"/>
          <w:szCs w:val="24"/>
        </w:rPr>
        <w:t>c</w:t>
      </w:r>
      <w:r>
        <w:rPr>
          <w:position w:val="-1"/>
          <w:sz w:val="24"/>
          <w:szCs w:val="24"/>
        </w:rPr>
        <w:t>e</w:t>
      </w:r>
      <w:r>
        <w:rPr>
          <w:spacing w:val="-1"/>
          <w:position w:val="-1"/>
          <w:sz w:val="24"/>
          <w:szCs w:val="24"/>
        </w:rPr>
        <w:t xml:space="preserve"> a</w:t>
      </w:r>
      <w:r>
        <w:rPr>
          <w:position w:val="-1"/>
          <w:sz w:val="24"/>
          <w:szCs w:val="24"/>
        </w:rPr>
        <w:t>nd E</w:t>
      </w:r>
      <w:r>
        <w:rPr>
          <w:spacing w:val="2"/>
          <w:position w:val="-1"/>
          <w:sz w:val="24"/>
          <w:szCs w:val="24"/>
        </w:rPr>
        <w:t>n</w:t>
      </w:r>
      <w:r>
        <w:rPr>
          <w:spacing w:val="-2"/>
          <w:position w:val="-1"/>
          <w:sz w:val="24"/>
          <w:szCs w:val="24"/>
        </w:rPr>
        <w:t>g</w:t>
      </w:r>
      <w:r>
        <w:rPr>
          <w:position w:val="-1"/>
          <w:sz w:val="24"/>
          <w:szCs w:val="24"/>
        </w:rPr>
        <w:t>i</w:t>
      </w:r>
      <w:r>
        <w:rPr>
          <w:spacing w:val="3"/>
          <w:position w:val="-1"/>
          <w:sz w:val="24"/>
          <w:szCs w:val="24"/>
        </w:rPr>
        <w:t>n</w:t>
      </w:r>
      <w:r>
        <w:rPr>
          <w:spacing w:val="-1"/>
          <w:position w:val="-1"/>
          <w:sz w:val="24"/>
          <w:szCs w:val="24"/>
        </w:rPr>
        <w:t>ee</w:t>
      </w:r>
      <w:r>
        <w:rPr>
          <w:position w:val="-1"/>
          <w:sz w:val="24"/>
          <w:szCs w:val="24"/>
        </w:rPr>
        <w:t>ri</w:t>
      </w:r>
      <w:r>
        <w:rPr>
          <w:spacing w:val="2"/>
          <w:position w:val="-1"/>
          <w:sz w:val="24"/>
          <w:szCs w:val="24"/>
        </w:rPr>
        <w:t>n</w:t>
      </w:r>
      <w:r>
        <w:rPr>
          <w:position w:val="-1"/>
          <w:sz w:val="24"/>
          <w:szCs w:val="24"/>
        </w:rPr>
        <w:t>g discipline.</w:t>
      </w:r>
    </w:p>
    <w:p w:rsidR="00D61F8A" w:rsidRDefault="00D61F8A" w:rsidP="00D61F8A">
      <w:pPr>
        <w:widowControl w:val="0"/>
        <w:autoSpaceDE w:val="0"/>
        <w:autoSpaceDN w:val="0"/>
        <w:adjustRightInd w:val="0"/>
        <w:spacing w:before="2" w:line="150" w:lineRule="exact"/>
        <w:rPr>
          <w:sz w:val="15"/>
          <w:szCs w:val="15"/>
        </w:rPr>
      </w:pPr>
    </w:p>
    <w:p w:rsidR="00D61F8A" w:rsidRDefault="00172B9D" w:rsidP="00D61F8A">
      <w:pPr>
        <w:widowControl w:val="0"/>
        <w:autoSpaceDE w:val="0"/>
        <w:autoSpaceDN w:val="0"/>
        <w:adjustRightInd w:val="0"/>
        <w:spacing w:line="200" w:lineRule="exact"/>
      </w:pPr>
      <w:r>
        <w:rPr>
          <w:noProof/>
        </w:rPr>
        <mc:AlternateContent>
          <mc:Choice Requires="wpg">
            <w:drawing>
              <wp:anchor distT="0" distB="0" distL="114300" distR="114300" simplePos="0" relativeHeight="251671040" behindDoc="1" locked="0" layoutInCell="0" allowOverlap="1" wp14:anchorId="5C9FDB1A" wp14:editId="7BA56356">
                <wp:simplePos x="0" y="0"/>
                <wp:positionH relativeFrom="margin">
                  <wp:align>center</wp:align>
                </wp:positionH>
                <wp:positionV relativeFrom="page">
                  <wp:posOffset>7824012</wp:posOffset>
                </wp:positionV>
                <wp:extent cx="6267450" cy="1591945"/>
                <wp:effectExtent l="0" t="0" r="19050" b="8255"/>
                <wp:wrapNone/>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7450" cy="1591945"/>
                          <a:chOff x="1321" y="12411"/>
                          <a:chExt cx="9599" cy="2507"/>
                        </a:xfrm>
                      </wpg:grpSpPr>
                      <wps:wsp>
                        <wps:cNvPr id="294" name="Freeform 18"/>
                        <wps:cNvSpPr>
                          <a:spLocks/>
                        </wps:cNvSpPr>
                        <wps:spPr bwMode="auto">
                          <a:xfrm>
                            <a:off x="1327" y="12417"/>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19"/>
                        <wps:cNvSpPr>
                          <a:spLocks/>
                        </wps:cNvSpPr>
                        <wps:spPr bwMode="auto">
                          <a:xfrm>
                            <a:off x="1332" y="12421"/>
                            <a:ext cx="0" cy="2487"/>
                          </a:xfrm>
                          <a:custGeom>
                            <a:avLst/>
                            <a:gdLst>
                              <a:gd name="T0" fmla="*/ 0 h 2487"/>
                              <a:gd name="T1" fmla="*/ 2486 h 2487"/>
                            </a:gdLst>
                            <a:ahLst/>
                            <a:cxnLst>
                              <a:cxn ang="0">
                                <a:pos x="0" y="T0"/>
                              </a:cxn>
                              <a:cxn ang="0">
                                <a:pos x="0" y="T1"/>
                              </a:cxn>
                            </a:cxnLst>
                            <a:rect l="0" t="0" r="r" b="b"/>
                            <a:pathLst>
                              <a:path h="2487">
                                <a:moveTo>
                                  <a:pt x="0" y="0"/>
                                </a:moveTo>
                                <a:lnTo>
                                  <a:pt x="0" y="248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0"/>
                        <wps:cNvSpPr>
                          <a:spLocks/>
                        </wps:cNvSpPr>
                        <wps:spPr bwMode="auto">
                          <a:xfrm>
                            <a:off x="1327" y="14913"/>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1"/>
                        <wps:cNvSpPr>
                          <a:spLocks/>
                        </wps:cNvSpPr>
                        <wps:spPr bwMode="auto">
                          <a:xfrm>
                            <a:off x="10910" y="12421"/>
                            <a:ext cx="0" cy="2487"/>
                          </a:xfrm>
                          <a:custGeom>
                            <a:avLst/>
                            <a:gdLst>
                              <a:gd name="T0" fmla="*/ 0 h 2487"/>
                              <a:gd name="T1" fmla="*/ 2486 h 2487"/>
                            </a:gdLst>
                            <a:ahLst/>
                            <a:cxnLst>
                              <a:cxn ang="0">
                                <a:pos x="0" y="T0"/>
                              </a:cxn>
                              <a:cxn ang="0">
                                <a:pos x="0" y="T1"/>
                              </a:cxn>
                            </a:cxnLst>
                            <a:rect l="0" t="0" r="r" b="b"/>
                            <a:pathLst>
                              <a:path h="2487">
                                <a:moveTo>
                                  <a:pt x="0" y="0"/>
                                </a:moveTo>
                                <a:lnTo>
                                  <a:pt x="0" y="248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BD9FD45" id="Group 292" o:spid="_x0000_s1026" style="position:absolute;margin-left:0;margin-top:616.05pt;width:493.5pt;height:125.35pt;z-index:-251645440;mso-position-horizontal:center;mso-position-horizontal-relative:margin;mso-position-vertical-relative:page" coordorigin="1321,12411" coordsize="9599,2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" o:allowincell="f">
                <v:shape id="Freeform 18" o:spid="_x0000_s1027" style="position:absolute;left:1327;top:12417;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" path="m,l9587,e" filled="f" strokeweight=".20458mm">
                  <v:path arrowok="t" o:connecttype="custom" o:connectlocs="0,0;9587,0" o:connectangles="0,0"/>
                </v:shape>
                <v:shape id="Freeform 19" o:spid="_x0000_s1028" style="position:absolute;left:1332;top:12421;width:0;height:2487;visibility:visible;mso-wrap-style:square;v-text-anchor:top" coordsize="0,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" path="m,l,2486e" filled="f" strokeweight=".58pt">
                  <v:path arrowok="t" o:connecttype="custom" o:connectlocs="0,0;0,2486" o:connectangles="0,0"/>
                </v:shape>
                <v:shape id="Freeform 20" o:spid="_x0000_s1029" style="position:absolute;left:1327;top:14913;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" path="m,l9587,e" filled="f" strokeweight=".20458mm">
                  <v:path arrowok="t" o:connecttype="custom" o:connectlocs="0,0;9587,0" o:connectangles="0,0"/>
                </v:shape>
                <v:shape id="Freeform 21" o:spid="_x0000_s1030" style="position:absolute;left:10910;top:12421;width:0;height:2487;visibility:visible;mso-wrap-style:square;v-text-anchor:top" coordsize="0,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" path="m,l,2486e" filled="f" strokeweight=".58pt">
                  <v:path arrowok="t" o:connecttype="custom" o:connectlocs="0,0;0,2486" o:connectangles="0,0"/>
                </v:shape>
                <w10:wrap anchorx="margin" anchory="page"/>
              </v:group>
            </w:pict>
          </mc:Fallback>
        </mc:AlternateContent>
      </w: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before="29"/>
        <w:ind w:left="100"/>
        <w:rPr>
          <w:sz w:val="24"/>
          <w:szCs w:val="24"/>
        </w:rPr>
      </w:pPr>
      <w:r>
        <w:rPr>
          <w:b/>
          <w:bCs/>
          <w:spacing w:val="-1"/>
          <w:sz w:val="24"/>
          <w:szCs w:val="24"/>
        </w:rPr>
        <w:t>M</w:t>
      </w:r>
      <w:r>
        <w:rPr>
          <w:b/>
          <w:bCs/>
          <w:sz w:val="24"/>
          <w:szCs w:val="24"/>
        </w:rPr>
        <w:t>I</w:t>
      </w:r>
      <w:r>
        <w:rPr>
          <w:b/>
          <w:bCs/>
          <w:spacing w:val="1"/>
          <w:sz w:val="24"/>
          <w:szCs w:val="24"/>
        </w:rPr>
        <w:t>SS</w:t>
      </w:r>
      <w:r>
        <w:rPr>
          <w:b/>
          <w:bCs/>
          <w:sz w:val="24"/>
          <w:szCs w:val="24"/>
        </w:rPr>
        <w:t>ION OF</w:t>
      </w:r>
      <w:r>
        <w:rPr>
          <w:b/>
          <w:bCs/>
          <w:spacing w:val="-3"/>
          <w:sz w:val="24"/>
          <w:szCs w:val="24"/>
        </w:rPr>
        <w:t xml:space="preserve"> </w:t>
      </w:r>
      <w:r>
        <w:rPr>
          <w:b/>
          <w:bCs/>
          <w:sz w:val="24"/>
          <w:szCs w:val="24"/>
        </w:rPr>
        <w:t>THE</w:t>
      </w:r>
      <w:r>
        <w:rPr>
          <w:b/>
          <w:bCs/>
          <w:spacing w:val="1"/>
          <w:sz w:val="24"/>
          <w:szCs w:val="24"/>
        </w:rPr>
        <w:t xml:space="preserve"> </w:t>
      </w:r>
      <w:r>
        <w:rPr>
          <w:b/>
          <w:bCs/>
          <w:sz w:val="24"/>
          <w:szCs w:val="24"/>
        </w:rPr>
        <w:t>D</w:t>
      </w:r>
      <w:r>
        <w:rPr>
          <w:b/>
          <w:bCs/>
          <w:spacing w:val="-2"/>
          <w:sz w:val="24"/>
          <w:szCs w:val="24"/>
        </w:rPr>
        <w:t>E</w:t>
      </w:r>
      <w:r>
        <w:rPr>
          <w:b/>
          <w:bCs/>
          <w:spacing w:val="-3"/>
          <w:sz w:val="24"/>
          <w:szCs w:val="24"/>
        </w:rPr>
        <w:t>P</w:t>
      </w:r>
      <w:r>
        <w:rPr>
          <w:b/>
          <w:bCs/>
          <w:spacing w:val="2"/>
          <w:sz w:val="24"/>
          <w:szCs w:val="24"/>
        </w:rPr>
        <w:t>A</w:t>
      </w:r>
      <w:r>
        <w:rPr>
          <w:b/>
          <w:bCs/>
          <w:sz w:val="24"/>
          <w:szCs w:val="24"/>
        </w:rPr>
        <w:t>RT</w:t>
      </w:r>
      <w:r>
        <w:rPr>
          <w:b/>
          <w:bCs/>
          <w:spacing w:val="-1"/>
          <w:sz w:val="24"/>
          <w:szCs w:val="24"/>
        </w:rPr>
        <w:t>M</w:t>
      </w:r>
      <w:r>
        <w:rPr>
          <w:b/>
          <w:bCs/>
          <w:sz w:val="24"/>
          <w:szCs w:val="24"/>
        </w:rPr>
        <w:t>ENT</w:t>
      </w:r>
    </w:p>
    <w:p w:rsidR="00D61F8A" w:rsidRDefault="00D61F8A" w:rsidP="00D61F8A">
      <w:pPr>
        <w:widowControl w:val="0"/>
        <w:autoSpaceDE w:val="0"/>
        <w:autoSpaceDN w:val="0"/>
        <w:adjustRightInd w:val="0"/>
        <w:spacing w:before="4" w:line="130" w:lineRule="exact"/>
        <w:rPr>
          <w:sz w:val="13"/>
          <w:szCs w:val="13"/>
        </w:rPr>
      </w:pPr>
    </w:p>
    <w:p w:rsidR="00D61F8A" w:rsidRDefault="00D61F8A" w:rsidP="00D61F8A">
      <w:pPr>
        <w:widowControl w:val="0"/>
        <w:autoSpaceDE w:val="0"/>
        <w:autoSpaceDN w:val="0"/>
        <w:adjustRightInd w:val="0"/>
        <w:ind w:left="460"/>
        <w:rPr>
          <w:sz w:val="24"/>
          <w:szCs w:val="24"/>
        </w:rPr>
      </w:pPr>
      <w:r>
        <w:rPr>
          <w:rFonts w:ascii="Wingdings" w:hAnsi="Wingdings" w:cs="Wingdings"/>
          <w:sz w:val="24"/>
          <w:szCs w:val="24"/>
        </w:rPr>
        <w:t></w:t>
      </w:r>
      <w:r>
        <w:rPr>
          <w:sz w:val="24"/>
          <w:szCs w:val="24"/>
        </w:rPr>
        <w:t xml:space="preserve"> </w:t>
      </w:r>
      <w:r>
        <w:rPr>
          <w:spacing w:val="39"/>
          <w:sz w:val="24"/>
          <w:szCs w:val="24"/>
        </w:rPr>
        <w:t xml:space="preserve"> </w:t>
      </w:r>
      <w:r>
        <w:rPr>
          <w:sz w:val="24"/>
          <w:szCs w:val="24"/>
        </w:rPr>
        <w:t>To in</w:t>
      </w:r>
      <w:r>
        <w:rPr>
          <w:spacing w:val="-1"/>
          <w:sz w:val="24"/>
          <w:szCs w:val="24"/>
        </w:rPr>
        <w:t>c</w:t>
      </w:r>
      <w:r>
        <w:rPr>
          <w:sz w:val="24"/>
          <w:szCs w:val="24"/>
        </w:rPr>
        <w:t>ulc</w:t>
      </w:r>
      <w:r>
        <w:rPr>
          <w:spacing w:val="-1"/>
          <w:sz w:val="24"/>
          <w:szCs w:val="24"/>
        </w:rPr>
        <w:t>a</w:t>
      </w:r>
      <w:r>
        <w:rPr>
          <w:sz w:val="24"/>
          <w:szCs w:val="24"/>
        </w:rPr>
        <w:t>te in stud</w:t>
      </w:r>
      <w:r>
        <w:rPr>
          <w:spacing w:val="-1"/>
          <w:sz w:val="24"/>
          <w:szCs w:val="24"/>
        </w:rPr>
        <w:t>e</w:t>
      </w:r>
      <w:r>
        <w:rPr>
          <w:sz w:val="24"/>
          <w:szCs w:val="24"/>
        </w:rPr>
        <w:t>nts a</w:t>
      </w:r>
      <w:r>
        <w:rPr>
          <w:spacing w:val="2"/>
          <w:sz w:val="24"/>
          <w:szCs w:val="24"/>
        </w:rPr>
        <w:t xml:space="preserve"> </w:t>
      </w:r>
      <w:r>
        <w:rPr>
          <w:sz w:val="24"/>
          <w:szCs w:val="24"/>
        </w:rPr>
        <w:t>pro</w:t>
      </w:r>
      <w:r>
        <w:rPr>
          <w:spacing w:val="-1"/>
          <w:sz w:val="24"/>
          <w:szCs w:val="24"/>
        </w:rPr>
        <w:t>f</w:t>
      </w:r>
      <w:r>
        <w:rPr>
          <w:sz w:val="24"/>
          <w:szCs w:val="24"/>
        </w:rPr>
        <w:t>ound und</w:t>
      </w:r>
      <w:r>
        <w:rPr>
          <w:spacing w:val="-1"/>
          <w:sz w:val="24"/>
          <w:szCs w:val="24"/>
        </w:rPr>
        <w:t>e</w:t>
      </w:r>
      <w:r>
        <w:rPr>
          <w:sz w:val="24"/>
          <w:szCs w:val="24"/>
        </w:rPr>
        <w:t>rst</w:t>
      </w:r>
      <w:r>
        <w:rPr>
          <w:spacing w:val="-1"/>
          <w:sz w:val="24"/>
          <w:szCs w:val="24"/>
        </w:rPr>
        <w:t>a</w:t>
      </w:r>
      <w:r>
        <w:rPr>
          <w:sz w:val="24"/>
          <w:szCs w:val="24"/>
        </w:rPr>
        <w:t>ndi</w:t>
      </w:r>
      <w:r>
        <w:rPr>
          <w:spacing w:val="3"/>
          <w:sz w:val="24"/>
          <w:szCs w:val="24"/>
        </w:rPr>
        <w:t>n</w:t>
      </w:r>
      <w:r>
        <w:rPr>
          <w:sz w:val="24"/>
          <w:szCs w:val="24"/>
        </w:rPr>
        <w:t>g of</w:t>
      </w:r>
      <w:r>
        <w:rPr>
          <w:spacing w:val="-1"/>
          <w:sz w:val="24"/>
          <w:szCs w:val="24"/>
        </w:rPr>
        <w:t xml:space="preserve"> f</w:t>
      </w:r>
      <w:r>
        <w:rPr>
          <w:sz w:val="24"/>
          <w:szCs w:val="24"/>
        </w:rPr>
        <w:t>und</w:t>
      </w:r>
      <w:r>
        <w:rPr>
          <w:spacing w:val="-1"/>
          <w:sz w:val="24"/>
          <w:szCs w:val="24"/>
        </w:rPr>
        <w:t>a</w:t>
      </w:r>
      <w:r>
        <w:rPr>
          <w:sz w:val="24"/>
          <w:szCs w:val="24"/>
        </w:rPr>
        <w:t>ment</w:t>
      </w:r>
      <w:r>
        <w:rPr>
          <w:spacing w:val="-1"/>
          <w:sz w:val="24"/>
          <w:szCs w:val="24"/>
        </w:rPr>
        <w:t>a</w:t>
      </w:r>
      <w:r>
        <w:rPr>
          <w:sz w:val="24"/>
          <w:szCs w:val="24"/>
        </w:rPr>
        <w:t xml:space="preserve">ls </w:t>
      </w:r>
      <w:r>
        <w:rPr>
          <w:spacing w:val="2"/>
          <w:sz w:val="24"/>
          <w:szCs w:val="24"/>
        </w:rPr>
        <w:t>r</w:t>
      </w:r>
      <w:r>
        <w:rPr>
          <w:spacing w:val="-1"/>
          <w:sz w:val="24"/>
          <w:szCs w:val="24"/>
        </w:rPr>
        <w:t>e</w:t>
      </w:r>
      <w:r>
        <w:rPr>
          <w:sz w:val="24"/>
          <w:szCs w:val="24"/>
        </w:rPr>
        <w:t>lat</w:t>
      </w:r>
      <w:r>
        <w:rPr>
          <w:spacing w:val="-1"/>
          <w:sz w:val="24"/>
          <w:szCs w:val="24"/>
        </w:rPr>
        <w:t>e</w:t>
      </w:r>
      <w:r>
        <w:rPr>
          <w:sz w:val="24"/>
          <w:szCs w:val="24"/>
        </w:rPr>
        <w:t xml:space="preserve">d </w:t>
      </w:r>
      <w:r>
        <w:rPr>
          <w:spacing w:val="3"/>
          <w:sz w:val="24"/>
          <w:szCs w:val="24"/>
        </w:rPr>
        <w:t>t</w:t>
      </w:r>
      <w:r>
        <w:rPr>
          <w:sz w:val="24"/>
          <w:szCs w:val="24"/>
        </w:rPr>
        <w:t>o discipline.</w:t>
      </w:r>
    </w:p>
    <w:p w:rsidR="00D61F8A" w:rsidRDefault="00D61F8A" w:rsidP="00D61F8A">
      <w:pPr>
        <w:widowControl w:val="0"/>
        <w:autoSpaceDE w:val="0"/>
        <w:autoSpaceDN w:val="0"/>
        <w:adjustRightInd w:val="0"/>
        <w:spacing w:before="7" w:line="130" w:lineRule="exact"/>
        <w:rPr>
          <w:sz w:val="13"/>
          <w:szCs w:val="13"/>
        </w:rPr>
      </w:pPr>
    </w:p>
    <w:p w:rsidR="00D61F8A" w:rsidRDefault="00D61F8A" w:rsidP="00D61F8A">
      <w:pPr>
        <w:widowControl w:val="0"/>
        <w:autoSpaceDE w:val="0"/>
        <w:autoSpaceDN w:val="0"/>
        <w:adjustRightInd w:val="0"/>
        <w:spacing w:line="360" w:lineRule="auto"/>
        <w:ind w:left="820" w:right="97" w:hanging="360"/>
        <w:rPr>
          <w:sz w:val="24"/>
          <w:szCs w:val="24"/>
        </w:rPr>
      </w:pPr>
      <w:r>
        <w:rPr>
          <w:rFonts w:ascii="Wingdings" w:hAnsi="Wingdings" w:cs="Wingdings"/>
          <w:sz w:val="24"/>
          <w:szCs w:val="24"/>
        </w:rPr>
        <w:t></w:t>
      </w:r>
      <w:r>
        <w:rPr>
          <w:sz w:val="24"/>
          <w:szCs w:val="24"/>
        </w:rPr>
        <w:t xml:space="preserve"> </w:t>
      </w:r>
      <w:r>
        <w:rPr>
          <w:spacing w:val="39"/>
          <w:sz w:val="24"/>
          <w:szCs w:val="24"/>
        </w:rPr>
        <w:t xml:space="preserve"> </w:t>
      </w:r>
      <w:r>
        <w:rPr>
          <w:sz w:val="24"/>
          <w:szCs w:val="24"/>
        </w:rPr>
        <w:t>To</w:t>
      </w:r>
      <w:r>
        <w:rPr>
          <w:spacing w:val="2"/>
          <w:sz w:val="24"/>
          <w:szCs w:val="24"/>
        </w:rPr>
        <w:t xml:space="preserve"> </w:t>
      </w:r>
      <w:r>
        <w:rPr>
          <w:sz w:val="24"/>
          <w:szCs w:val="24"/>
        </w:rPr>
        <w:t>incul</w:t>
      </w:r>
      <w:r>
        <w:rPr>
          <w:spacing w:val="-1"/>
          <w:sz w:val="24"/>
          <w:szCs w:val="24"/>
        </w:rPr>
        <w:t>ca</w:t>
      </w:r>
      <w:r>
        <w:rPr>
          <w:sz w:val="24"/>
          <w:szCs w:val="24"/>
        </w:rPr>
        <w:t>te</w:t>
      </w:r>
      <w:r>
        <w:rPr>
          <w:spacing w:val="2"/>
          <w:sz w:val="24"/>
          <w:szCs w:val="24"/>
        </w:rPr>
        <w:t xml:space="preserve"> </w:t>
      </w:r>
      <w:r>
        <w:rPr>
          <w:sz w:val="24"/>
          <w:szCs w:val="24"/>
        </w:rPr>
        <w:t>ski</w:t>
      </w:r>
      <w:r>
        <w:rPr>
          <w:spacing w:val="1"/>
          <w:sz w:val="24"/>
          <w:szCs w:val="24"/>
        </w:rPr>
        <w:t>l</w:t>
      </w:r>
      <w:r>
        <w:rPr>
          <w:sz w:val="24"/>
          <w:szCs w:val="24"/>
        </w:rPr>
        <w:t>ls,</w:t>
      </w:r>
      <w:r>
        <w:rPr>
          <w:spacing w:val="3"/>
          <w:sz w:val="24"/>
          <w:szCs w:val="24"/>
        </w:rPr>
        <w:t xml:space="preserve"> </w:t>
      </w:r>
      <w:r>
        <w:rPr>
          <w:spacing w:val="-1"/>
          <w:sz w:val="24"/>
          <w:szCs w:val="24"/>
        </w:rPr>
        <w:t>a</w:t>
      </w:r>
      <w:r>
        <w:rPr>
          <w:sz w:val="24"/>
          <w:szCs w:val="24"/>
        </w:rPr>
        <w:t>t</w:t>
      </w:r>
      <w:r>
        <w:rPr>
          <w:spacing w:val="1"/>
          <w:sz w:val="24"/>
          <w:szCs w:val="24"/>
        </w:rPr>
        <w:t>t</w:t>
      </w:r>
      <w:r>
        <w:rPr>
          <w:sz w:val="24"/>
          <w:szCs w:val="24"/>
        </w:rPr>
        <w:t>i</w:t>
      </w:r>
      <w:r>
        <w:rPr>
          <w:spacing w:val="1"/>
          <w:sz w:val="24"/>
          <w:szCs w:val="24"/>
        </w:rPr>
        <w:t>t</w:t>
      </w:r>
      <w:r>
        <w:rPr>
          <w:spacing w:val="-2"/>
          <w:sz w:val="24"/>
          <w:szCs w:val="24"/>
        </w:rPr>
        <w:t>u</w:t>
      </w:r>
      <w:r>
        <w:rPr>
          <w:sz w:val="24"/>
          <w:szCs w:val="24"/>
        </w:rPr>
        <w:t>d</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their</w:t>
      </w:r>
      <w:r>
        <w:rPr>
          <w:spacing w:val="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ons</w:t>
      </w:r>
      <w:r>
        <w:rPr>
          <w:spacing w:val="2"/>
          <w:sz w:val="24"/>
          <w:szCs w:val="24"/>
        </w:rPr>
        <w:t xml:space="preserve"> </w:t>
      </w:r>
      <w:r>
        <w:rPr>
          <w:sz w:val="24"/>
          <w:szCs w:val="24"/>
        </w:rPr>
        <w:t>in</w:t>
      </w:r>
      <w:r>
        <w:rPr>
          <w:spacing w:val="3"/>
          <w:sz w:val="24"/>
          <w:szCs w:val="24"/>
        </w:rPr>
        <w:t xml:space="preserve"> </w:t>
      </w:r>
      <w:r>
        <w:rPr>
          <w:sz w:val="24"/>
          <w:szCs w:val="24"/>
        </w:rPr>
        <w:t>solv</w:t>
      </w:r>
      <w:r>
        <w:rPr>
          <w:spacing w:val="1"/>
          <w:sz w:val="24"/>
          <w:szCs w:val="24"/>
        </w:rPr>
        <w:t>i</w:t>
      </w:r>
      <w:r>
        <w:rPr>
          <w:sz w:val="24"/>
          <w:szCs w:val="24"/>
        </w:rPr>
        <w:t>ng r</w:t>
      </w:r>
      <w:r>
        <w:rPr>
          <w:spacing w:val="-2"/>
          <w:sz w:val="24"/>
          <w:szCs w:val="24"/>
        </w:rPr>
        <w:t>e</w:t>
      </w:r>
      <w:r>
        <w:rPr>
          <w:spacing w:val="-1"/>
          <w:sz w:val="24"/>
          <w:szCs w:val="24"/>
        </w:rPr>
        <w:t>a</w:t>
      </w:r>
      <w:r>
        <w:rPr>
          <w:sz w:val="24"/>
          <w:szCs w:val="24"/>
        </w:rPr>
        <w:t>l</w:t>
      </w:r>
      <w:r>
        <w:rPr>
          <w:spacing w:val="7"/>
          <w:sz w:val="24"/>
          <w:szCs w:val="24"/>
        </w:rPr>
        <w:t xml:space="preserve"> </w:t>
      </w:r>
      <w:r>
        <w:rPr>
          <w:sz w:val="24"/>
          <w:szCs w:val="24"/>
        </w:rPr>
        <w:t>wo</w:t>
      </w:r>
      <w:r>
        <w:rPr>
          <w:spacing w:val="-1"/>
          <w:sz w:val="24"/>
          <w:szCs w:val="24"/>
        </w:rPr>
        <w:t>r</w:t>
      </w:r>
      <w:r>
        <w:rPr>
          <w:sz w:val="24"/>
          <w:szCs w:val="24"/>
        </w:rPr>
        <w:t>ld</w:t>
      </w:r>
      <w:r>
        <w:rPr>
          <w:spacing w:val="3"/>
          <w:sz w:val="24"/>
          <w:szCs w:val="24"/>
        </w:rPr>
        <w:t xml:space="preserve"> </w:t>
      </w:r>
      <w:r>
        <w:rPr>
          <w:sz w:val="24"/>
          <w:szCs w:val="24"/>
        </w:rPr>
        <w:t>p</w:t>
      </w:r>
      <w:r>
        <w:rPr>
          <w:spacing w:val="-1"/>
          <w:sz w:val="24"/>
          <w:szCs w:val="24"/>
        </w:rPr>
        <w:t>r</w:t>
      </w:r>
      <w:r>
        <w:rPr>
          <w:sz w:val="24"/>
          <w:szCs w:val="24"/>
        </w:rPr>
        <w:t>oblems</w:t>
      </w:r>
      <w:r>
        <w:rPr>
          <w:spacing w:val="2"/>
          <w:sz w:val="24"/>
          <w:szCs w:val="24"/>
        </w:rPr>
        <w:t xml:space="preserve"> </w:t>
      </w:r>
      <w:r>
        <w:rPr>
          <w:sz w:val="24"/>
          <w:szCs w:val="24"/>
        </w:rPr>
        <w:t>with</w:t>
      </w:r>
      <w:r>
        <w:rPr>
          <w:spacing w:val="3"/>
          <w:sz w:val="24"/>
          <w:szCs w:val="24"/>
        </w:rPr>
        <w:t xml:space="preserve"> </w:t>
      </w:r>
      <w:r>
        <w:rPr>
          <w:spacing w:val="-1"/>
          <w:sz w:val="24"/>
          <w:szCs w:val="24"/>
        </w:rPr>
        <w:t>a</w:t>
      </w:r>
      <w:r>
        <w:rPr>
          <w:sz w:val="24"/>
          <w:szCs w:val="24"/>
        </w:rPr>
        <w:t xml:space="preserve">n inclination </w:t>
      </w:r>
      <w:r>
        <w:rPr>
          <w:spacing w:val="1"/>
          <w:sz w:val="24"/>
          <w:szCs w:val="24"/>
        </w:rPr>
        <w:t>t</w:t>
      </w:r>
      <w:r>
        <w:rPr>
          <w:sz w:val="24"/>
          <w:szCs w:val="24"/>
        </w:rPr>
        <w:t>ow</w:t>
      </w:r>
      <w:r>
        <w:rPr>
          <w:spacing w:val="-1"/>
          <w:sz w:val="24"/>
          <w:szCs w:val="24"/>
        </w:rPr>
        <w:t>a</w:t>
      </w:r>
      <w:r>
        <w:rPr>
          <w:sz w:val="24"/>
          <w:szCs w:val="24"/>
        </w:rPr>
        <w:t>rds so</w:t>
      </w:r>
      <w:r>
        <w:rPr>
          <w:spacing w:val="-1"/>
          <w:sz w:val="24"/>
          <w:szCs w:val="24"/>
        </w:rPr>
        <w:t>c</w:t>
      </w:r>
      <w:r>
        <w:rPr>
          <w:sz w:val="24"/>
          <w:szCs w:val="24"/>
        </w:rPr>
        <w:t>i</w:t>
      </w:r>
      <w:r>
        <w:rPr>
          <w:spacing w:val="2"/>
          <w:sz w:val="24"/>
          <w:szCs w:val="24"/>
        </w:rPr>
        <w:t>e</w:t>
      </w:r>
      <w:r>
        <w:rPr>
          <w:sz w:val="24"/>
          <w:szCs w:val="24"/>
        </w:rPr>
        <w:t>tal is</w:t>
      </w:r>
      <w:r>
        <w:rPr>
          <w:spacing w:val="1"/>
          <w:sz w:val="24"/>
          <w:szCs w:val="24"/>
        </w:rPr>
        <w:t>s</w:t>
      </w:r>
      <w:r>
        <w:rPr>
          <w:sz w:val="24"/>
          <w:szCs w:val="24"/>
        </w:rPr>
        <w:t>u</w:t>
      </w:r>
      <w:r>
        <w:rPr>
          <w:spacing w:val="-1"/>
          <w:sz w:val="24"/>
          <w:szCs w:val="24"/>
        </w:rPr>
        <w:t>e</w:t>
      </w:r>
      <w:r>
        <w:rPr>
          <w:sz w:val="24"/>
          <w:szCs w:val="24"/>
        </w:rPr>
        <w:t>s and</w:t>
      </w:r>
      <w:r>
        <w:rPr>
          <w:spacing w:val="-1"/>
          <w:sz w:val="24"/>
          <w:szCs w:val="24"/>
        </w:rPr>
        <w:t xml:space="preserve"> re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p>
    <w:p w:rsidR="00D61F8A" w:rsidRDefault="00D61F8A" w:rsidP="00D61F8A">
      <w:pPr>
        <w:widowControl w:val="0"/>
        <w:autoSpaceDE w:val="0"/>
        <w:autoSpaceDN w:val="0"/>
        <w:adjustRightInd w:val="0"/>
        <w:spacing w:before="3"/>
        <w:ind w:left="460"/>
        <w:rPr>
          <w:sz w:val="24"/>
          <w:szCs w:val="24"/>
        </w:rPr>
      </w:pPr>
      <w:r>
        <w:rPr>
          <w:rFonts w:ascii="Wingdings" w:hAnsi="Wingdings" w:cs="Wingdings"/>
          <w:sz w:val="24"/>
          <w:szCs w:val="24"/>
        </w:rPr>
        <w:t></w:t>
      </w:r>
      <w:r>
        <w:rPr>
          <w:sz w:val="24"/>
          <w:szCs w:val="24"/>
        </w:rPr>
        <w:t xml:space="preserve"> </w:t>
      </w:r>
      <w:r>
        <w:rPr>
          <w:spacing w:val="39"/>
          <w:sz w:val="24"/>
          <w:szCs w:val="24"/>
        </w:rPr>
        <w:t xml:space="preserve"> </w:t>
      </w:r>
      <w:r>
        <w:rPr>
          <w:sz w:val="24"/>
          <w:szCs w:val="24"/>
        </w:rPr>
        <w:t>To p</w:t>
      </w:r>
      <w:r>
        <w:rPr>
          <w:spacing w:val="-1"/>
          <w:sz w:val="24"/>
          <w:szCs w:val="24"/>
        </w:rPr>
        <w:t>r</w:t>
      </w:r>
      <w:r>
        <w:rPr>
          <w:sz w:val="24"/>
          <w:szCs w:val="24"/>
        </w:rPr>
        <w:t>omo</w:t>
      </w:r>
      <w:r>
        <w:rPr>
          <w:spacing w:val="1"/>
          <w:sz w:val="24"/>
          <w:szCs w:val="24"/>
        </w:rPr>
        <w:t>t</w:t>
      </w:r>
      <w:r>
        <w:rPr>
          <w:sz w:val="24"/>
          <w:szCs w:val="24"/>
        </w:rPr>
        <w:t>e</w:t>
      </w:r>
      <w:r>
        <w:rPr>
          <w:spacing w:val="-1"/>
          <w:sz w:val="24"/>
          <w:szCs w:val="24"/>
        </w:rPr>
        <w:t xml:space="preserve"> re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 xml:space="preserve">h in </w:t>
      </w:r>
      <w:r>
        <w:rPr>
          <w:spacing w:val="3"/>
          <w:sz w:val="24"/>
          <w:szCs w:val="24"/>
        </w:rPr>
        <w:t>t</w:t>
      </w:r>
      <w:r>
        <w:rPr>
          <w:sz w:val="24"/>
          <w:szCs w:val="24"/>
        </w:rPr>
        <w:t>he</w:t>
      </w:r>
      <w:r>
        <w:rPr>
          <w:spacing w:val="-1"/>
          <w:sz w:val="24"/>
          <w:szCs w:val="24"/>
        </w:rPr>
        <w:t xml:space="preserve"> e</w:t>
      </w:r>
      <w:r>
        <w:rPr>
          <w:sz w:val="24"/>
          <w:szCs w:val="24"/>
        </w:rPr>
        <w:t>me</w:t>
      </w:r>
      <w:r>
        <w:rPr>
          <w:spacing w:val="1"/>
          <w:sz w:val="24"/>
          <w:szCs w:val="24"/>
        </w:rPr>
        <w:t>r</w:t>
      </w:r>
      <w:r>
        <w:rPr>
          <w:spacing w:val="-2"/>
          <w:sz w:val="24"/>
          <w:szCs w:val="24"/>
        </w:rPr>
        <w:t>g</w:t>
      </w:r>
      <w:r>
        <w:rPr>
          <w:sz w:val="24"/>
          <w:szCs w:val="24"/>
        </w:rPr>
        <w:t>i</w:t>
      </w:r>
      <w:r>
        <w:rPr>
          <w:spacing w:val="3"/>
          <w:sz w:val="24"/>
          <w:szCs w:val="24"/>
        </w:rPr>
        <w:t>n</w:t>
      </w:r>
      <w:r>
        <w:rPr>
          <w:sz w:val="24"/>
          <w:szCs w:val="24"/>
        </w:rPr>
        <w:t>g</w:t>
      </w:r>
      <w:r>
        <w:rPr>
          <w:spacing w:val="-2"/>
          <w:sz w:val="24"/>
          <w:szCs w:val="24"/>
        </w:rPr>
        <w:t xml:space="preserve"> </w:t>
      </w:r>
      <w:r>
        <w:rPr>
          <w:spacing w:val="1"/>
          <w:sz w:val="24"/>
          <w:szCs w:val="24"/>
        </w:rPr>
        <w:t>a</w:t>
      </w:r>
      <w:r>
        <w:rPr>
          <w:sz w:val="24"/>
          <w:szCs w:val="24"/>
        </w:rPr>
        <w:t>re</w:t>
      </w:r>
      <w:r>
        <w:rPr>
          <w:spacing w:val="-1"/>
          <w:sz w:val="24"/>
          <w:szCs w:val="24"/>
        </w:rPr>
        <w:t>a</w:t>
      </w:r>
      <w:r>
        <w:rPr>
          <w:sz w:val="24"/>
          <w:szCs w:val="24"/>
        </w:rPr>
        <w:t xml:space="preserve">s of </w:t>
      </w:r>
      <w:r>
        <w:rPr>
          <w:spacing w:val="-1"/>
          <w:sz w:val="24"/>
          <w:szCs w:val="24"/>
        </w:rPr>
        <w:t>c</w:t>
      </w:r>
      <w:r>
        <w:rPr>
          <w:spacing w:val="2"/>
          <w:sz w:val="24"/>
          <w:szCs w:val="24"/>
        </w:rPr>
        <w:t>o</w:t>
      </w:r>
      <w:r>
        <w:rPr>
          <w:sz w:val="24"/>
          <w:szCs w:val="24"/>
        </w:rPr>
        <w:t>mpu</w:t>
      </w:r>
      <w:r>
        <w:rPr>
          <w:spacing w:val="1"/>
          <w:sz w:val="24"/>
          <w:szCs w:val="24"/>
        </w:rPr>
        <w:t>t</w:t>
      </w:r>
      <w:r>
        <w:rPr>
          <w:spacing w:val="-1"/>
          <w:sz w:val="24"/>
          <w:szCs w:val="24"/>
        </w:rPr>
        <w:t>e</w:t>
      </w:r>
      <w:r>
        <w:rPr>
          <w:sz w:val="24"/>
          <w:szCs w:val="24"/>
        </w:rPr>
        <w:t>r s</w:t>
      </w:r>
      <w:r>
        <w:rPr>
          <w:spacing w:val="-1"/>
          <w:sz w:val="24"/>
          <w:szCs w:val="24"/>
        </w:rPr>
        <w:t>c</w:t>
      </w:r>
      <w:r>
        <w:rPr>
          <w:sz w:val="24"/>
          <w:szCs w:val="24"/>
        </w:rPr>
        <w:t>ien</w:t>
      </w:r>
      <w:r>
        <w:rPr>
          <w:spacing w:val="1"/>
          <w:sz w:val="24"/>
          <w:szCs w:val="24"/>
        </w:rPr>
        <w:t>c</w:t>
      </w:r>
      <w:r>
        <w:rPr>
          <w:sz w:val="24"/>
          <w:szCs w:val="24"/>
        </w:rPr>
        <w:t>e</w:t>
      </w:r>
      <w:r>
        <w:rPr>
          <w:spacing w:val="-1"/>
          <w:sz w:val="24"/>
          <w:szCs w:val="24"/>
        </w:rPr>
        <w:t xml:space="preserve"> a</w:t>
      </w:r>
      <w:r>
        <w:rPr>
          <w:sz w:val="24"/>
          <w:szCs w:val="24"/>
        </w:rPr>
        <w:t>nd te</w:t>
      </w:r>
      <w:r>
        <w:rPr>
          <w:spacing w:val="1"/>
          <w:sz w:val="24"/>
          <w:szCs w:val="24"/>
        </w:rPr>
        <w:t>c</w:t>
      </w:r>
      <w:r>
        <w:rPr>
          <w:sz w:val="24"/>
          <w:szCs w:val="24"/>
        </w:rPr>
        <w:t>h</w:t>
      </w:r>
      <w:r>
        <w:rPr>
          <w:spacing w:val="2"/>
          <w:sz w:val="24"/>
          <w:szCs w:val="24"/>
        </w:rPr>
        <w:t>n</w:t>
      </w:r>
      <w:r>
        <w:rPr>
          <w:sz w:val="24"/>
          <w:szCs w:val="24"/>
        </w:rPr>
        <w:t>olo</w:t>
      </w:r>
      <w:r>
        <w:rPr>
          <w:spacing w:val="3"/>
          <w:sz w:val="24"/>
          <w:szCs w:val="24"/>
        </w:rPr>
        <w:t>g</w:t>
      </w:r>
      <w:r>
        <w:rPr>
          <w:sz w:val="24"/>
          <w:szCs w:val="24"/>
        </w:rPr>
        <w:t>y</w:t>
      </w:r>
    </w:p>
    <w:p w:rsidR="00D61F8A" w:rsidRDefault="00D61F8A" w:rsidP="00D61F8A">
      <w:pPr>
        <w:widowControl w:val="0"/>
        <w:autoSpaceDE w:val="0"/>
        <w:autoSpaceDN w:val="0"/>
        <w:adjustRightInd w:val="0"/>
        <w:spacing w:before="3"/>
        <w:ind w:left="460"/>
        <w:rPr>
          <w:sz w:val="24"/>
          <w:szCs w:val="24"/>
        </w:rPr>
        <w:sectPr w:rsidR="00D61F8A">
          <w:pgSz w:w="12240" w:h="15840"/>
          <w:pgMar w:top="620" w:right="1320" w:bottom="280" w:left="1340" w:header="720" w:footer="720" w:gutter="0"/>
          <w:cols w:space="720"/>
          <w:noEndnote/>
        </w:sectPr>
      </w:pPr>
    </w:p>
    <w:p w:rsidR="00D61F8A" w:rsidRDefault="00D61F8A" w:rsidP="00D61F8A">
      <w:pPr>
        <w:widowControl w:val="0"/>
        <w:autoSpaceDE w:val="0"/>
        <w:autoSpaceDN w:val="0"/>
        <w:adjustRightInd w:val="0"/>
        <w:spacing w:before="76"/>
        <w:ind w:left="1963" w:right="1988"/>
        <w:jc w:val="center"/>
        <w:rPr>
          <w:sz w:val="24"/>
          <w:szCs w:val="24"/>
        </w:rPr>
      </w:pPr>
      <w:r>
        <w:rPr>
          <w:noProof/>
        </w:rPr>
        <w:lastRenderedPageBreak/>
        <mc:AlternateContent>
          <mc:Choice Requires="wpg">
            <w:drawing>
              <wp:anchor distT="0" distB="0" distL="114300" distR="114300" simplePos="0" relativeHeight="251673088" behindDoc="1" locked="0" layoutInCell="0" allowOverlap="1" wp14:anchorId="12E0D3DB" wp14:editId="562C248A">
                <wp:simplePos x="0" y="0"/>
                <wp:positionH relativeFrom="page">
                  <wp:posOffset>531629</wp:posOffset>
                </wp:positionH>
                <wp:positionV relativeFrom="page">
                  <wp:posOffset>457200</wp:posOffset>
                </wp:positionV>
                <wp:extent cx="6741042" cy="4008474"/>
                <wp:effectExtent l="0" t="0" r="22225" b="1143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1042" cy="4008474"/>
                          <a:chOff x="1321" y="719"/>
                          <a:chExt cx="9599" cy="5770"/>
                        </a:xfrm>
                      </wpg:grpSpPr>
                      <wps:wsp>
                        <wps:cNvPr id="266" name="Freeform 24"/>
                        <wps:cNvSpPr>
                          <a:spLocks/>
                        </wps:cNvSpPr>
                        <wps:spPr bwMode="auto">
                          <a:xfrm>
                            <a:off x="1327" y="724"/>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
                        <wps:cNvSpPr>
                          <a:spLocks/>
                        </wps:cNvSpPr>
                        <wps:spPr bwMode="auto">
                          <a:xfrm>
                            <a:off x="1332" y="729"/>
                            <a:ext cx="0" cy="5749"/>
                          </a:xfrm>
                          <a:custGeom>
                            <a:avLst/>
                            <a:gdLst>
                              <a:gd name="T0" fmla="*/ 0 h 5749"/>
                              <a:gd name="T1" fmla="*/ 5749 h 5749"/>
                            </a:gdLst>
                            <a:ahLst/>
                            <a:cxnLst>
                              <a:cxn ang="0">
                                <a:pos x="0" y="T0"/>
                              </a:cxn>
                              <a:cxn ang="0">
                                <a:pos x="0" y="T1"/>
                              </a:cxn>
                            </a:cxnLst>
                            <a:rect l="0" t="0" r="r" b="b"/>
                            <a:pathLst>
                              <a:path h="5749">
                                <a:moveTo>
                                  <a:pt x="0" y="0"/>
                                </a:moveTo>
                                <a:lnTo>
                                  <a:pt x="0" y="57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
                        <wps:cNvSpPr>
                          <a:spLocks/>
                        </wps:cNvSpPr>
                        <wps:spPr bwMode="auto">
                          <a:xfrm>
                            <a:off x="1327" y="6483"/>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7"/>
                        <wps:cNvSpPr>
                          <a:spLocks/>
                        </wps:cNvSpPr>
                        <wps:spPr bwMode="auto">
                          <a:xfrm>
                            <a:off x="10910" y="729"/>
                            <a:ext cx="0" cy="5749"/>
                          </a:xfrm>
                          <a:custGeom>
                            <a:avLst/>
                            <a:gdLst>
                              <a:gd name="T0" fmla="*/ 0 h 5749"/>
                              <a:gd name="T1" fmla="*/ 5749 h 5749"/>
                            </a:gdLst>
                            <a:ahLst/>
                            <a:cxnLst>
                              <a:cxn ang="0">
                                <a:pos x="0" y="T0"/>
                              </a:cxn>
                              <a:cxn ang="0">
                                <a:pos x="0" y="T1"/>
                              </a:cxn>
                            </a:cxnLst>
                            <a:rect l="0" t="0" r="r" b="b"/>
                            <a:pathLst>
                              <a:path h="5749">
                                <a:moveTo>
                                  <a:pt x="0" y="0"/>
                                </a:moveTo>
                                <a:lnTo>
                                  <a:pt x="0" y="57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C7F988E" id="Group 18" o:spid="_x0000_s1026" style="position:absolute;margin-left:41.85pt;margin-top:36pt;width:530.8pt;height:315.65pt;z-index:-251643392;mso-position-horizontal-relative:page;mso-position-vertical-relative:page" coordorigin="1321,719" coordsize="9599,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" o:allowincell="f">
                <v:shape id="Freeform 24" o:spid="_x0000_s1027" style="position:absolute;left:1327;top:724;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" path="m,l9587,e" filled="f" strokeweight=".58pt">
                  <v:path arrowok="t" o:connecttype="custom" o:connectlocs="0,0;9587,0" o:connectangles="0,0"/>
                </v:shape>
                <v:shape id="Freeform 25" o:spid="_x0000_s1028" style="position:absolute;left:1332;top:729;width:0;height:5749;visibility:visible;mso-wrap-style:square;v-text-anchor:top" coordsize="0,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" path="m,l,5749e" filled="f" strokeweight=".58pt">
                  <v:path arrowok="t" o:connecttype="custom" o:connectlocs="0,0;0,5749" o:connectangles="0,0"/>
                </v:shape>
                <v:shape id="Freeform 26" o:spid="_x0000_s1029" style="position:absolute;left:1327;top:6483;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" path="m,l9587,e" filled="f" strokeweight=".20458mm">
                  <v:path arrowok="t" o:connecttype="custom" o:connectlocs="0,0;9587,0" o:connectangles="0,0"/>
                </v:shape>
                <v:shape id="Freeform 27" o:spid="_x0000_s1030" style="position:absolute;left:10910;top:729;width:0;height:5749;visibility:visible;mso-wrap-style:square;v-text-anchor:top" coordsize="0,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" path="m,l,5749e" filled="f" strokeweight=".58pt">
                  <v:path arrowok="t" o:connecttype="custom" o:connectlocs="0,0;0,5749" o:connectangles="0,0"/>
                </v:shape>
                <w10:wrap anchorx="page" anchory="page"/>
              </v:group>
            </w:pict>
          </mc:Fallback>
        </mc:AlternateContent>
      </w:r>
      <w:r>
        <w:rPr>
          <w:b/>
          <w:bCs/>
          <w:spacing w:val="-3"/>
          <w:sz w:val="24"/>
          <w:szCs w:val="24"/>
        </w:rPr>
        <w:t>P</w:t>
      </w:r>
      <w:r>
        <w:rPr>
          <w:b/>
          <w:bCs/>
          <w:sz w:val="24"/>
          <w:szCs w:val="24"/>
        </w:rPr>
        <w:t>R</w:t>
      </w:r>
      <w:r>
        <w:rPr>
          <w:b/>
          <w:bCs/>
          <w:spacing w:val="2"/>
          <w:sz w:val="24"/>
          <w:szCs w:val="24"/>
        </w:rPr>
        <w:t>O</w:t>
      </w:r>
      <w:r>
        <w:rPr>
          <w:b/>
          <w:bCs/>
          <w:spacing w:val="-2"/>
          <w:sz w:val="24"/>
          <w:szCs w:val="24"/>
        </w:rPr>
        <w:t>G</w:t>
      </w:r>
      <w:r>
        <w:rPr>
          <w:b/>
          <w:bCs/>
          <w:sz w:val="24"/>
          <w:szCs w:val="24"/>
        </w:rPr>
        <w:t>R</w:t>
      </w:r>
      <w:r>
        <w:rPr>
          <w:b/>
          <w:bCs/>
          <w:spacing w:val="1"/>
          <w:sz w:val="24"/>
          <w:szCs w:val="24"/>
        </w:rPr>
        <w:t>A</w:t>
      </w:r>
      <w:r>
        <w:rPr>
          <w:b/>
          <w:bCs/>
          <w:sz w:val="24"/>
          <w:szCs w:val="24"/>
        </w:rPr>
        <w:t>M</w:t>
      </w:r>
      <w:r>
        <w:rPr>
          <w:b/>
          <w:bCs/>
          <w:spacing w:val="-1"/>
          <w:sz w:val="24"/>
          <w:szCs w:val="24"/>
        </w:rPr>
        <w:t xml:space="preserve"> </w:t>
      </w:r>
      <w:r>
        <w:rPr>
          <w:b/>
          <w:bCs/>
          <w:spacing w:val="2"/>
          <w:sz w:val="24"/>
          <w:szCs w:val="24"/>
        </w:rPr>
        <w:t>E</w:t>
      </w:r>
      <w:r>
        <w:rPr>
          <w:b/>
          <w:bCs/>
          <w:sz w:val="24"/>
          <w:szCs w:val="24"/>
        </w:rPr>
        <w:t>D</w:t>
      </w:r>
      <w:r>
        <w:rPr>
          <w:b/>
          <w:bCs/>
          <w:spacing w:val="-1"/>
          <w:sz w:val="24"/>
          <w:szCs w:val="24"/>
        </w:rPr>
        <w:t>U</w:t>
      </w:r>
      <w:r>
        <w:rPr>
          <w:b/>
          <w:bCs/>
          <w:sz w:val="24"/>
          <w:szCs w:val="24"/>
        </w:rPr>
        <w:t>C</w:t>
      </w:r>
      <w:r>
        <w:rPr>
          <w:b/>
          <w:bCs/>
          <w:spacing w:val="-1"/>
          <w:sz w:val="24"/>
          <w:szCs w:val="24"/>
        </w:rPr>
        <w:t>A</w:t>
      </w:r>
      <w:r>
        <w:rPr>
          <w:b/>
          <w:bCs/>
          <w:sz w:val="24"/>
          <w:szCs w:val="24"/>
        </w:rPr>
        <w:t>T</w:t>
      </w:r>
      <w:r>
        <w:rPr>
          <w:b/>
          <w:bCs/>
          <w:spacing w:val="2"/>
          <w:sz w:val="24"/>
          <w:szCs w:val="24"/>
        </w:rPr>
        <w:t>I</w:t>
      </w:r>
      <w:r>
        <w:rPr>
          <w:b/>
          <w:bCs/>
          <w:sz w:val="24"/>
          <w:szCs w:val="24"/>
        </w:rPr>
        <w:t>ONAL O</w:t>
      </w:r>
      <w:r>
        <w:rPr>
          <w:b/>
          <w:bCs/>
          <w:spacing w:val="1"/>
          <w:sz w:val="24"/>
          <w:szCs w:val="24"/>
        </w:rPr>
        <w:t>B</w:t>
      </w:r>
      <w:r>
        <w:rPr>
          <w:b/>
          <w:bCs/>
          <w:sz w:val="24"/>
          <w:szCs w:val="24"/>
        </w:rPr>
        <w:t>JEC</w:t>
      </w:r>
      <w:r>
        <w:rPr>
          <w:b/>
          <w:bCs/>
          <w:spacing w:val="1"/>
          <w:sz w:val="24"/>
          <w:szCs w:val="24"/>
        </w:rPr>
        <w:t>T</w:t>
      </w:r>
      <w:r>
        <w:rPr>
          <w:b/>
          <w:bCs/>
          <w:sz w:val="24"/>
          <w:szCs w:val="24"/>
        </w:rPr>
        <w:t>IVES</w:t>
      </w:r>
      <w:r>
        <w:rPr>
          <w:b/>
          <w:bCs/>
          <w:spacing w:val="1"/>
          <w:sz w:val="24"/>
          <w:szCs w:val="24"/>
        </w:rPr>
        <w:t xml:space="preserve"> </w:t>
      </w:r>
      <w:r>
        <w:rPr>
          <w:b/>
          <w:bCs/>
          <w:spacing w:val="-3"/>
          <w:sz w:val="24"/>
          <w:szCs w:val="24"/>
        </w:rPr>
        <w:t>(P</w:t>
      </w:r>
      <w:r>
        <w:rPr>
          <w:b/>
          <w:bCs/>
          <w:sz w:val="24"/>
          <w:szCs w:val="24"/>
        </w:rPr>
        <w:t>EO</w:t>
      </w:r>
      <w:r>
        <w:rPr>
          <w:b/>
          <w:bCs/>
          <w:spacing w:val="1"/>
          <w:sz w:val="24"/>
          <w:szCs w:val="24"/>
        </w:rPr>
        <w:t>S</w:t>
      </w:r>
      <w:r>
        <w:rPr>
          <w:b/>
          <w:bCs/>
          <w:sz w:val="24"/>
          <w:szCs w:val="24"/>
        </w:rPr>
        <w:t>)</w:t>
      </w:r>
    </w:p>
    <w:p w:rsidR="00D61F8A" w:rsidRDefault="00D61F8A" w:rsidP="00D61F8A">
      <w:pPr>
        <w:widowControl w:val="0"/>
        <w:autoSpaceDE w:val="0"/>
        <w:autoSpaceDN w:val="0"/>
        <w:adjustRightInd w:val="0"/>
        <w:spacing w:before="2" w:line="130" w:lineRule="exact"/>
        <w:rPr>
          <w:sz w:val="13"/>
          <w:szCs w:val="13"/>
        </w:rPr>
      </w:pPr>
    </w:p>
    <w:p w:rsidR="00D61F8A" w:rsidRDefault="00D61F8A" w:rsidP="00B34DDD">
      <w:pPr>
        <w:widowControl w:val="0"/>
        <w:autoSpaceDE w:val="0"/>
        <w:autoSpaceDN w:val="0"/>
        <w:adjustRightInd w:val="0"/>
        <w:spacing w:line="360" w:lineRule="auto"/>
        <w:ind w:left="100" w:right="85"/>
        <w:jc w:val="both"/>
        <w:rPr>
          <w:sz w:val="24"/>
          <w:szCs w:val="24"/>
        </w:rPr>
      </w:pPr>
      <w:r>
        <w:rPr>
          <w:b/>
          <w:bCs/>
          <w:spacing w:val="-3"/>
          <w:sz w:val="24"/>
          <w:szCs w:val="24"/>
        </w:rPr>
        <w:t>P</w:t>
      </w:r>
      <w:r>
        <w:rPr>
          <w:b/>
          <w:bCs/>
          <w:sz w:val="24"/>
          <w:szCs w:val="24"/>
        </w:rPr>
        <w:t>EO1</w:t>
      </w:r>
      <w:r>
        <w:rPr>
          <w:b/>
          <w:bCs/>
          <w:spacing w:val="39"/>
          <w:sz w:val="24"/>
          <w:szCs w:val="24"/>
        </w:rPr>
        <w:t xml:space="preserve"> </w:t>
      </w:r>
      <w:r>
        <w:rPr>
          <w:sz w:val="24"/>
          <w:szCs w:val="24"/>
        </w:rPr>
        <w:t>:</w:t>
      </w:r>
      <w:r>
        <w:rPr>
          <w:spacing w:val="7"/>
          <w:sz w:val="24"/>
          <w:szCs w:val="24"/>
        </w:rPr>
        <w:t xml:space="preserve"> </w:t>
      </w:r>
      <w:r>
        <w:rPr>
          <w:sz w:val="24"/>
          <w:szCs w:val="24"/>
        </w:rPr>
        <w:t>A</w:t>
      </w:r>
      <w:r>
        <w:rPr>
          <w:spacing w:val="-1"/>
          <w:sz w:val="24"/>
          <w:szCs w:val="24"/>
        </w:rPr>
        <w:t>c</w:t>
      </w:r>
      <w:r>
        <w:rPr>
          <w:sz w:val="24"/>
          <w:szCs w:val="24"/>
        </w:rPr>
        <w:t>quire</w:t>
      </w:r>
      <w:r>
        <w:rPr>
          <w:spacing w:val="6"/>
          <w:sz w:val="24"/>
          <w:szCs w:val="24"/>
        </w:rPr>
        <w:t xml:space="preserve"> </w:t>
      </w:r>
      <w:r>
        <w:rPr>
          <w:sz w:val="24"/>
          <w:szCs w:val="24"/>
        </w:rPr>
        <w:t>stro</w:t>
      </w:r>
      <w:r>
        <w:rPr>
          <w:spacing w:val="2"/>
          <w:sz w:val="24"/>
          <w:szCs w:val="24"/>
        </w:rPr>
        <w:t>n</w:t>
      </w:r>
      <w:r>
        <w:rPr>
          <w:sz w:val="24"/>
          <w:szCs w:val="24"/>
        </w:rPr>
        <w:t>g</w:t>
      </w:r>
      <w:r>
        <w:rPr>
          <w:spacing w:val="7"/>
          <w:sz w:val="24"/>
          <w:szCs w:val="24"/>
        </w:rPr>
        <w:t xml:space="preserve"> </w:t>
      </w:r>
      <w:r>
        <w:rPr>
          <w:sz w:val="24"/>
          <w:szCs w:val="24"/>
        </w:rPr>
        <w:t>foun</w:t>
      </w:r>
      <w:r>
        <w:rPr>
          <w:spacing w:val="-1"/>
          <w:sz w:val="24"/>
          <w:szCs w:val="24"/>
        </w:rPr>
        <w:t>da</w:t>
      </w:r>
      <w:r>
        <w:rPr>
          <w:sz w:val="24"/>
          <w:szCs w:val="24"/>
        </w:rPr>
        <w:t>t</w:t>
      </w:r>
      <w:r>
        <w:rPr>
          <w:spacing w:val="3"/>
          <w:sz w:val="24"/>
          <w:szCs w:val="24"/>
        </w:rPr>
        <w:t>i</w:t>
      </w:r>
      <w:r>
        <w:rPr>
          <w:sz w:val="24"/>
          <w:szCs w:val="24"/>
        </w:rPr>
        <w:t>on</w:t>
      </w:r>
      <w:r>
        <w:rPr>
          <w:spacing w:val="7"/>
          <w:sz w:val="24"/>
          <w:szCs w:val="24"/>
        </w:rPr>
        <w:t xml:space="preserve"> </w:t>
      </w:r>
      <w:r>
        <w:rPr>
          <w:sz w:val="24"/>
          <w:szCs w:val="24"/>
        </w:rPr>
        <w:t>in</w:t>
      </w:r>
      <w:r>
        <w:rPr>
          <w:spacing w:val="7"/>
          <w:sz w:val="24"/>
          <w:szCs w:val="24"/>
        </w:rPr>
        <w:t xml:space="preserve"> </w:t>
      </w:r>
      <w:r>
        <w:rPr>
          <w:sz w:val="24"/>
          <w:szCs w:val="24"/>
        </w:rPr>
        <w:t>the</w:t>
      </w:r>
      <w:r>
        <w:rPr>
          <w:spacing w:val="6"/>
          <w:sz w:val="24"/>
          <w:szCs w:val="24"/>
        </w:rPr>
        <w:t xml:space="preserve"> </w:t>
      </w:r>
      <w:r>
        <w:rPr>
          <w:sz w:val="24"/>
          <w:szCs w:val="24"/>
        </w:rPr>
        <w:t>math</w:t>
      </w:r>
      <w:r>
        <w:rPr>
          <w:spacing w:val="-1"/>
          <w:sz w:val="24"/>
          <w:szCs w:val="24"/>
        </w:rPr>
        <w:t>e</w:t>
      </w:r>
      <w:r>
        <w:rPr>
          <w:sz w:val="24"/>
          <w:szCs w:val="24"/>
        </w:rPr>
        <w:t>matic</w:t>
      </w:r>
      <w:r>
        <w:rPr>
          <w:spacing w:val="-1"/>
          <w:sz w:val="24"/>
          <w:szCs w:val="24"/>
        </w:rPr>
        <w:t>a</w:t>
      </w:r>
      <w:r>
        <w:rPr>
          <w:sz w:val="24"/>
          <w:szCs w:val="24"/>
        </w:rPr>
        <w:t>l,</w:t>
      </w:r>
      <w:r>
        <w:rPr>
          <w:spacing w:val="7"/>
          <w:sz w:val="24"/>
          <w:szCs w:val="24"/>
        </w:rPr>
        <w:t xml:space="preserve"> </w:t>
      </w:r>
      <w:r>
        <w:rPr>
          <w:spacing w:val="2"/>
          <w:sz w:val="24"/>
          <w:szCs w:val="24"/>
        </w:rPr>
        <w:t>s</w:t>
      </w:r>
      <w:r>
        <w:rPr>
          <w:spacing w:val="-1"/>
          <w:sz w:val="24"/>
          <w:szCs w:val="24"/>
        </w:rPr>
        <w:t>c</w:t>
      </w:r>
      <w:r>
        <w:rPr>
          <w:sz w:val="24"/>
          <w:szCs w:val="24"/>
        </w:rPr>
        <w:t>ientific</w:t>
      </w:r>
      <w:r>
        <w:rPr>
          <w:spacing w:val="6"/>
          <w:sz w:val="24"/>
          <w:szCs w:val="24"/>
        </w:rPr>
        <w:t xml:space="preserve"> </w:t>
      </w:r>
      <w:r>
        <w:rPr>
          <w:spacing w:val="-1"/>
          <w:sz w:val="24"/>
          <w:szCs w:val="24"/>
        </w:rPr>
        <w:t>a</w:t>
      </w:r>
      <w:r>
        <w:rPr>
          <w:sz w:val="24"/>
          <w:szCs w:val="24"/>
        </w:rPr>
        <w:t>nd</w:t>
      </w:r>
      <w:r>
        <w:rPr>
          <w:spacing w:val="9"/>
          <w:sz w:val="24"/>
          <w:szCs w:val="24"/>
        </w:rPr>
        <w:t xml:space="preserve"> </w:t>
      </w:r>
      <w:r>
        <w:rPr>
          <w:spacing w:val="-1"/>
          <w:sz w:val="24"/>
          <w:szCs w:val="24"/>
        </w:rPr>
        <w:t>e</w:t>
      </w:r>
      <w:r>
        <w:rPr>
          <w:spacing w:val="2"/>
          <w:sz w:val="24"/>
          <w:szCs w:val="24"/>
        </w:rPr>
        <w:t>n</w:t>
      </w:r>
      <w:r>
        <w:rPr>
          <w:spacing w:val="-2"/>
          <w:sz w:val="24"/>
          <w:szCs w:val="24"/>
        </w:rPr>
        <w:t>g</w:t>
      </w:r>
      <w:r>
        <w:rPr>
          <w:sz w:val="24"/>
          <w:szCs w:val="24"/>
        </w:rPr>
        <w:t>ine</w:t>
      </w:r>
      <w:r>
        <w:rPr>
          <w:spacing w:val="1"/>
          <w:sz w:val="24"/>
          <w:szCs w:val="24"/>
        </w:rPr>
        <w:t>e</w:t>
      </w:r>
      <w:r>
        <w:rPr>
          <w:sz w:val="24"/>
          <w:szCs w:val="24"/>
        </w:rPr>
        <w:t>ring</w:t>
      </w:r>
      <w:r>
        <w:rPr>
          <w:spacing w:val="7"/>
          <w:sz w:val="24"/>
          <w:szCs w:val="24"/>
        </w:rPr>
        <w:t xml:space="preserve"> </w:t>
      </w:r>
      <w:r>
        <w:rPr>
          <w:sz w:val="24"/>
          <w:szCs w:val="24"/>
        </w:rPr>
        <w:t>fund</w:t>
      </w:r>
      <w:r>
        <w:rPr>
          <w:spacing w:val="-2"/>
          <w:sz w:val="24"/>
          <w:szCs w:val="24"/>
        </w:rPr>
        <w:t>a</w:t>
      </w:r>
      <w:r>
        <w:rPr>
          <w:sz w:val="24"/>
          <w:szCs w:val="24"/>
        </w:rPr>
        <w:t>ment</w:t>
      </w:r>
      <w:r>
        <w:rPr>
          <w:spacing w:val="-1"/>
          <w:sz w:val="24"/>
          <w:szCs w:val="24"/>
        </w:rPr>
        <w:t>a</w:t>
      </w:r>
      <w:r>
        <w:rPr>
          <w:sz w:val="24"/>
          <w:szCs w:val="24"/>
        </w:rPr>
        <w:t>ls n</w:t>
      </w:r>
      <w:r>
        <w:rPr>
          <w:spacing w:val="-1"/>
          <w:sz w:val="24"/>
          <w:szCs w:val="24"/>
        </w:rPr>
        <w:t>ece</w:t>
      </w:r>
      <w:r>
        <w:rPr>
          <w:sz w:val="24"/>
          <w:szCs w:val="24"/>
        </w:rPr>
        <w:t>ss</w:t>
      </w:r>
      <w:r>
        <w:rPr>
          <w:spacing w:val="2"/>
          <w:sz w:val="24"/>
          <w:szCs w:val="24"/>
        </w:rPr>
        <w:t>a</w:t>
      </w:r>
      <w:r>
        <w:rPr>
          <w:spacing w:val="4"/>
          <w:sz w:val="24"/>
          <w:szCs w:val="24"/>
        </w:rPr>
        <w:t>r</w:t>
      </w:r>
      <w:r>
        <w:rPr>
          <w:sz w:val="24"/>
          <w:szCs w:val="24"/>
        </w:rPr>
        <w:t>y</w:t>
      </w:r>
      <w:r>
        <w:rPr>
          <w:spacing w:val="-5"/>
          <w:sz w:val="24"/>
          <w:szCs w:val="24"/>
        </w:rPr>
        <w:t xml:space="preserve"> </w:t>
      </w:r>
      <w:r>
        <w:rPr>
          <w:sz w:val="24"/>
          <w:szCs w:val="24"/>
        </w:rPr>
        <w:t>to fo</w:t>
      </w:r>
      <w:r>
        <w:rPr>
          <w:spacing w:val="-1"/>
          <w:sz w:val="24"/>
          <w:szCs w:val="24"/>
        </w:rPr>
        <w:t>r</w:t>
      </w:r>
      <w:r>
        <w:rPr>
          <w:sz w:val="24"/>
          <w:szCs w:val="24"/>
        </w:rPr>
        <w:t>mu</w:t>
      </w:r>
      <w:r>
        <w:rPr>
          <w:spacing w:val="1"/>
          <w:sz w:val="24"/>
          <w:szCs w:val="24"/>
        </w:rPr>
        <w:t>l</w:t>
      </w:r>
      <w:r>
        <w:rPr>
          <w:spacing w:val="-1"/>
          <w:sz w:val="24"/>
          <w:szCs w:val="24"/>
        </w:rPr>
        <w:t>a</w:t>
      </w:r>
      <w:r>
        <w:rPr>
          <w:sz w:val="24"/>
          <w:szCs w:val="24"/>
        </w:rPr>
        <w:t xml:space="preserve">te, </w:t>
      </w:r>
      <w:r>
        <w:rPr>
          <w:spacing w:val="2"/>
          <w:sz w:val="24"/>
          <w:szCs w:val="24"/>
        </w:rPr>
        <w:t>s</w:t>
      </w:r>
      <w:r>
        <w:rPr>
          <w:sz w:val="24"/>
          <w:szCs w:val="24"/>
        </w:rPr>
        <w:t xml:space="preserve">olve </w:t>
      </w:r>
      <w:r>
        <w:rPr>
          <w:spacing w:val="-1"/>
          <w:sz w:val="24"/>
          <w:szCs w:val="24"/>
        </w:rPr>
        <w:t>a</w:t>
      </w:r>
      <w:r>
        <w:rPr>
          <w:sz w:val="24"/>
          <w:szCs w:val="24"/>
        </w:rPr>
        <w:t xml:space="preserve">nd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pacing w:val="1"/>
          <w:sz w:val="24"/>
          <w:szCs w:val="24"/>
        </w:rPr>
        <w:t>z</w:t>
      </w:r>
      <w:r>
        <w:rPr>
          <w:sz w:val="24"/>
          <w:szCs w:val="24"/>
        </w:rPr>
        <w:t>e</w:t>
      </w:r>
      <w:r>
        <w:rPr>
          <w:spacing w:val="-1"/>
          <w:sz w:val="24"/>
          <w:szCs w:val="24"/>
        </w:rPr>
        <w:t xml:space="preserve"> e</w:t>
      </w:r>
      <w:r>
        <w:rPr>
          <w:spacing w:val="2"/>
          <w:sz w:val="24"/>
          <w:szCs w:val="24"/>
        </w:rPr>
        <w:t>n</w:t>
      </w:r>
      <w:r>
        <w:rPr>
          <w:spacing w:val="-2"/>
          <w:sz w:val="24"/>
          <w:szCs w:val="24"/>
        </w:rPr>
        <w:t>g</w:t>
      </w:r>
      <w:r>
        <w:rPr>
          <w:sz w:val="24"/>
          <w:szCs w:val="24"/>
        </w:rPr>
        <w:t>i</w:t>
      </w:r>
      <w:r>
        <w:rPr>
          <w:spacing w:val="3"/>
          <w:sz w:val="24"/>
          <w:szCs w:val="24"/>
        </w:rPr>
        <w:t>n</w:t>
      </w:r>
      <w:r>
        <w:rPr>
          <w:spacing w:val="-1"/>
          <w:sz w:val="24"/>
          <w:szCs w:val="24"/>
        </w:rPr>
        <w:t>e</w:t>
      </w:r>
      <w:r>
        <w:rPr>
          <w:spacing w:val="1"/>
          <w:sz w:val="24"/>
          <w:szCs w:val="24"/>
        </w:rPr>
        <w:t>e</w:t>
      </w:r>
      <w:r>
        <w:rPr>
          <w:sz w:val="24"/>
          <w:szCs w:val="24"/>
        </w:rPr>
        <w:t>ring</w:t>
      </w:r>
      <w:r>
        <w:rPr>
          <w:spacing w:val="-3"/>
          <w:sz w:val="24"/>
          <w:szCs w:val="24"/>
        </w:rPr>
        <w:t xml:space="preserve"> </w:t>
      </w:r>
      <w:r>
        <w:rPr>
          <w:sz w:val="24"/>
          <w:szCs w:val="24"/>
        </w:rPr>
        <w:t>pro</w:t>
      </w:r>
      <w:r>
        <w:rPr>
          <w:spacing w:val="-1"/>
          <w:sz w:val="24"/>
          <w:szCs w:val="24"/>
        </w:rPr>
        <w:t>b</w:t>
      </w:r>
      <w:r>
        <w:rPr>
          <w:spacing w:val="3"/>
          <w:sz w:val="24"/>
          <w:szCs w:val="24"/>
        </w:rPr>
        <w:t>l</w:t>
      </w:r>
      <w:r>
        <w:rPr>
          <w:spacing w:val="-1"/>
          <w:sz w:val="24"/>
          <w:szCs w:val="24"/>
        </w:rPr>
        <w:t>e</w:t>
      </w:r>
      <w:r>
        <w:rPr>
          <w:sz w:val="24"/>
          <w:szCs w:val="24"/>
        </w:rPr>
        <w:t>ms.</w:t>
      </w:r>
    </w:p>
    <w:p w:rsidR="00D61F8A" w:rsidRDefault="00D61F8A" w:rsidP="00B34DDD">
      <w:pPr>
        <w:widowControl w:val="0"/>
        <w:autoSpaceDE w:val="0"/>
        <w:autoSpaceDN w:val="0"/>
        <w:adjustRightInd w:val="0"/>
        <w:spacing w:before="3" w:line="360" w:lineRule="auto"/>
        <w:ind w:left="100" w:right="83"/>
        <w:jc w:val="both"/>
        <w:rPr>
          <w:sz w:val="24"/>
          <w:szCs w:val="24"/>
        </w:rPr>
      </w:pPr>
      <w:r>
        <w:rPr>
          <w:b/>
          <w:bCs/>
          <w:spacing w:val="-3"/>
          <w:sz w:val="24"/>
          <w:szCs w:val="24"/>
        </w:rPr>
        <w:t>P</w:t>
      </w:r>
      <w:r>
        <w:rPr>
          <w:b/>
          <w:bCs/>
          <w:sz w:val="24"/>
          <w:szCs w:val="24"/>
        </w:rPr>
        <w:t>EO2</w:t>
      </w:r>
      <w:r>
        <w:rPr>
          <w:b/>
          <w:bCs/>
          <w:spacing w:val="39"/>
          <w:sz w:val="24"/>
          <w:szCs w:val="24"/>
        </w:rPr>
        <w:t xml:space="preserve"> </w:t>
      </w:r>
      <w:r>
        <w:rPr>
          <w:sz w:val="24"/>
          <w:szCs w:val="24"/>
        </w:rPr>
        <w:t>:</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3"/>
          <w:sz w:val="24"/>
          <w:szCs w:val="24"/>
        </w:rPr>
        <w:t xml:space="preserve"> </w:t>
      </w:r>
      <w:r>
        <w:rPr>
          <w:sz w:val="24"/>
          <w:szCs w:val="24"/>
        </w:rPr>
        <w:t>the</w:t>
      </w:r>
      <w:r>
        <w:rPr>
          <w:spacing w:val="2"/>
          <w:sz w:val="24"/>
          <w:szCs w:val="24"/>
        </w:rPr>
        <w:t xml:space="preserve"> </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w:t>
      </w:r>
      <w:r>
        <w:rPr>
          <w:spacing w:val="-5"/>
          <w:sz w:val="24"/>
          <w:szCs w:val="24"/>
        </w:rPr>
        <w:t xml:space="preserve"> </w:t>
      </w:r>
      <w:r>
        <w:rPr>
          <w:sz w:val="24"/>
          <w:szCs w:val="24"/>
        </w:rPr>
        <w:t>to</w:t>
      </w:r>
      <w:r>
        <w:rPr>
          <w:spacing w:val="3"/>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pacing w:val="-5"/>
          <w:sz w:val="24"/>
          <w:szCs w:val="24"/>
        </w:rPr>
        <w:t>y</w:t>
      </w:r>
      <w:r>
        <w:rPr>
          <w:spacing w:val="1"/>
          <w:sz w:val="24"/>
          <w:szCs w:val="24"/>
        </w:rPr>
        <w:t>z</w:t>
      </w:r>
      <w:r>
        <w:rPr>
          <w:sz w:val="24"/>
          <w:szCs w:val="24"/>
        </w:rPr>
        <w:t>e</w:t>
      </w:r>
      <w:r>
        <w:rPr>
          <w:spacing w:val="1"/>
          <w:sz w:val="24"/>
          <w:szCs w:val="24"/>
        </w:rPr>
        <w:t xml:space="preserve"> </w:t>
      </w:r>
      <w:r>
        <w:rPr>
          <w:sz w:val="24"/>
          <w:szCs w:val="24"/>
        </w:rPr>
        <w:t>the</w:t>
      </w:r>
      <w:r>
        <w:rPr>
          <w:spacing w:val="2"/>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pacing w:val="3"/>
          <w:sz w:val="24"/>
          <w:szCs w:val="24"/>
        </w:rPr>
        <w:t>m</w:t>
      </w:r>
      <w:r>
        <w:rPr>
          <w:spacing w:val="-1"/>
          <w:sz w:val="24"/>
          <w:szCs w:val="24"/>
        </w:rPr>
        <w:t>e</w:t>
      </w:r>
      <w:r>
        <w:rPr>
          <w:sz w:val="24"/>
          <w:szCs w:val="24"/>
        </w:rPr>
        <w:t>nts</w:t>
      </w:r>
      <w:r>
        <w:rPr>
          <w:spacing w:val="3"/>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w:t>
      </w:r>
      <w:r>
        <w:rPr>
          <w:sz w:val="24"/>
          <w:szCs w:val="24"/>
        </w:rPr>
        <w:t>softw</w:t>
      </w:r>
      <w:r>
        <w:rPr>
          <w:spacing w:val="-1"/>
          <w:sz w:val="24"/>
          <w:szCs w:val="24"/>
        </w:rPr>
        <w:t>a</w:t>
      </w:r>
      <w:r>
        <w:rPr>
          <w:sz w:val="24"/>
          <w:szCs w:val="24"/>
        </w:rPr>
        <w:t>r</w:t>
      </w:r>
      <w:r>
        <w:rPr>
          <w:spacing w:val="-2"/>
          <w:sz w:val="24"/>
          <w:szCs w:val="24"/>
        </w:rPr>
        <w:t>e</w:t>
      </w:r>
      <w:r>
        <w:rPr>
          <w:sz w:val="24"/>
          <w:szCs w:val="24"/>
        </w:rPr>
        <w:t>,</w:t>
      </w:r>
      <w:r>
        <w:rPr>
          <w:spacing w:val="2"/>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nd</w:t>
      </w:r>
      <w:r>
        <w:rPr>
          <w:spacing w:val="2"/>
          <w:sz w:val="24"/>
          <w:szCs w:val="24"/>
        </w:rPr>
        <w:t xml:space="preserve"> </w:t>
      </w:r>
      <w:r>
        <w:rPr>
          <w:sz w:val="24"/>
          <w:szCs w:val="24"/>
        </w:rPr>
        <w:t>the</w:t>
      </w:r>
      <w:r>
        <w:rPr>
          <w:spacing w:val="2"/>
          <w:sz w:val="24"/>
          <w:szCs w:val="24"/>
        </w:rPr>
        <w:t xml:space="preserve"> </w:t>
      </w:r>
      <w:r>
        <w:rPr>
          <w:sz w:val="24"/>
          <w:szCs w:val="24"/>
        </w:rPr>
        <w:t>te</w:t>
      </w:r>
      <w:r>
        <w:rPr>
          <w:spacing w:val="-1"/>
          <w:sz w:val="24"/>
          <w:szCs w:val="24"/>
        </w:rPr>
        <w:t>c</w:t>
      </w:r>
      <w:r>
        <w:rPr>
          <w:sz w:val="24"/>
          <w:szCs w:val="24"/>
        </w:rPr>
        <w:t>hnic</w:t>
      </w:r>
      <w:r>
        <w:rPr>
          <w:spacing w:val="-1"/>
          <w:sz w:val="24"/>
          <w:szCs w:val="24"/>
        </w:rPr>
        <w:t>a</w:t>
      </w:r>
      <w:r>
        <w:rPr>
          <w:sz w:val="24"/>
          <w:szCs w:val="24"/>
        </w:rPr>
        <w:t>l sp</w:t>
      </w:r>
      <w:r>
        <w:rPr>
          <w:spacing w:val="-1"/>
          <w:sz w:val="24"/>
          <w:szCs w:val="24"/>
        </w:rPr>
        <w:t>ec</w:t>
      </w:r>
      <w:r>
        <w:rPr>
          <w:sz w:val="24"/>
          <w:szCs w:val="24"/>
        </w:rPr>
        <w:t>ific</w:t>
      </w:r>
      <w:r>
        <w:rPr>
          <w:spacing w:val="-2"/>
          <w:sz w:val="24"/>
          <w:szCs w:val="24"/>
        </w:rPr>
        <w:t>a</w:t>
      </w:r>
      <w:r>
        <w:rPr>
          <w:sz w:val="24"/>
          <w:szCs w:val="24"/>
        </w:rPr>
        <w:t>t</w:t>
      </w:r>
      <w:r>
        <w:rPr>
          <w:spacing w:val="1"/>
          <w:sz w:val="24"/>
          <w:szCs w:val="24"/>
        </w:rPr>
        <w:t>i</w:t>
      </w:r>
      <w:r>
        <w:rPr>
          <w:sz w:val="24"/>
          <w:szCs w:val="24"/>
        </w:rPr>
        <w:t>ons,</w:t>
      </w:r>
      <w:r>
        <w:rPr>
          <w:spacing w:val="29"/>
          <w:sz w:val="24"/>
          <w:szCs w:val="24"/>
        </w:rPr>
        <w:t xml:space="preserve"> </w:t>
      </w:r>
      <w:r>
        <w:rPr>
          <w:spacing w:val="2"/>
          <w:sz w:val="24"/>
          <w:szCs w:val="24"/>
        </w:rPr>
        <w:t>d</w:t>
      </w:r>
      <w:r>
        <w:rPr>
          <w:spacing w:val="-1"/>
          <w:sz w:val="24"/>
          <w:szCs w:val="24"/>
        </w:rPr>
        <w:t>e</w:t>
      </w:r>
      <w:r>
        <w:rPr>
          <w:sz w:val="24"/>
          <w:szCs w:val="24"/>
        </w:rPr>
        <w:t>si</w:t>
      </w:r>
      <w:r>
        <w:rPr>
          <w:spacing w:val="-2"/>
          <w:sz w:val="24"/>
          <w:szCs w:val="24"/>
        </w:rPr>
        <w:t>g</w:t>
      </w:r>
      <w:r>
        <w:rPr>
          <w:sz w:val="24"/>
          <w:szCs w:val="24"/>
        </w:rPr>
        <w:t>n</w:t>
      </w:r>
      <w:r>
        <w:rPr>
          <w:spacing w:val="21"/>
          <w:sz w:val="24"/>
          <w:szCs w:val="24"/>
        </w:rPr>
        <w:t xml:space="preserve"> </w:t>
      </w:r>
      <w:r>
        <w:rPr>
          <w:spacing w:val="-1"/>
          <w:sz w:val="24"/>
          <w:szCs w:val="24"/>
        </w:rPr>
        <w:t>a</w:t>
      </w:r>
      <w:r>
        <w:rPr>
          <w:spacing w:val="2"/>
          <w:sz w:val="24"/>
          <w:szCs w:val="24"/>
        </w:rPr>
        <w:t>n</w:t>
      </w:r>
      <w:r>
        <w:rPr>
          <w:sz w:val="24"/>
          <w:szCs w:val="24"/>
        </w:rPr>
        <w:t>d</w:t>
      </w:r>
      <w:r>
        <w:rPr>
          <w:spacing w:val="29"/>
          <w:sz w:val="24"/>
          <w:szCs w:val="24"/>
        </w:rPr>
        <w:t xml:space="preserve"> </w:t>
      </w:r>
      <w:r>
        <w:rPr>
          <w:sz w:val="24"/>
          <w:szCs w:val="24"/>
        </w:rPr>
        <w:t>p</w:t>
      </w:r>
      <w:r>
        <w:rPr>
          <w:spacing w:val="-1"/>
          <w:sz w:val="24"/>
          <w:szCs w:val="24"/>
        </w:rPr>
        <w:t>r</w:t>
      </w:r>
      <w:r>
        <w:rPr>
          <w:sz w:val="24"/>
          <w:szCs w:val="24"/>
        </w:rPr>
        <w:t>ovide</w:t>
      </w:r>
      <w:r>
        <w:rPr>
          <w:spacing w:val="28"/>
          <w:sz w:val="24"/>
          <w:szCs w:val="24"/>
        </w:rPr>
        <w:t xml:space="preserve"> </w:t>
      </w:r>
      <w:r>
        <w:rPr>
          <w:sz w:val="24"/>
          <w:szCs w:val="24"/>
        </w:rPr>
        <w:t>no</w:t>
      </w:r>
      <w:r>
        <w:rPr>
          <w:spacing w:val="2"/>
          <w:sz w:val="24"/>
          <w:szCs w:val="24"/>
        </w:rPr>
        <w:t>v</w:t>
      </w:r>
      <w:r>
        <w:rPr>
          <w:spacing w:val="-1"/>
          <w:sz w:val="24"/>
          <w:szCs w:val="24"/>
        </w:rPr>
        <w:t>e</w:t>
      </w:r>
      <w:r>
        <w:rPr>
          <w:sz w:val="24"/>
          <w:szCs w:val="24"/>
        </w:rPr>
        <w:t>l</w:t>
      </w:r>
      <w:r>
        <w:rPr>
          <w:spacing w:val="21"/>
          <w:sz w:val="24"/>
          <w:szCs w:val="24"/>
        </w:rPr>
        <w:t xml:space="preserve"> </w:t>
      </w:r>
      <w:r>
        <w:rPr>
          <w:spacing w:val="-1"/>
          <w:sz w:val="24"/>
          <w:szCs w:val="24"/>
        </w:rPr>
        <w:t>e</w:t>
      </w:r>
      <w:r>
        <w:rPr>
          <w:spacing w:val="2"/>
          <w:sz w:val="24"/>
          <w:szCs w:val="24"/>
        </w:rPr>
        <w:t>n</w:t>
      </w:r>
      <w:r>
        <w:rPr>
          <w:spacing w:val="-2"/>
          <w:sz w:val="24"/>
          <w:szCs w:val="24"/>
        </w:rPr>
        <w:t>g</w:t>
      </w:r>
      <w:r>
        <w:rPr>
          <w:sz w:val="24"/>
          <w:szCs w:val="24"/>
        </w:rPr>
        <w:t>ine</w:t>
      </w:r>
      <w:r>
        <w:rPr>
          <w:spacing w:val="1"/>
          <w:sz w:val="24"/>
          <w:szCs w:val="24"/>
        </w:rPr>
        <w:t>e</w:t>
      </w:r>
      <w:r>
        <w:rPr>
          <w:sz w:val="24"/>
          <w:szCs w:val="24"/>
        </w:rPr>
        <w:t>ring</w:t>
      </w:r>
      <w:r>
        <w:rPr>
          <w:spacing w:val="28"/>
          <w:sz w:val="24"/>
          <w:szCs w:val="24"/>
        </w:rPr>
        <w:t xml:space="preserve"> </w:t>
      </w:r>
      <w:r>
        <w:rPr>
          <w:sz w:val="24"/>
          <w:szCs w:val="24"/>
        </w:rPr>
        <w:t>solu</w:t>
      </w:r>
      <w:r>
        <w:rPr>
          <w:spacing w:val="1"/>
          <w:sz w:val="24"/>
          <w:szCs w:val="24"/>
        </w:rPr>
        <w:t>t</w:t>
      </w:r>
      <w:r>
        <w:rPr>
          <w:sz w:val="24"/>
          <w:szCs w:val="24"/>
        </w:rPr>
        <w:t>ions</w:t>
      </w:r>
      <w:r>
        <w:rPr>
          <w:spacing w:val="29"/>
          <w:sz w:val="24"/>
          <w:szCs w:val="24"/>
        </w:rPr>
        <w:t xml:space="preserve"> </w:t>
      </w:r>
      <w:r>
        <w:rPr>
          <w:spacing w:val="-1"/>
          <w:sz w:val="24"/>
          <w:szCs w:val="24"/>
        </w:rPr>
        <w:t>a</w:t>
      </w:r>
      <w:r>
        <w:rPr>
          <w:sz w:val="24"/>
          <w:szCs w:val="24"/>
        </w:rPr>
        <w:t>nd</w:t>
      </w:r>
      <w:r>
        <w:rPr>
          <w:spacing w:val="21"/>
          <w:sz w:val="24"/>
          <w:szCs w:val="24"/>
        </w:rPr>
        <w:t xml:space="preserve"> </w:t>
      </w:r>
      <w:r>
        <w:rPr>
          <w:spacing w:val="-1"/>
          <w:sz w:val="24"/>
          <w:szCs w:val="24"/>
        </w:rPr>
        <w:t>e</w:t>
      </w:r>
      <w:r>
        <w:rPr>
          <w:sz w:val="24"/>
          <w:szCs w:val="24"/>
        </w:rPr>
        <w:t>f</w:t>
      </w:r>
      <w:r>
        <w:rPr>
          <w:spacing w:val="-1"/>
          <w:sz w:val="24"/>
          <w:szCs w:val="24"/>
        </w:rPr>
        <w:t>f</w:t>
      </w:r>
      <w:r>
        <w:rPr>
          <w:sz w:val="24"/>
          <w:szCs w:val="24"/>
        </w:rPr>
        <w:t>ic</w:t>
      </w:r>
      <w:r>
        <w:rPr>
          <w:spacing w:val="2"/>
          <w:sz w:val="24"/>
          <w:szCs w:val="24"/>
        </w:rPr>
        <w:t>i</w:t>
      </w:r>
      <w:r>
        <w:rPr>
          <w:spacing w:val="-1"/>
          <w:sz w:val="24"/>
          <w:szCs w:val="24"/>
        </w:rPr>
        <w:t>e</w:t>
      </w:r>
      <w:r>
        <w:rPr>
          <w:sz w:val="24"/>
          <w:szCs w:val="24"/>
        </w:rPr>
        <w:t>nt</w:t>
      </w:r>
      <w:r>
        <w:rPr>
          <w:spacing w:val="29"/>
          <w:sz w:val="24"/>
          <w:szCs w:val="24"/>
        </w:rPr>
        <w:t xml:space="preserve"> </w:t>
      </w:r>
      <w:r>
        <w:rPr>
          <w:sz w:val="24"/>
          <w:szCs w:val="24"/>
        </w:rPr>
        <w:t>softw</w:t>
      </w:r>
      <w:r>
        <w:rPr>
          <w:spacing w:val="1"/>
          <w:sz w:val="24"/>
          <w:szCs w:val="24"/>
        </w:rPr>
        <w:t>a</w:t>
      </w:r>
      <w:r>
        <w:rPr>
          <w:sz w:val="24"/>
          <w:szCs w:val="24"/>
        </w:rPr>
        <w:t>r</w:t>
      </w:r>
      <w:r>
        <w:rPr>
          <w:spacing w:val="-2"/>
          <w:sz w:val="24"/>
          <w:szCs w:val="24"/>
        </w:rPr>
        <w:t>e</w:t>
      </w:r>
      <w:r>
        <w:rPr>
          <w:sz w:val="24"/>
          <w:szCs w:val="24"/>
        </w:rPr>
        <w:t>/ha</w:t>
      </w:r>
      <w:r>
        <w:rPr>
          <w:spacing w:val="-1"/>
          <w:sz w:val="24"/>
          <w:szCs w:val="24"/>
        </w:rPr>
        <w:t>r</w:t>
      </w:r>
      <w:r>
        <w:rPr>
          <w:spacing w:val="2"/>
          <w:sz w:val="24"/>
          <w:szCs w:val="24"/>
        </w:rPr>
        <w:t>d</w:t>
      </w:r>
      <w:r>
        <w:rPr>
          <w:sz w:val="24"/>
          <w:szCs w:val="24"/>
        </w:rPr>
        <w:t>w</w:t>
      </w:r>
      <w:r>
        <w:rPr>
          <w:spacing w:val="-1"/>
          <w:sz w:val="24"/>
          <w:szCs w:val="24"/>
        </w:rPr>
        <w:t>a</w:t>
      </w:r>
      <w:r>
        <w:rPr>
          <w:spacing w:val="1"/>
          <w:sz w:val="24"/>
          <w:szCs w:val="24"/>
        </w:rPr>
        <w:t>r</w:t>
      </w:r>
      <w:r>
        <w:rPr>
          <w:sz w:val="24"/>
          <w:szCs w:val="24"/>
        </w:rPr>
        <w:t>e d</w:t>
      </w:r>
      <w:r>
        <w:rPr>
          <w:spacing w:val="-1"/>
          <w:sz w:val="24"/>
          <w:szCs w:val="24"/>
        </w:rPr>
        <w:t>e</w:t>
      </w:r>
      <w:r>
        <w:rPr>
          <w:sz w:val="24"/>
          <w:szCs w:val="24"/>
        </w:rPr>
        <w:t>si</w:t>
      </w:r>
      <w:r>
        <w:rPr>
          <w:spacing w:val="-2"/>
          <w:sz w:val="24"/>
          <w:szCs w:val="24"/>
        </w:rPr>
        <w:t>g</w:t>
      </w:r>
      <w:r>
        <w:rPr>
          <w:sz w:val="24"/>
          <w:szCs w:val="24"/>
        </w:rPr>
        <w:t>ns.</w:t>
      </w:r>
    </w:p>
    <w:p w:rsidR="00D61F8A" w:rsidRDefault="00D61F8A" w:rsidP="00B34DDD">
      <w:pPr>
        <w:widowControl w:val="0"/>
        <w:autoSpaceDE w:val="0"/>
        <w:autoSpaceDN w:val="0"/>
        <w:adjustRightInd w:val="0"/>
        <w:spacing w:before="6" w:line="360" w:lineRule="auto"/>
        <w:ind w:left="100" w:right="79"/>
        <w:jc w:val="both"/>
        <w:rPr>
          <w:sz w:val="24"/>
          <w:szCs w:val="24"/>
        </w:rPr>
      </w:pPr>
      <w:r>
        <w:rPr>
          <w:b/>
          <w:bCs/>
          <w:spacing w:val="-3"/>
          <w:sz w:val="24"/>
          <w:szCs w:val="24"/>
        </w:rPr>
        <w:t>P</w:t>
      </w:r>
      <w:r>
        <w:rPr>
          <w:b/>
          <w:bCs/>
          <w:sz w:val="24"/>
          <w:szCs w:val="24"/>
        </w:rPr>
        <w:t>EO3</w:t>
      </w:r>
      <w:r>
        <w:rPr>
          <w:b/>
          <w:bCs/>
          <w:spacing w:val="39"/>
          <w:sz w:val="24"/>
          <w:szCs w:val="24"/>
        </w:rPr>
        <w:t xml:space="preserve"> </w:t>
      </w:r>
      <w:r>
        <w:rPr>
          <w:sz w:val="24"/>
          <w:szCs w:val="24"/>
        </w:rPr>
        <w:t>: H</w:t>
      </w:r>
      <w:r>
        <w:rPr>
          <w:spacing w:val="-1"/>
          <w:sz w:val="24"/>
          <w:szCs w:val="24"/>
        </w:rPr>
        <w:t>a</w:t>
      </w:r>
      <w:r>
        <w:rPr>
          <w:sz w:val="24"/>
          <w:szCs w:val="24"/>
        </w:rPr>
        <w:t>ve</w:t>
      </w:r>
      <w:r>
        <w:rPr>
          <w:spacing w:val="-1"/>
          <w:sz w:val="24"/>
          <w:szCs w:val="24"/>
        </w:rPr>
        <w:t xml:space="preserve"> e</w:t>
      </w:r>
      <w:r>
        <w:rPr>
          <w:spacing w:val="2"/>
          <w:sz w:val="24"/>
          <w:szCs w:val="24"/>
        </w:rPr>
        <w:t>x</w:t>
      </w:r>
      <w:r>
        <w:rPr>
          <w:sz w:val="24"/>
          <w:szCs w:val="24"/>
        </w:rPr>
        <w:t>posure</w:t>
      </w:r>
      <w:r>
        <w:rPr>
          <w:spacing w:val="-1"/>
          <w:sz w:val="24"/>
          <w:szCs w:val="24"/>
        </w:rPr>
        <w:t xml:space="preserve"> </w:t>
      </w:r>
      <w:r>
        <w:rPr>
          <w:sz w:val="24"/>
          <w:szCs w:val="24"/>
        </w:rPr>
        <w:t>to e</w:t>
      </w:r>
      <w:r>
        <w:rPr>
          <w:spacing w:val="2"/>
          <w:sz w:val="24"/>
          <w:szCs w:val="24"/>
        </w:rPr>
        <w:t>m</w:t>
      </w:r>
      <w:r>
        <w:rPr>
          <w:spacing w:val="-1"/>
          <w:sz w:val="24"/>
          <w:szCs w:val="24"/>
        </w:rPr>
        <w:t>e</w:t>
      </w:r>
      <w:r>
        <w:rPr>
          <w:spacing w:val="1"/>
          <w:sz w:val="24"/>
          <w:szCs w:val="24"/>
        </w:rPr>
        <w:t>r</w:t>
      </w:r>
      <w:r>
        <w:rPr>
          <w:spacing w:val="-2"/>
          <w:sz w:val="24"/>
          <w:szCs w:val="24"/>
        </w:rPr>
        <w:t>g</w:t>
      </w:r>
      <w:r>
        <w:rPr>
          <w:sz w:val="24"/>
          <w:szCs w:val="24"/>
        </w:rPr>
        <w:t>i</w:t>
      </w:r>
      <w:r>
        <w:rPr>
          <w:spacing w:val="3"/>
          <w:sz w:val="24"/>
          <w:szCs w:val="24"/>
        </w:rPr>
        <w:t>n</w:t>
      </w:r>
      <w:r>
        <w:rPr>
          <w:sz w:val="24"/>
          <w:szCs w:val="24"/>
        </w:rPr>
        <w:t>g</w:t>
      </w:r>
      <w:r>
        <w:rPr>
          <w:spacing w:val="-2"/>
          <w:sz w:val="24"/>
          <w:szCs w:val="24"/>
        </w:rPr>
        <w:t xml:space="preserve"> </w:t>
      </w:r>
      <w:r>
        <w:rPr>
          <w:spacing w:val="-1"/>
          <w:sz w:val="24"/>
          <w:szCs w:val="24"/>
        </w:rPr>
        <w:t>c</w:t>
      </w:r>
      <w:r>
        <w:rPr>
          <w:sz w:val="24"/>
          <w:szCs w:val="24"/>
        </w:rPr>
        <w:t>ut</w:t>
      </w:r>
      <w:r>
        <w:rPr>
          <w:spacing w:val="1"/>
          <w:sz w:val="24"/>
          <w:szCs w:val="24"/>
        </w:rPr>
        <w:t>t</w:t>
      </w:r>
      <w:r>
        <w:rPr>
          <w:sz w:val="24"/>
          <w:szCs w:val="24"/>
        </w:rPr>
        <w:t>i</w:t>
      </w:r>
      <w:r>
        <w:rPr>
          <w:spacing w:val="3"/>
          <w:sz w:val="24"/>
          <w:szCs w:val="24"/>
        </w:rPr>
        <w:t>n</w:t>
      </w:r>
      <w:r>
        <w:rPr>
          <w:sz w:val="24"/>
          <w:szCs w:val="24"/>
        </w:rPr>
        <w:t>g</w:t>
      </w:r>
      <w:r>
        <w:rPr>
          <w:spacing w:val="-2"/>
          <w:sz w:val="24"/>
          <w:szCs w:val="24"/>
        </w:rPr>
        <w:t xml:space="preserve"> </w:t>
      </w:r>
      <w:r>
        <w:rPr>
          <w:spacing w:val="-1"/>
          <w:sz w:val="24"/>
          <w:szCs w:val="24"/>
        </w:rPr>
        <w:t>e</w:t>
      </w:r>
      <w:r>
        <w:rPr>
          <w:spacing w:val="2"/>
          <w:sz w:val="24"/>
          <w:szCs w:val="24"/>
        </w:rPr>
        <w:t>d</w:t>
      </w:r>
      <w:r>
        <w:rPr>
          <w:sz w:val="24"/>
          <w:szCs w:val="24"/>
        </w:rPr>
        <w:t>ge</w:t>
      </w:r>
      <w:r>
        <w:rPr>
          <w:spacing w:val="-1"/>
          <w:sz w:val="24"/>
          <w:szCs w:val="24"/>
        </w:rPr>
        <w:t xml:space="preserve"> </w:t>
      </w:r>
      <w:r>
        <w:rPr>
          <w:sz w:val="24"/>
          <w:szCs w:val="24"/>
        </w:rPr>
        <w:t>te</w:t>
      </w:r>
      <w:r>
        <w:rPr>
          <w:spacing w:val="-1"/>
          <w:sz w:val="24"/>
          <w:szCs w:val="24"/>
        </w:rPr>
        <w:t>c</w:t>
      </w:r>
      <w:r>
        <w:rPr>
          <w:sz w:val="24"/>
          <w:szCs w:val="24"/>
        </w:rPr>
        <w:t>hno</w:t>
      </w:r>
      <w:r>
        <w:rPr>
          <w:spacing w:val="3"/>
          <w:sz w:val="24"/>
          <w:szCs w:val="24"/>
        </w:rPr>
        <w:t>l</w:t>
      </w:r>
      <w:r>
        <w:rPr>
          <w:sz w:val="24"/>
          <w:szCs w:val="24"/>
        </w:rPr>
        <w:t>o</w:t>
      </w:r>
      <w:r>
        <w:rPr>
          <w:spacing w:val="-2"/>
          <w:sz w:val="24"/>
          <w:szCs w:val="24"/>
        </w:rPr>
        <w:t>g</w:t>
      </w:r>
      <w:r>
        <w:rPr>
          <w:sz w:val="24"/>
          <w:szCs w:val="24"/>
        </w:rPr>
        <w:t>ies,</w:t>
      </w:r>
      <w:r>
        <w:rPr>
          <w:spacing w:val="2"/>
          <w:sz w:val="24"/>
          <w:szCs w:val="24"/>
        </w:rPr>
        <w:t xml:space="preserve"> </w:t>
      </w:r>
      <w:r>
        <w:rPr>
          <w:spacing w:val="-1"/>
          <w:sz w:val="24"/>
          <w:szCs w:val="24"/>
        </w:rPr>
        <w:t>a</w:t>
      </w:r>
      <w:r>
        <w:rPr>
          <w:sz w:val="24"/>
          <w:szCs w:val="24"/>
        </w:rPr>
        <w:t>d</w:t>
      </w:r>
      <w:r>
        <w:rPr>
          <w:spacing w:val="-1"/>
          <w:sz w:val="24"/>
          <w:szCs w:val="24"/>
        </w:rPr>
        <w:t>e</w:t>
      </w:r>
      <w:r>
        <w:rPr>
          <w:sz w:val="24"/>
          <w:szCs w:val="24"/>
        </w:rPr>
        <w:t>qu</w:t>
      </w:r>
      <w:r>
        <w:rPr>
          <w:spacing w:val="-1"/>
          <w:sz w:val="24"/>
          <w:szCs w:val="24"/>
        </w:rPr>
        <w:t>a</w:t>
      </w:r>
      <w:r>
        <w:rPr>
          <w:spacing w:val="3"/>
          <w:sz w:val="24"/>
          <w:szCs w:val="24"/>
        </w:rPr>
        <w:t>t</w:t>
      </w:r>
      <w:r>
        <w:rPr>
          <w:sz w:val="24"/>
          <w:szCs w:val="24"/>
        </w:rPr>
        <w:t>e</w:t>
      </w:r>
      <w:r>
        <w:rPr>
          <w:spacing w:val="-1"/>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pacing w:val="2"/>
          <w:sz w:val="24"/>
          <w:szCs w:val="24"/>
        </w:rPr>
        <w:t>n</w:t>
      </w:r>
      <w:r>
        <w:rPr>
          <w:sz w:val="24"/>
          <w:szCs w:val="24"/>
        </w:rPr>
        <w:t>g &amp;</w:t>
      </w:r>
      <w:r>
        <w:rPr>
          <w:spacing w:val="-2"/>
          <w:sz w:val="24"/>
          <w:szCs w:val="24"/>
        </w:rPr>
        <w:t xml:space="preserve"> </w:t>
      </w:r>
      <w:r>
        <w:rPr>
          <w:sz w:val="24"/>
          <w:szCs w:val="24"/>
        </w:rPr>
        <w:t>oppo</w:t>
      </w:r>
      <w:r>
        <w:rPr>
          <w:spacing w:val="-1"/>
          <w:sz w:val="24"/>
          <w:szCs w:val="24"/>
        </w:rPr>
        <w:t>r</w:t>
      </w:r>
      <w:r>
        <w:rPr>
          <w:sz w:val="24"/>
          <w:szCs w:val="24"/>
        </w:rPr>
        <w:t>tun</w:t>
      </w:r>
      <w:r>
        <w:rPr>
          <w:spacing w:val="1"/>
          <w:sz w:val="24"/>
          <w:szCs w:val="24"/>
        </w:rPr>
        <w:t>i</w:t>
      </w:r>
      <w:r>
        <w:rPr>
          <w:sz w:val="24"/>
          <w:szCs w:val="24"/>
        </w:rPr>
        <w:t>t</w:t>
      </w:r>
      <w:r>
        <w:rPr>
          <w:spacing w:val="1"/>
          <w:sz w:val="24"/>
          <w:szCs w:val="24"/>
        </w:rPr>
        <w:t>i</w:t>
      </w:r>
      <w:r>
        <w:rPr>
          <w:spacing w:val="-1"/>
          <w:sz w:val="24"/>
          <w:szCs w:val="24"/>
        </w:rPr>
        <w:t>e</w:t>
      </w:r>
      <w:r>
        <w:rPr>
          <w:sz w:val="24"/>
          <w:szCs w:val="24"/>
        </w:rPr>
        <w:t xml:space="preserve">s to </w:t>
      </w:r>
      <w:r>
        <w:rPr>
          <w:spacing w:val="21"/>
          <w:sz w:val="24"/>
          <w:szCs w:val="24"/>
        </w:rPr>
        <w:t xml:space="preserve"> </w:t>
      </w:r>
      <w:r>
        <w:rPr>
          <w:sz w:val="24"/>
          <w:szCs w:val="24"/>
        </w:rPr>
        <w:t>wo</w:t>
      </w:r>
      <w:r>
        <w:rPr>
          <w:spacing w:val="-1"/>
          <w:sz w:val="24"/>
          <w:szCs w:val="24"/>
        </w:rPr>
        <w:t>r</w:t>
      </w:r>
      <w:r>
        <w:rPr>
          <w:sz w:val="24"/>
          <w:szCs w:val="24"/>
        </w:rPr>
        <w:t xml:space="preserve">k </w:t>
      </w:r>
      <w:r>
        <w:rPr>
          <w:spacing w:val="21"/>
          <w:sz w:val="24"/>
          <w:szCs w:val="24"/>
        </w:rPr>
        <w:t xml:space="preserve"> </w:t>
      </w:r>
      <w:r>
        <w:rPr>
          <w:spacing w:val="-1"/>
          <w:sz w:val="24"/>
          <w:szCs w:val="24"/>
        </w:rPr>
        <w:t>a</w:t>
      </w:r>
      <w:r>
        <w:rPr>
          <w:sz w:val="24"/>
          <w:szCs w:val="24"/>
        </w:rPr>
        <w:t xml:space="preserve">s  </w:t>
      </w:r>
      <w:r>
        <w:rPr>
          <w:spacing w:val="-29"/>
          <w:sz w:val="24"/>
          <w:szCs w:val="24"/>
        </w:rPr>
        <w:t xml:space="preserve"> </w:t>
      </w:r>
      <w:r>
        <w:rPr>
          <w:sz w:val="24"/>
          <w:szCs w:val="24"/>
        </w:rPr>
        <w:t>t</w:t>
      </w:r>
      <w:r>
        <w:rPr>
          <w:spacing w:val="2"/>
          <w:sz w:val="24"/>
          <w:szCs w:val="24"/>
        </w:rPr>
        <w:t>e</w:t>
      </w:r>
      <w:r>
        <w:rPr>
          <w:spacing w:val="-1"/>
          <w:sz w:val="24"/>
          <w:szCs w:val="24"/>
        </w:rPr>
        <w:t>a</w:t>
      </w:r>
      <w:r>
        <w:rPr>
          <w:sz w:val="24"/>
          <w:szCs w:val="24"/>
        </w:rPr>
        <w:t xml:space="preserve">ms  </w:t>
      </w:r>
      <w:r>
        <w:rPr>
          <w:spacing w:val="-28"/>
          <w:sz w:val="24"/>
          <w:szCs w:val="24"/>
        </w:rPr>
        <w:t xml:space="preserve"> </w:t>
      </w:r>
      <w:r>
        <w:rPr>
          <w:sz w:val="24"/>
          <w:szCs w:val="24"/>
        </w:rPr>
        <w:t xml:space="preserve">on </w:t>
      </w:r>
      <w:r>
        <w:rPr>
          <w:spacing w:val="23"/>
          <w:sz w:val="24"/>
          <w:szCs w:val="24"/>
        </w:rPr>
        <w:t xml:space="preserve"> </w:t>
      </w:r>
      <w:r>
        <w:rPr>
          <w:sz w:val="24"/>
          <w:szCs w:val="24"/>
        </w:rPr>
        <w:t>mu</w:t>
      </w:r>
      <w:r>
        <w:rPr>
          <w:spacing w:val="1"/>
          <w:sz w:val="24"/>
          <w:szCs w:val="24"/>
        </w:rPr>
        <w:t>l</w:t>
      </w:r>
      <w:r>
        <w:rPr>
          <w:sz w:val="24"/>
          <w:szCs w:val="24"/>
        </w:rPr>
        <w:t>t</w:t>
      </w:r>
      <w:r>
        <w:rPr>
          <w:spacing w:val="1"/>
          <w:sz w:val="24"/>
          <w:szCs w:val="24"/>
        </w:rPr>
        <w:t>i</w:t>
      </w:r>
      <w:r>
        <w:rPr>
          <w:sz w:val="24"/>
          <w:szCs w:val="24"/>
        </w:rPr>
        <w:t>disciplina</w:t>
      </w:r>
      <w:r>
        <w:rPr>
          <w:spacing w:val="1"/>
          <w:sz w:val="24"/>
          <w:szCs w:val="24"/>
        </w:rPr>
        <w:t>r</w:t>
      </w:r>
      <w:r>
        <w:rPr>
          <w:sz w:val="24"/>
          <w:szCs w:val="24"/>
        </w:rPr>
        <w:t xml:space="preserve">y </w:t>
      </w:r>
      <w:r>
        <w:rPr>
          <w:spacing w:val="26"/>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 xml:space="preserve">ts </w:t>
      </w:r>
      <w:r>
        <w:rPr>
          <w:spacing w:val="22"/>
          <w:sz w:val="24"/>
          <w:szCs w:val="24"/>
        </w:rPr>
        <w:t xml:space="preserve"> </w:t>
      </w:r>
      <w:r>
        <w:rPr>
          <w:sz w:val="24"/>
          <w:szCs w:val="24"/>
        </w:rPr>
        <w:t xml:space="preserve">with </w:t>
      </w:r>
      <w:r>
        <w:rPr>
          <w:spacing w:val="21"/>
          <w:sz w:val="24"/>
          <w:szCs w:val="24"/>
        </w:rPr>
        <w:t xml:space="preserve"> </w:t>
      </w:r>
      <w:r>
        <w:rPr>
          <w:spacing w:val="-1"/>
          <w:sz w:val="24"/>
          <w:szCs w:val="24"/>
        </w:rPr>
        <w:t>e</w:t>
      </w:r>
      <w:r>
        <w:rPr>
          <w:sz w:val="24"/>
          <w:szCs w:val="24"/>
        </w:rPr>
        <w:t>f</w:t>
      </w:r>
      <w:r>
        <w:rPr>
          <w:spacing w:val="-1"/>
          <w:sz w:val="24"/>
          <w:szCs w:val="24"/>
        </w:rPr>
        <w:t>f</w:t>
      </w:r>
      <w:r>
        <w:rPr>
          <w:spacing w:val="1"/>
          <w:sz w:val="24"/>
          <w:szCs w:val="24"/>
        </w:rPr>
        <w:t>e</w:t>
      </w:r>
      <w:r>
        <w:rPr>
          <w:spacing w:val="-1"/>
          <w:sz w:val="24"/>
          <w:szCs w:val="24"/>
        </w:rPr>
        <w:t>c</w:t>
      </w:r>
      <w:r>
        <w:rPr>
          <w:sz w:val="24"/>
          <w:szCs w:val="24"/>
        </w:rPr>
        <w:t>t</w:t>
      </w:r>
      <w:r>
        <w:rPr>
          <w:spacing w:val="5"/>
          <w:sz w:val="24"/>
          <w:szCs w:val="24"/>
        </w:rPr>
        <w:t>i</w:t>
      </w:r>
      <w:r>
        <w:rPr>
          <w:sz w:val="24"/>
          <w:szCs w:val="24"/>
        </w:rPr>
        <w:t xml:space="preserve">ve </w:t>
      </w:r>
      <w:r>
        <w:rPr>
          <w:spacing w:val="20"/>
          <w:sz w:val="24"/>
          <w:szCs w:val="24"/>
        </w:rPr>
        <w:t xml:space="preserve"> </w:t>
      </w:r>
      <w:r>
        <w:rPr>
          <w:spacing w:val="-1"/>
          <w:sz w:val="24"/>
          <w:szCs w:val="24"/>
        </w:rPr>
        <w:t>c</w:t>
      </w:r>
      <w:r>
        <w:rPr>
          <w:sz w:val="24"/>
          <w:szCs w:val="24"/>
        </w:rPr>
        <w:t>o</w:t>
      </w:r>
      <w:r>
        <w:rPr>
          <w:spacing w:val="3"/>
          <w:sz w:val="24"/>
          <w:szCs w:val="24"/>
        </w:rPr>
        <w:t>m</w:t>
      </w:r>
      <w:r>
        <w:rPr>
          <w:sz w:val="24"/>
          <w:szCs w:val="24"/>
        </w:rPr>
        <w:t>mun</w:t>
      </w:r>
      <w:r>
        <w:rPr>
          <w:spacing w:val="1"/>
          <w:sz w:val="24"/>
          <w:szCs w:val="24"/>
        </w:rPr>
        <w:t>i</w:t>
      </w:r>
      <w:r>
        <w:rPr>
          <w:spacing w:val="-1"/>
          <w:sz w:val="24"/>
          <w:szCs w:val="24"/>
        </w:rPr>
        <w:t>ca</w:t>
      </w:r>
      <w:r>
        <w:rPr>
          <w:sz w:val="24"/>
          <w:szCs w:val="24"/>
        </w:rPr>
        <w:t>t</w:t>
      </w:r>
      <w:r>
        <w:rPr>
          <w:spacing w:val="1"/>
          <w:sz w:val="24"/>
          <w:szCs w:val="24"/>
        </w:rPr>
        <w:t>i</w:t>
      </w:r>
      <w:r>
        <w:rPr>
          <w:sz w:val="24"/>
          <w:szCs w:val="24"/>
        </w:rPr>
        <w:t xml:space="preserve">on </w:t>
      </w:r>
      <w:r>
        <w:rPr>
          <w:spacing w:val="21"/>
          <w:sz w:val="24"/>
          <w:szCs w:val="24"/>
        </w:rPr>
        <w:t xml:space="preserve"> </w:t>
      </w:r>
      <w:r>
        <w:rPr>
          <w:sz w:val="24"/>
          <w:szCs w:val="24"/>
        </w:rPr>
        <w:t>ski</w:t>
      </w:r>
      <w:r>
        <w:rPr>
          <w:spacing w:val="1"/>
          <w:sz w:val="24"/>
          <w:szCs w:val="24"/>
        </w:rPr>
        <w:t>l</w:t>
      </w:r>
      <w:r>
        <w:rPr>
          <w:sz w:val="24"/>
          <w:szCs w:val="24"/>
        </w:rPr>
        <w:t xml:space="preserve">ls </w:t>
      </w:r>
      <w:r>
        <w:rPr>
          <w:spacing w:val="22"/>
          <w:sz w:val="24"/>
          <w:szCs w:val="24"/>
        </w:rPr>
        <w:t xml:space="preserve"> </w:t>
      </w:r>
      <w:r>
        <w:rPr>
          <w:spacing w:val="-1"/>
          <w:sz w:val="24"/>
          <w:szCs w:val="24"/>
        </w:rPr>
        <w:t>a</w:t>
      </w:r>
      <w:r>
        <w:rPr>
          <w:sz w:val="24"/>
          <w:szCs w:val="24"/>
        </w:rPr>
        <w:t>nd le</w:t>
      </w:r>
      <w:r>
        <w:rPr>
          <w:spacing w:val="-1"/>
          <w:sz w:val="24"/>
          <w:szCs w:val="24"/>
        </w:rPr>
        <w:t>a</w:t>
      </w:r>
      <w:r>
        <w:rPr>
          <w:sz w:val="24"/>
          <w:szCs w:val="24"/>
        </w:rPr>
        <w:t>d</w:t>
      </w:r>
      <w:r>
        <w:rPr>
          <w:spacing w:val="-1"/>
          <w:sz w:val="24"/>
          <w:szCs w:val="24"/>
        </w:rPr>
        <w:t>e</w:t>
      </w:r>
      <w:r>
        <w:rPr>
          <w:sz w:val="24"/>
          <w:szCs w:val="24"/>
        </w:rPr>
        <w:t>rship qu</w:t>
      </w:r>
      <w:r>
        <w:rPr>
          <w:spacing w:val="-1"/>
          <w:sz w:val="24"/>
          <w:szCs w:val="24"/>
        </w:rPr>
        <w:t>a</w:t>
      </w:r>
      <w:r>
        <w:rPr>
          <w:sz w:val="24"/>
          <w:szCs w:val="24"/>
        </w:rPr>
        <w:t>l</w:t>
      </w:r>
      <w:r>
        <w:rPr>
          <w:spacing w:val="1"/>
          <w:sz w:val="24"/>
          <w:szCs w:val="24"/>
        </w:rPr>
        <w:t>i</w:t>
      </w:r>
      <w:r>
        <w:rPr>
          <w:sz w:val="24"/>
          <w:szCs w:val="24"/>
        </w:rPr>
        <w:t>t</w:t>
      </w:r>
      <w:r>
        <w:rPr>
          <w:spacing w:val="1"/>
          <w:sz w:val="24"/>
          <w:szCs w:val="24"/>
        </w:rPr>
        <w:t>i</w:t>
      </w:r>
      <w:r>
        <w:rPr>
          <w:spacing w:val="-1"/>
          <w:sz w:val="24"/>
          <w:szCs w:val="24"/>
        </w:rPr>
        <w:t>e</w:t>
      </w:r>
      <w:r>
        <w:rPr>
          <w:sz w:val="24"/>
          <w:szCs w:val="24"/>
        </w:rPr>
        <w:t>s.</w:t>
      </w:r>
    </w:p>
    <w:p w:rsidR="00D61F8A" w:rsidRDefault="00D61F8A" w:rsidP="00B34DDD">
      <w:pPr>
        <w:widowControl w:val="0"/>
        <w:autoSpaceDE w:val="0"/>
        <w:autoSpaceDN w:val="0"/>
        <w:adjustRightInd w:val="0"/>
        <w:spacing w:before="4" w:line="360" w:lineRule="auto"/>
        <w:ind w:left="100" w:right="82"/>
        <w:jc w:val="both"/>
        <w:rPr>
          <w:sz w:val="24"/>
          <w:szCs w:val="24"/>
        </w:rPr>
      </w:pPr>
      <w:r>
        <w:rPr>
          <w:b/>
          <w:bCs/>
          <w:spacing w:val="-3"/>
          <w:sz w:val="24"/>
          <w:szCs w:val="24"/>
        </w:rPr>
        <w:t>P</w:t>
      </w:r>
      <w:r>
        <w:rPr>
          <w:b/>
          <w:bCs/>
          <w:sz w:val="24"/>
          <w:szCs w:val="24"/>
        </w:rPr>
        <w:t>EO4</w:t>
      </w:r>
      <w:r>
        <w:rPr>
          <w:b/>
          <w:bCs/>
          <w:spacing w:val="39"/>
          <w:sz w:val="24"/>
          <w:szCs w:val="24"/>
        </w:rPr>
        <w:t xml:space="preserve"> </w:t>
      </w:r>
      <w:r>
        <w:rPr>
          <w:sz w:val="24"/>
          <w:szCs w:val="24"/>
        </w:rPr>
        <w:t>:</w:t>
      </w:r>
      <w:r>
        <w:rPr>
          <w:spacing w:val="29"/>
          <w:sz w:val="24"/>
          <w:szCs w:val="24"/>
        </w:rPr>
        <w:t xml:space="preserve"> </w:t>
      </w:r>
      <w:r>
        <w:rPr>
          <w:sz w:val="24"/>
          <w:szCs w:val="24"/>
        </w:rPr>
        <w:t>H</w:t>
      </w:r>
      <w:r>
        <w:rPr>
          <w:spacing w:val="-1"/>
          <w:sz w:val="24"/>
          <w:szCs w:val="24"/>
        </w:rPr>
        <w:t>a</w:t>
      </w:r>
      <w:r>
        <w:rPr>
          <w:sz w:val="24"/>
          <w:szCs w:val="24"/>
        </w:rPr>
        <w:t>ve</w:t>
      </w:r>
      <w:r>
        <w:rPr>
          <w:spacing w:val="20"/>
          <w:sz w:val="24"/>
          <w:szCs w:val="24"/>
        </w:rPr>
        <w:t xml:space="preserve"> </w:t>
      </w:r>
      <w:r>
        <w:rPr>
          <w:spacing w:val="-1"/>
          <w:sz w:val="24"/>
          <w:szCs w:val="24"/>
        </w:rPr>
        <w:t>a</w:t>
      </w:r>
      <w:r>
        <w:rPr>
          <w:sz w:val="24"/>
          <w:szCs w:val="24"/>
        </w:rPr>
        <w:t>w</w:t>
      </w:r>
      <w:r>
        <w:rPr>
          <w:spacing w:val="-1"/>
          <w:sz w:val="24"/>
          <w:szCs w:val="24"/>
        </w:rPr>
        <w:t>a</w:t>
      </w:r>
      <w:r>
        <w:rPr>
          <w:spacing w:val="1"/>
          <w:sz w:val="24"/>
          <w:szCs w:val="24"/>
        </w:rPr>
        <w:t>r</w:t>
      </w:r>
      <w:r>
        <w:rPr>
          <w:spacing w:val="-1"/>
          <w:sz w:val="24"/>
          <w:szCs w:val="24"/>
        </w:rPr>
        <w:t>e</w:t>
      </w:r>
      <w:r>
        <w:rPr>
          <w:sz w:val="24"/>
          <w:szCs w:val="24"/>
        </w:rPr>
        <w:t>n</w:t>
      </w:r>
      <w:r>
        <w:rPr>
          <w:spacing w:val="-1"/>
          <w:sz w:val="24"/>
          <w:szCs w:val="24"/>
        </w:rPr>
        <w:t>e</w:t>
      </w:r>
      <w:r>
        <w:rPr>
          <w:sz w:val="24"/>
          <w:szCs w:val="24"/>
        </w:rPr>
        <w:t>ss</w:t>
      </w:r>
      <w:r>
        <w:rPr>
          <w:spacing w:val="29"/>
          <w:sz w:val="24"/>
          <w:szCs w:val="24"/>
        </w:rPr>
        <w:t xml:space="preserve"> </w:t>
      </w:r>
      <w:r>
        <w:rPr>
          <w:sz w:val="24"/>
          <w:szCs w:val="24"/>
        </w:rPr>
        <w:t>on</w:t>
      </w:r>
      <w:r>
        <w:rPr>
          <w:spacing w:val="29"/>
          <w:sz w:val="24"/>
          <w:szCs w:val="24"/>
        </w:rPr>
        <w:t xml:space="preserve"> </w:t>
      </w:r>
      <w:r>
        <w:rPr>
          <w:sz w:val="24"/>
          <w:szCs w:val="24"/>
        </w:rPr>
        <w:t>t</w:t>
      </w:r>
      <w:r>
        <w:rPr>
          <w:spacing w:val="3"/>
          <w:sz w:val="24"/>
          <w:szCs w:val="24"/>
        </w:rPr>
        <w:t>h</w:t>
      </w:r>
      <w:r>
        <w:rPr>
          <w:sz w:val="24"/>
          <w:szCs w:val="24"/>
        </w:rPr>
        <w:t>e</w:t>
      </w:r>
      <w:r>
        <w:rPr>
          <w:spacing w:val="30"/>
          <w:sz w:val="24"/>
          <w:szCs w:val="24"/>
        </w:rPr>
        <w:t xml:space="preserve"> </w:t>
      </w:r>
      <w:r>
        <w:rPr>
          <w:sz w:val="24"/>
          <w:szCs w:val="24"/>
        </w:rPr>
        <w:t>l</w:t>
      </w:r>
      <w:r>
        <w:rPr>
          <w:spacing w:val="1"/>
          <w:sz w:val="24"/>
          <w:szCs w:val="24"/>
        </w:rPr>
        <w:t>i</w:t>
      </w:r>
      <w:r>
        <w:rPr>
          <w:sz w:val="24"/>
          <w:szCs w:val="24"/>
        </w:rPr>
        <w:t>f</w:t>
      </w:r>
      <w:r>
        <w:rPr>
          <w:spacing w:val="1"/>
          <w:sz w:val="24"/>
          <w:szCs w:val="24"/>
        </w:rPr>
        <w:t>e</w:t>
      </w:r>
      <w:r>
        <w:rPr>
          <w:spacing w:val="-1"/>
          <w:sz w:val="24"/>
          <w:szCs w:val="24"/>
        </w:rPr>
        <w:t>-</w:t>
      </w:r>
      <w:r>
        <w:rPr>
          <w:sz w:val="24"/>
          <w:szCs w:val="24"/>
        </w:rPr>
        <w:t>lo</w:t>
      </w:r>
      <w:r>
        <w:rPr>
          <w:spacing w:val="3"/>
          <w:sz w:val="24"/>
          <w:szCs w:val="24"/>
        </w:rPr>
        <w:t>n</w:t>
      </w:r>
      <w:r>
        <w:rPr>
          <w:sz w:val="24"/>
          <w:szCs w:val="24"/>
        </w:rPr>
        <w:t>g</w:t>
      </w:r>
      <w:r>
        <w:rPr>
          <w:spacing w:val="26"/>
          <w:sz w:val="24"/>
          <w:szCs w:val="24"/>
        </w:rPr>
        <w:t xml:space="preserve"> </w:t>
      </w:r>
      <w:r>
        <w:rPr>
          <w:sz w:val="24"/>
          <w:szCs w:val="24"/>
        </w:rPr>
        <w:t>le</w:t>
      </w:r>
      <w:r>
        <w:rPr>
          <w:spacing w:val="1"/>
          <w:sz w:val="24"/>
          <w:szCs w:val="24"/>
        </w:rPr>
        <w:t>a</w:t>
      </w:r>
      <w:r>
        <w:rPr>
          <w:sz w:val="24"/>
          <w:szCs w:val="24"/>
        </w:rPr>
        <w:t>rning</w:t>
      </w:r>
      <w:r>
        <w:rPr>
          <w:spacing w:val="28"/>
          <w:sz w:val="24"/>
          <w:szCs w:val="24"/>
        </w:rPr>
        <w:t xml:space="preserve"> </w:t>
      </w:r>
      <w:r>
        <w:rPr>
          <w:spacing w:val="-1"/>
          <w:sz w:val="24"/>
          <w:szCs w:val="24"/>
        </w:rPr>
        <w:t>a</w:t>
      </w:r>
      <w:r>
        <w:rPr>
          <w:sz w:val="24"/>
          <w:szCs w:val="24"/>
        </w:rPr>
        <w:t>nd</w:t>
      </w:r>
      <w:r>
        <w:rPr>
          <w:spacing w:val="29"/>
          <w:sz w:val="24"/>
          <w:szCs w:val="24"/>
        </w:rPr>
        <w:t xml:space="preserve"> </w:t>
      </w:r>
      <w:r>
        <w:rPr>
          <w:spacing w:val="2"/>
          <w:sz w:val="24"/>
          <w:szCs w:val="24"/>
        </w:rPr>
        <w:t>p</w:t>
      </w:r>
      <w:r>
        <w:rPr>
          <w:sz w:val="24"/>
          <w:szCs w:val="24"/>
        </w:rPr>
        <w:t>r</w:t>
      </w:r>
      <w:r>
        <w:rPr>
          <w:spacing w:val="-2"/>
          <w:sz w:val="24"/>
          <w:szCs w:val="24"/>
        </w:rPr>
        <w:t>e</w:t>
      </w:r>
      <w:r>
        <w:rPr>
          <w:sz w:val="24"/>
          <w:szCs w:val="24"/>
        </w:rPr>
        <w:t>p</w:t>
      </w:r>
      <w:r>
        <w:rPr>
          <w:spacing w:val="-1"/>
          <w:sz w:val="24"/>
          <w:szCs w:val="24"/>
        </w:rPr>
        <w:t>a</w:t>
      </w:r>
      <w:r>
        <w:rPr>
          <w:spacing w:val="1"/>
          <w:sz w:val="24"/>
          <w:szCs w:val="24"/>
        </w:rPr>
        <w:t>r</w:t>
      </w:r>
      <w:r>
        <w:rPr>
          <w:sz w:val="24"/>
          <w:szCs w:val="24"/>
        </w:rPr>
        <w:t>e</w:t>
      </w:r>
      <w:r>
        <w:rPr>
          <w:spacing w:val="28"/>
          <w:sz w:val="24"/>
          <w:szCs w:val="24"/>
        </w:rPr>
        <w:t xml:space="preserve"> </w:t>
      </w:r>
      <w:r>
        <w:rPr>
          <w:sz w:val="24"/>
          <w:szCs w:val="24"/>
        </w:rPr>
        <w:t>them</w:t>
      </w:r>
      <w:r>
        <w:rPr>
          <w:spacing w:val="29"/>
          <w:sz w:val="24"/>
          <w:szCs w:val="24"/>
        </w:rPr>
        <w:t xml:space="preserve"> </w:t>
      </w:r>
      <w:r>
        <w:rPr>
          <w:sz w:val="24"/>
          <w:szCs w:val="24"/>
        </w:rPr>
        <w:t>f</w:t>
      </w:r>
      <w:r>
        <w:rPr>
          <w:spacing w:val="1"/>
          <w:sz w:val="24"/>
          <w:szCs w:val="24"/>
        </w:rPr>
        <w:t>o</w:t>
      </w:r>
      <w:r>
        <w:rPr>
          <w:sz w:val="24"/>
          <w:szCs w:val="24"/>
        </w:rPr>
        <w:t>r</w:t>
      </w:r>
      <w:r>
        <w:rPr>
          <w:spacing w:val="28"/>
          <w:sz w:val="24"/>
          <w:szCs w:val="24"/>
        </w:rPr>
        <w:t xml:space="preserve"> </w:t>
      </w:r>
      <w:r>
        <w:rPr>
          <w:spacing w:val="1"/>
          <w:sz w:val="24"/>
          <w:szCs w:val="24"/>
        </w:rPr>
        <w:t>r</w:t>
      </w:r>
      <w:r>
        <w:rPr>
          <w:spacing w:val="-1"/>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2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 xml:space="preserve">nt </w:t>
      </w:r>
      <w:r>
        <w:rPr>
          <w:spacing w:val="-1"/>
          <w:sz w:val="24"/>
          <w:szCs w:val="24"/>
        </w:rPr>
        <w:t>a</w:t>
      </w:r>
      <w:r>
        <w:rPr>
          <w:sz w:val="24"/>
          <w:szCs w:val="24"/>
        </w:rPr>
        <w:t xml:space="preserve">nd </w:t>
      </w:r>
      <w:r>
        <w:rPr>
          <w:spacing w:val="-1"/>
          <w:sz w:val="24"/>
          <w:szCs w:val="24"/>
        </w:rPr>
        <w:t>c</w:t>
      </w:r>
      <w:r>
        <w:rPr>
          <w:sz w:val="24"/>
          <w:szCs w:val="24"/>
        </w:rPr>
        <w:t>onsultan</w:t>
      </w:r>
      <w:r>
        <w:rPr>
          <w:spacing w:val="3"/>
          <w:sz w:val="24"/>
          <w:szCs w:val="24"/>
        </w:rPr>
        <w:t>c</w:t>
      </w:r>
      <w:r>
        <w:rPr>
          <w:spacing w:val="-5"/>
          <w:sz w:val="24"/>
          <w:szCs w:val="24"/>
        </w:rPr>
        <w:t>y</w:t>
      </w:r>
      <w:r>
        <w:rPr>
          <w:sz w:val="24"/>
          <w:szCs w:val="24"/>
        </w:rPr>
        <w:t>.</w:t>
      </w:r>
    </w:p>
    <w:p w:rsidR="00D61F8A" w:rsidRDefault="00D61F8A" w:rsidP="00B34DDD">
      <w:pPr>
        <w:widowControl w:val="0"/>
        <w:autoSpaceDE w:val="0"/>
        <w:autoSpaceDN w:val="0"/>
        <w:adjustRightInd w:val="0"/>
        <w:spacing w:before="3" w:line="360" w:lineRule="auto"/>
        <w:ind w:left="100" w:right="83"/>
        <w:jc w:val="both"/>
        <w:rPr>
          <w:sz w:val="24"/>
          <w:szCs w:val="24"/>
        </w:rPr>
      </w:pPr>
      <w:r>
        <w:rPr>
          <w:b/>
          <w:bCs/>
          <w:spacing w:val="-3"/>
          <w:sz w:val="24"/>
          <w:szCs w:val="24"/>
        </w:rPr>
        <w:t>P</w:t>
      </w:r>
      <w:r>
        <w:rPr>
          <w:b/>
          <w:bCs/>
          <w:sz w:val="24"/>
          <w:szCs w:val="24"/>
        </w:rPr>
        <w:t>EO5:</w:t>
      </w:r>
      <w:r>
        <w:rPr>
          <w:b/>
          <w:bCs/>
          <w:spacing w:val="28"/>
          <w:sz w:val="24"/>
          <w:szCs w:val="24"/>
        </w:rPr>
        <w:t xml:space="preserve"> </w:t>
      </w:r>
      <w:r>
        <w:rPr>
          <w:sz w:val="24"/>
          <w:szCs w:val="24"/>
        </w:rPr>
        <w:t>H</w:t>
      </w:r>
      <w:r>
        <w:rPr>
          <w:spacing w:val="-1"/>
          <w:sz w:val="24"/>
          <w:szCs w:val="24"/>
        </w:rPr>
        <w:t>a</w:t>
      </w:r>
      <w:r>
        <w:rPr>
          <w:spacing w:val="2"/>
          <w:sz w:val="24"/>
          <w:szCs w:val="24"/>
        </w:rPr>
        <w:t>v</w:t>
      </w:r>
      <w:r>
        <w:rPr>
          <w:sz w:val="24"/>
          <w:szCs w:val="24"/>
        </w:rPr>
        <w:t>e</w:t>
      </w:r>
      <w:r>
        <w:rPr>
          <w:spacing w:val="28"/>
          <w:sz w:val="24"/>
          <w:szCs w:val="24"/>
        </w:rPr>
        <w:t xml:space="preserve"> </w:t>
      </w:r>
      <w:r>
        <w:rPr>
          <w:sz w:val="24"/>
          <w:szCs w:val="24"/>
        </w:rPr>
        <w:t>a</w:t>
      </w:r>
      <w:r>
        <w:rPr>
          <w:spacing w:val="27"/>
          <w:sz w:val="24"/>
          <w:szCs w:val="24"/>
        </w:rPr>
        <w:t xml:space="preserve"> </w:t>
      </w:r>
      <w:r>
        <w:rPr>
          <w:sz w:val="24"/>
          <w:szCs w:val="24"/>
        </w:rPr>
        <w:t>su</w:t>
      </w:r>
      <w:r>
        <w:rPr>
          <w:spacing w:val="1"/>
          <w:sz w:val="24"/>
          <w:szCs w:val="24"/>
        </w:rPr>
        <w:t>c</w:t>
      </w:r>
      <w:r>
        <w:rPr>
          <w:spacing w:val="-1"/>
          <w:sz w:val="24"/>
          <w:szCs w:val="24"/>
        </w:rPr>
        <w:t>ce</w:t>
      </w:r>
      <w:r>
        <w:rPr>
          <w:sz w:val="24"/>
          <w:szCs w:val="24"/>
        </w:rPr>
        <w:t>ss</w:t>
      </w:r>
      <w:r>
        <w:rPr>
          <w:spacing w:val="2"/>
          <w:sz w:val="24"/>
          <w:szCs w:val="24"/>
        </w:rPr>
        <w:t>f</w:t>
      </w:r>
      <w:r>
        <w:rPr>
          <w:sz w:val="24"/>
          <w:szCs w:val="24"/>
        </w:rPr>
        <w:t>ul</w:t>
      </w:r>
      <w:r>
        <w:rPr>
          <w:spacing w:val="29"/>
          <w:sz w:val="24"/>
          <w:szCs w:val="24"/>
        </w:rPr>
        <w:t xml:space="preserve"> </w:t>
      </w:r>
      <w:r>
        <w:rPr>
          <w:spacing w:val="-1"/>
          <w:sz w:val="24"/>
          <w:szCs w:val="24"/>
        </w:rPr>
        <w:t>ca</w:t>
      </w:r>
      <w:r>
        <w:rPr>
          <w:sz w:val="24"/>
          <w:szCs w:val="24"/>
        </w:rPr>
        <w:t>re</w:t>
      </w:r>
      <w:r>
        <w:rPr>
          <w:spacing w:val="-1"/>
          <w:sz w:val="24"/>
          <w:szCs w:val="24"/>
        </w:rPr>
        <w:t>e</w:t>
      </w:r>
      <w:r>
        <w:rPr>
          <w:sz w:val="24"/>
          <w:szCs w:val="24"/>
        </w:rPr>
        <w:t>r</w:t>
      </w:r>
      <w:r>
        <w:rPr>
          <w:spacing w:val="27"/>
          <w:sz w:val="24"/>
          <w:szCs w:val="24"/>
        </w:rPr>
        <w:t xml:space="preserve"> </w:t>
      </w:r>
      <w:r>
        <w:rPr>
          <w:spacing w:val="-1"/>
          <w:sz w:val="24"/>
          <w:szCs w:val="24"/>
        </w:rPr>
        <w:t>a</w:t>
      </w:r>
      <w:r>
        <w:rPr>
          <w:sz w:val="24"/>
          <w:szCs w:val="24"/>
        </w:rPr>
        <w:t>nd</w:t>
      </w:r>
      <w:r>
        <w:rPr>
          <w:spacing w:val="28"/>
          <w:sz w:val="24"/>
          <w:szCs w:val="24"/>
        </w:rPr>
        <w:t xml:space="preserve"> </w:t>
      </w:r>
      <w:r>
        <w:rPr>
          <w:sz w:val="24"/>
          <w:szCs w:val="24"/>
        </w:rPr>
        <w:t>w</w:t>
      </w:r>
      <w:r>
        <w:rPr>
          <w:spacing w:val="2"/>
          <w:sz w:val="24"/>
          <w:szCs w:val="24"/>
        </w:rPr>
        <w:t>o</w:t>
      </w:r>
      <w:r>
        <w:rPr>
          <w:sz w:val="24"/>
          <w:szCs w:val="24"/>
        </w:rPr>
        <w:t>rk</w:t>
      </w:r>
      <w:r>
        <w:rPr>
          <w:spacing w:val="27"/>
          <w:sz w:val="24"/>
          <w:szCs w:val="24"/>
        </w:rPr>
        <w:t xml:space="preserve"> </w:t>
      </w:r>
      <w:r>
        <w:rPr>
          <w:sz w:val="24"/>
          <w:szCs w:val="24"/>
        </w:rPr>
        <w:t>with</w:t>
      </w:r>
      <w:r>
        <w:rPr>
          <w:spacing w:val="31"/>
          <w:sz w:val="24"/>
          <w:szCs w:val="24"/>
        </w:rPr>
        <w:t xml:space="preserve"> </w:t>
      </w:r>
      <w:r>
        <w:rPr>
          <w:sz w:val="24"/>
          <w:szCs w:val="24"/>
        </w:rPr>
        <w:t>v</w:t>
      </w:r>
      <w:r>
        <w:rPr>
          <w:spacing w:val="-1"/>
          <w:sz w:val="24"/>
          <w:szCs w:val="24"/>
        </w:rPr>
        <w:t>a</w:t>
      </w:r>
      <w:r>
        <w:rPr>
          <w:sz w:val="24"/>
          <w:szCs w:val="24"/>
        </w:rPr>
        <w:t>lues</w:t>
      </w:r>
      <w:r>
        <w:rPr>
          <w:spacing w:val="28"/>
          <w:sz w:val="24"/>
          <w:szCs w:val="24"/>
        </w:rPr>
        <w:t xml:space="preserve"> </w:t>
      </w:r>
      <w:r>
        <w:rPr>
          <w:sz w:val="24"/>
          <w:szCs w:val="24"/>
        </w:rPr>
        <w:t>&amp;</w:t>
      </w:r>
      <w:r>
        <w:rPr>
          <w:spacing w:val="26"/>
          <w:sz w:val="24"/>
          <w:szCs w:val="24"/>
        </w:rPr>
        <w:t xml:space="preserve"> </w:t>
      </w:r>
      <w:r>
        <w:rPr>
          <w:sz w:val="24"/>
          <w:szCs w:val="24"/>
        </w:rPr>
        <w:t>soc</w:t>
      </w:r>
      <w:r>
        <w:rPr>
          <w:spacing w:val="2"/>
          <w:sz w:val="24"/>
          <w:szCs w:val="24"/>
        </w:rPr>
        <w:t>i</w:t>
      </w:r>
      <w:r>
        <w:rPr>
          <w:spacing w:val="-1"/>
          <w:sz w:val="24"/>
          <w:szCs w:val="24"/>
        </w:rPr>
        <w:t>a</w:t>
      </w:r>
      <w:r>
        <w:rPr>
          <w:sz w:val="24"/>
          <w:szCs w:val="24"/>
        </w:rPr>
        <w:t>l</w:t>
      </w:r>
      <w:r>
        <w:rPr>
          <w:spacing w:val="29"/>
          <w:sz w:val="24"/>
          <w:szCs w:val="24"/>
        </w:rPr>
        <w:t xml:space="preserve"> </w:t>
      </w:r>
      <w:r>
        <w:rPr>
          <w:spacing w:val="-1"/>
          <w:sz w:val="24"/>
          <w:szCs w:val="24"/>
        </w:rPr>
        <w:t>c</w:t>
      </w:r>
      <w:r>
        <w:rPr>
          <w:sz w:val="24"/>
          <w:szCs w:val="24"/>
        </w:rPr>
        <w:t>on</w:t>
      </w:r>
      <w:r>
        <w:rPr>
          <w:spacing w:val="1"/>
          <w:sz w:val="24"/>
          <w:szCs w:val="24"/>
        </w:rPr>
        <w:t>c</w:t>
      </w:r>
      <w:r>
        <w:rPr>
          <w:spacing w:val="-1"/>
          <w:sz w:val="24"/>
          <w:szCs w:val="24"/>
        </w:rPr>
        <w:t>e</w:t>
      </w:r>
      <w:r>
        <w:rPr>
          <w:spacing w:val="1"/>
          <w:sz w:val="24"/>
          <w:szCs w:val="24"/>
        </w:rPr>
        <w:t>r</w:t>
      </w:r>
      <w:r>
        <w:rPr>
          <w:sz w:val="24"/>
          <w:szCs w:val="24"/>
        </w:rPr>
        <w:t>n</w:t>
      </w:r>
      <w:r>
        <w:rPr>
          <w:spacing w:val="28"/>
          <w:sz w:val="24"/>
          <w:szCs w:val="24"/>
        </w:rPr>
        <w:t xml:space="preserve"> </w:t>
      </w:r>
      <w:r>
        <w:rPr>
          <w:sz w:val="24"/>
          <w:szCs w:val="24"/>
        </w:rPr>
        <w:t>b</w:t>
      </w:r>
      <w:r>
        <w:rPr>
          <w:spacing w:val="-1"/>
          <w:sz w:val="24"/>
          <w:szCs w:val="24"/>
        </w:rPr>
        <w:t>r</w:t>
      </w:r>
      <w:r>
        <w:rPr>
          <w:sz w:val="24"/>
          <w:szCs w:val="24"/>
        </w:rPr>
        <w:t>id</w:t>
      </w:r>
      <w:r>
        <w:rPr>
          <w:spacing w:val="-2"/>
          <w:sz w:val="24"/>
          <w:szCs w:val="24"/>
        </w:rPr>
        <w:t>g</w:t>
      </w:r>
      <w:r>
        <w:rPr>
          <w:sz w:val="24"/>
          <w:szCs w:val="24"/>
        </w:rPr>
        <w:t>i</w:t>
      </w:r>
      <w:r>
        <w:rPr>
          <w:spacing w:val="9"/>
          <w:sz w:val="24"/>
          <w:szCs w:val="24"/>
        </w:rPr>
        <w:t>n</w:t>
      </w:r>
      <w:r>
        <w:rPr>
          <w:sz w:val="24"/>
          <w:szCs w:val="24"/>
        </w:rPr>
        <w:t>g</w:t>
      </w:r>
      <w:r>
        <w:rPr>
          <w:spacing w:val="26"/>
          <w:sz w:val="24"/>
          <w:szCs w:val="24"/>
        </w:rPr>
        <w:t xml:space="preserve"> </w:t>
      </w:r>
      <w:r>
        <w:rPr>
          <w:sz w:val="24"/>
          <w:szCs w:val="24"/>
        </w:rPr>
        <w:t>the</w:t>
      </w:r>
      <w:r>
        <w:rPr>
          <w:spacing w:val="28"/>
          <w:sz w:val="24"/>
          <w:szCs w:val="24"/>
        </w:rPr>
        <w:t xml:space="preserve"> </w:t>
      </w:r>
      <w:r>
        <w:rPr>
          <w:sz w:val="24"/>
          <w:szCs w:val="24"/>
        </w:rPr>
        <w:t>d</w:t>
      </w:r>
      <w:r>
        <w:rPr>
          <w:spacing w:val="3"/>
          <w:sz w:val="24"/>
          <w:szCs w:val="24"/>
        </w:rPr>
        <w:t>i</w:t>
      </w:r>
      <w:r>
        <w:rPr>
          <w:spacing w:val="-2"/>
          <w:sz w:val="24"/>
          <w:szCs w:val="24"/>
        </w:rPr>
        <w:t>g</w:t>
      </w:r>
      <w:r>
        <w:rPr>
          <w:sz w:val="24"/>
          <w:szCs w:val="24"/>
        </w:rPr>
        <w:t>i</w:t>
      </w:r>
      <w:r>
        <w:rPr>
          <w:spacing w:val="1"/>
          <w:sz w:val="24"/>
          <w:szCs w:val="24"/>
        </w:rPr>
        <w:t>t</w:t>
      </w:r>
      <w:r>
        <w:rPr>
          <w:spacing w:val="-1"/>
          <w:sz w:val="24"/>
          <w:szCs w:val="24"/>
        </w:rPr>
        <w:t>a</w:t>
      </w:r>
      <w:r>
        <w:rPr>
          <w:sz w:val="24"/>
          <w:szCs w:val="24"/>
        </w:rPr>
        <w:t>l</w:t>
      </w:r>
    </w:p>
    <w:p w:rsidR="00D61F8A" w:rsidRDefault="00D61F8A" w:rsidP="00B34DDD">
      <w:pPr>
        <w:widowControl w:val="0"/>
        <w:autoSpaceDE w:val="0"/>
        <w:autoSpaceDN w:val="0"/>
        <w:adjustRightInd w:val="0"/>
        <w:spacing w:before="9" w:line="360" w:lineRule="auto"/>
        <w:rPr>
          <w:sz w:val="13"/>
          <w:szCs w:val="13"/>
        </w:rPr>
      </w:pPr>
    </w:p>
    <w:p w:rsidR="00D61F8A" w:rsidRDefault="00D61F8A" w:rsidP="00B34DDD">
      <w:pPr>
        <w:widowControl w:val="0"/>
        <w:autoSpaceDE w:val="0"/>
        <w:autoSpaceDN w:val="0"/>
        <w:adjustRightInd w:val="0"/>
        <w:spacing w:line="360" w:lineRule="auto"/>
        <w:ind w:left="100" w:right="2420"/>
        <w:jc w:val="both"/>
        <w:rPr>
          <w:sz w:val="24"/>
          <w:szCs w:val="24"/>
        </w:rPr>
      </w:pPr>
      <w:r>
        <w:rPr>
          <w:position w:val="-1"/>
          <w:sz w:val="24"/>
          <w:szCs w:val="24"/>
        </w:rPr>
        <w:t>div</w:t>
      </w:r>
      <w:r>
        <w:rPr>
          <w:spacing w:val="1"/>
          <w:position w:val="-1"/>
          <w:sz w:val="24"/>
          <w:szCs w:val="24"/>
        </w:rPr>
        <w:t>i</w:t>
      </w:r>
      <w:r>
        <w:rPr>
          <w:position w:val="-1"/>
          <w:sz w:val="24"/>
          <w:szCs w:val="24"/>
        </w:rPr>
        <w:t>de</w:t>
      </w:r>
      <w:r>
        <w:rPr>
          <w:spacing w:val="-1"/>
          <w:position w:val="-1"/>
          <w:sz w:val="24"/>
          <w:szCs w:val="24"/>
        </w:rPr>
        <w:t xml:space="preserve"> a</w:t>
      </w:r>
      <w:r>
        <w:rPr>
          <w:position w:val="-1"/>
          <w:sz w:val="24"/>
          <w:szCs w:val="24"/>
        </w:rPr>
        <w:t>nd me</w:t>
      </w:r>
      <w:r>
        <w:rPr>
          <w:spacing w:val="-1"/>
          <w:position w:val="-1"/>
          <w:sz w:val="24"/>
          <w:szCs w:val="24"/>
        </w:rPr>
        <w:t>e</w:t>
      </w:r>
      <w:r>
        <w:rPr>
          <w:position w:val="-1"/>
          <w:sz w:val="24"/>
          <w:szCs w:val="24"/>
        </w:rPr>
        <w:t xml:space="preserve">t the </w:t>
      </w:r>
      <w:r>
        <w:rPr>
          <w:spacing w:val="1"/>
          <w:position w:val="-1"/>
          <w:sz w:val="24"/>
          <w:szCs w:val="24"/>
        </w:rPr>
        <w:t>r</w:t>
      </w:r>
      <w:r>
        <w:rPr>
          <w:spacing w:val="-1"/>
          <w:position w:val="-1"/>
          <w:sz w:val="24"/>
          <w:szCs w:val="24"/>
        </w:rPr>
        <w:t>e</w:t>
      </w:r>
      <w:r>
        <w:rPr>
          <w:position w:val="-1"/>
          <w:sz w:val="24"/>
          <w:szCs w:val="24"/>
        </w:rPr>
        <w:t>quir</w:t>
      </w:r>
      <w:r>
        <w:rPr>
          <w:spacing w:val="-1"/>
          <w:position w:val="-1"/>
          <w:sz w:val="24"/>
          <w:szCs w:val="24"/>
        </w:rPr>
        <w:t>e</w:t>
      </w:r>
      <w:r>
        <w:rPr>
          <w:position w:val="-1"/>
          <w:sz w:val="24"/>
          <w:szCs w:val="24"/>
        </w:rPr>
        <w:t>ments of</w:t>
      </w:r>
      <w:r>
        <w:rPr>
          <w:spacing w:val="2"/>
          <w:position w:val="-1"/>
          <w:sz w:val="24"/>
          <w:szCs w:val="24"/>
        </w:rPr>
        <w:t xml:space="preserve"> </w:t>
      </w:r>
      <w:r>
        <w:rPr>
          <w:spacing w:val="-3"/>
          <w:position w:val="-1"/>
          <w:sz w:val="24"/>
          <w:szCs w:val="24"/>
        </w:rPr>
        <w:t>I</w:t>
      </w:r>
      <w:r>
        <w:rPr>
          <w:position w:val="-1"/>
          <w:sz w:val="24"/>
          <w:szCs w:val="24"/>
        </w:rPr>
        <w:t>ndian</w:t>
      </w:r>
      <w:r>
        <w:rPr>
          <w:spacing w:val="2"/>
          <w:position w:val="-1"/>
          <w:sz w:val="24"/>
          <w:szCs w:val="24"/>
        </w:rPr>
        <w:t xml:space="preserve"> </w:t>
      </w:r>
      <w:r>
        <w:rPr>
          <w:spacing w:val="-1"/>
          <w:position w:val="-1"/>
          <w:sz w:val="24"/>
          <w:szCs w:val="24"/>
        </w:rPr>
        <w:t>a</w:t>
      </w:r>
      <w:r>
        <w:rPr>
          <w:position w:val="-1"/>
          <w:sz w:val="24"/>
          <w:szCs w:val="24"/>
        </w:rPr>
        <w:t xml:space="preserve">nd </w:t>
      </w:r>
      <w:r>
        <w:rPr>
          <w:spacing w:val="3"/>
          <w:position w:val="-1"/>
          <w:sz w:val="24"/>
          <w:szCs w:val="24"/>
        </w:rPr>
        <w:t>m</w:t>
      </w:r>
      <w:r>
        <w:rPr>
          <w:position w:val="-1"/>
          <w:sz w:val="24"/>
          <w:szCs w:val="24"/>
        </w:rPr>
        <w:t>ul</w:t>
      </w:r>
      <w:r>
        <w:rPr>
          <w:spacing w:val="1"/>
          <w:position w:val="-1"/>
          <w:sz w:val="24"/>
          <w:szCs w:val="24"/>
        </w:rPr>
        <w:t>t</w:t>
      </w:r>
      <w:r>
        <w:rPr>
          <w:position w:val="-1"/>
          <w:sz w:val="24"/>
          <w:szCs w:val="24"/>
        </w:rPr>
        <w:t xml:space="preserve">inational </w:t>
      </w:r>
      <w:r>
        <w:rPr>
          <w:spacing w:val="-1"/>
          <w:position w:val="-1"/>
          <w:sz w:val="24"/>
          <w:szCs w:val="24"/>
        </w:rPr>
        <w:t>c</w:t>
      </w:r>
      <w:r>
        <w:rPr>
          <w:position w:val="-1"/>
          <w:sz w:val="24"/>
          <w:szCs w:val="24"/>
        </w:rPr>
        <w:t>ompani</w:t>
      </w:r>
      <w:r>
        <w:rPr>
          <w:spacing w:val="-1"/>
          <w:position w:val="-1"/>
          <w:sz w:val="24"/>
          <w:szCs w:val="24"/>
        </w:rPr>
        <w:t>e</w:t>
      </w:r>
      <w:r>
        <w:rPr>
          <w:position w:val="-1"/>
          <w:sz w:val="24"/>
          <w:szCs w:val="24"/>
        </w:rPr>
        <w:t>s.</w:t>
      </w: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D61F8A" w:rsidRDefault="003C271E" w:rsidP="00D61F8A">
      <w:pPr>
        <w:widowControl w:val="0"/>
        <w:autoSpaceDE w:val="0"/>
        <w:autoSpaceDN w:val="0"/>
        <w:adjustRightInd w:val="0"/>
        <w:spacing w:line="200" w:lineRule="exact"/>
      </w:pPr>
      <w:r>
        <w:rPr>
          <w:noProof/>
        </w:rPr>
        <mc:AlternateContent>
          <mc:Choice Requires="wpg">
            <w:drawing>
              <wp:anchor distT="0" distB="0" distL="114300" distR="114300" simplePos="0" relativeHeight="251653120" behindDoc="1" locked="0" layoutInCell="0" allowOverlap="1" wp14:anchorId="7682B3DF" wp14:editId="0F3B67E1">
                <wp:simplePos x="0" y="0"/>
                <wp:positionH relativeFrom="margin">
                  <wp:posOffset>-283265</wp:posOffset>
                </wp:positionH>
                <wp:positionV relativeFrom="page">
                  <wp:posOffset>4754438</wp:posOffset>
                </wp:positionV>
                <wp:extent cx="6797040" cy="3976576"/>
                <wp:effectExtent l="0" t="0" r="22860" b="5080"/>
                <wp:wrapNone/>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7040" cy="3976576"/>
                          <a:chOff x="1321" y="7521"/>
                          <a:chExt cx="9599" cy="5096"/>
                        </a:xfrm>
                      </wpg:grpSpPr>
                      <wps:wsp>
                        <wps:cNvPr id="271" name="Freeform 29"/>
                        <wps:cNvSpPr>
                          <a:spLocks/>
                        </wps:cNvSpPr>
                        <wps:spPr bwMode="auto">
                          <a:xfrm>
                            <a:off x="1327" y="7527"/>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30"/>
                        <wps:cNvSpPr>
                          <a:spLocks/>
                        </wps:cNvSpPr>
                        <wps:spPr bwMode="auto">
                          <a:xfrm>
                            <a:off x="1332" y="7532"/>
                            <a:ext cx="0" cy="5074"/>
                          </a:xfrm>
                          <a:custGeom>
                            <a:avLst/>
                            <a:gdLst>
                              <a:gd name="T0" fmla="*/ 0 h 5074"/>
                              <a:gd name="T1" fmla="*/ 5074 h 5074"/>
                            </a:gdLst>
                            <a:ahLst/>
                            <a:cxnLst>
                              <a:cxn ang="0">
                                <a:pos x="0" y="T0"/>
                              </a:cxn>
                              <a:cxn ang="0">
                                <a:pos x="0" y="T1"/>
                              </a:cxn>
                            </a:cxnLst>
                            <a:rect l="0" t="0" r="r" b="b"/>
                            <a:pathLst>
                              <a:path h="5074">
                                <a:moveTo>
                                  <a:pt x="0" y="0"/>
                                </a:moveTo>
                                <a:lnTo>
                                  <a:pt x="0" y="507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31"/>
                        <wps:cNvSpPr>
                          <a:spLocks/>
                        </wps:cNvSpPr>
                        <wps:spPr bwMode="auto">
                          <a:xfrm>
                            <a:off x="1327" y="12611"/>
                            <a:ext cx="9587" cy="0"/>
                          </a:xfrm>
                          <a:custGeom>
                            <a:avLst/>
                            <a:gdLst>
                              <a:gd name="T0" fmla="*/ 0 w 9587"/>
                              <a:gd name="T1" fmla="*/ 9587 w 9587"/>
                            </a:gdLst>
                            <a:ahLst/>
                            <a:cxnLst>
                              <a:cxn ang="0">
                                <a:pos x="T0" y="0"/>
                              </a:cxn>
                              <a:cxn ang="0">
                                <a:pos x="T1" y="0"/>
                              </a:cxn>
                            </a:cxnLst>
                            <a:rect l="0" t="0" r="r" b="b"/>
                            <a:pathLst>
                              <a:path w="9587">
                                <a:moveTo>
                                  <a:pt x="0" y="0"/>
                                </a:moveTo>
                                <a:lnTo>
                                  <a:pt x="9587"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32"/>
                        <wps:cNvSpPr>
                          <a:spLocks/>
                        </wps:cNvSpPr>
                        <wps:spPr bwMode="auto">
                          <a:xfrm>
                            <a:off x="10910" y="7532"/>
                            <a:ext cx="0" cy="5074"/>
                          </a:xfrm>
                          <a:custGeom>
                            <a:avLst/>
                            <a:gdLst>
                              <a:gd name="T0" fmla="*/ 0 h 5074"/>
                              <a:gd name="T1" fmla="*/ 5074 h 5074"/>
                            </a:gdLst>
                            <a:ahLst/>
                            <a:cxnLst>
                              <a:cxn ang="0">
                                <a:pos x="0" y="T0"/>
                              </a:cxn>
                              <a:cxn ang="0">
                                <a:pos x="0" y="T1"/>
                              </a:cxn>
                            </a:cxnLst>
                            <a:rect l="0" t="0" r="r" b="b"/>
                            <a:pathLst>
                              <a:path h="5074">
                                <a:moveTo>
                                  <a:pt x="0" y="0"/>
                                </a:moveTo>
                                <a:lnTo>
                                  <a:pt x="0" y="507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932AC45" id="Group 270" o:spid="_x0000_s1026" style="position:absolute;margin-left:-22.3pt;margin-top:374.35pt;width:535.2pt;height:313.1pt;z-index:-251663360;mso-position-horizontal-relative:margin;mso-position-vertical-relative:page" coordorigin="1321,7521" coordsize="9599,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" o:allowincell="f">
                <v:shape id="Freeform 29" o:spid="_x0000_s1027" style="position:absolute;left:1327;top:7527;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" path="m,l9587,e" filled="f" strokeweight=".58pt">
                  <v:path arrowok="t" o:connecttype="custom" o:connectlocs="0,0;9587,0" o:connectangles="0,0"/>
                </v:shape>
                <v:shape id="Freeform 30" o:spid="_x0000_s1028" style="position:absolute;left:1332;top:7532;width:0;height:5074;visibility:visible;mso-wrap-style:square;v-text-anchor:top" coordsize="0,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" path="m,l,5074e" filled="f" strokeweight=".58pt">
                  <v:path arrowok="t" o:connecttype="custom" o:connectlocs="0,0;0,5074" o:connectangles="0,0"/>
                </v:shape>
                <v:shape id="Freeform 31" o:spid="_x0000_s1029" style="position:absolute;left:1327;top:12611;width:9587;height:0;visibility:visible;mso-wrap-style:square;v-text-anchor:top" coordsize="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" path="m,l9587,e" filled="f" strokeweight=".20458mm">
                  <v:path arrowok="t" o:connecttype="custom" o:connectlocs="0,0;9587,0" o:connectangles="0,0"/>
                </v:shape>
                <v:shape id="Freeform 32" o:spid="_x0000_s1030" style="position:absolute;left:10910;top:7532;width:0;height:5074;visibility:visible;mso-wrap-style:square;v-text-anchor:top" coordsize="0,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" path="m,l,5074e" filled="f" strokeweight=".58pt">
                  <v:path arrowok="t" o:connecttype="custom" o:connectlocs="0,0;0,5074" o:connectangles="0,0"/>
                </v:shape>
                <w10:wrap anchorx="margin" anchory="page"/>
              </v:group>
            </w:pict>
          </mc:Fallback>
        </mc:AlternateContent>
      </w:r>
    </w:p>
    <w:p w:rsidR="00D61F8A" w:rsidRDefault="00D61F8A" w:rsidP="00D61F8A">
      <w:pPr>
        <w:widowControl w:val="0"/>
        <w:autoSpaceDE w:val="0"/>
        <w:autoSpaceDN w:val="0"/>
        <w:adjustRightInd w:val="0"/>
        <w:spacing w:line="200" w:lineRule="exact"/>
      </w:pPr>
    </w:p>
    <w:p w:rsidR="00B34DDD" w:rsidRPr="00B34DDD" w:rsidRDefault="00B34DDD" w:rsidP="00B34DDD">
      <w:pPr>
        <w:widowControl w:val="0"/>
        <w:autoSpaceDE w:val="0"/>
        <w:autoSpaceDN w:val="0"/>
        <w:adjustRightInd w:val="0"/>
        <w:spacing w:line="200" w:lineRule="exact"/>
      </w:pPr>
    </w:p>
    <w:p w:rsidR="00D61F8A" w:rsidRPr="00B34DDD" w:rsidRDefault="00D61F8A" w:rsidP="00B34DDD">
      <w:pPr>
        <w:widowControl w:val="0"/>
        <w:autoSpaceDE w:val="0"/>
        <w:autoSpaceDN w:val="0"/>
        <w:adjustRightInd w:val="0"/>
        <w:spacing w:before="29" w:line="480" w:lineRule="auto"/>
        <w:ind w:left="2549"/>
        <w:rPr>
          <w:sz w:val="24"/>
          <w:szCs w:val="24"/>
        </w:rPr>
      </w:pPr>
      <w:r>
        <w:rPr>
          <w:b/>
          <w:bCs/>
          <w:spacing w:val="-3"/>
          <w:sz w:val="24"/>
          <w:szCs w:val="24"/>
        </w:rPr>
        <w:t>P</w:t>
      </w:r>
      <w:r>
        <w:rPr>
          <w:b/>
          <w:bCs/>
          <w:sz w:val="24"/>
          <w:szCs w:val="24"/>
        </w:rPr>
        <w:t>R</w:t>
      </w:r>
      <w:r>
        <w:rPr>
          <w:b/>
          <w:bCs/>
          <w:spacing w:val="2"/>
          <w:sz w:val="24"/>
          <w:szCs w:val="24"/>
        </w:rPr>
        <w:t>O</w:t>
      </w:r>
      <w:r>
        <w:rPr>
          <w:b/>
          <w:bCs/>
          <w:spacing w:val="-2"/>
          <w:sz w:val="24"/>
          <w:szCs w:val="24"/>
        </w:rPr>
        <w:t>G</w:t>
      </w:r>
      <w:r>
        <w:rPr>
          <w:b/>
          <w:bCs/>
          <w:sz w:val="24"/>
          <w:szCs w:val="24"/>
        </w:rPr>
        <w:t>R</w:t>
      </w:r>
      <w:r>
        <w:rPr>
          <w:b/>
          <w:bCs/>
          <w:spacing w:val="1"/>
          <w:sz w:val="24"/>
          <w:szCs w:val="24"/>
        </w:rPr>
        <w:t>A</w:t>
      </w:r>
      <w:r>
        <w:rPr>
          <w:b/>
          <w:bCs/>
          <w:sz w:val="24"/>
          <w:szCs w:val="24"/>
        </w:rPr>
        <w:t>M</w:t>
      </w:r>
      <w:r>
        <w:rPr>
          <w:b/>
          <w:bCs/>
          <w:spacing w:val="-1"/>
          <w:sz w:val="24"/>
          <w:szCs w:val="24"/>
        </w:rPr>
        <w:t xml:space="preserve"> </w:t>
      </w:r>
      <w:r>
        <w:rPr>
          <w:b/>
          <w:bCs/>
          <w:spacing w:val="1"/>
          <w:sz w:val="24"/>
          <w:szCs w:val="24"/>
        </w:rPr>
        <w:t>S</w:t>
      </w:r>
      <w:r>
        <w:rPr>
          <w:b/>
          <w:bCs/>
          <w:spacing w:val="-3"/>
          <w:sz w:val="24"/>
          <w:szCs w:val="24"/>
        </w:rPr>
        <w:t>P</w:t>
      </w:r>
      <w:r>
        <w:rPr>
          <w:b/>
          <w:bCs/>
          <w:sz w:val="24"/>
          <w:szCs w:val="24"/>
        </w:rPr>
        <w:t>EC</w:t>
      </w:r>
      <w:r>
        <w:rPr>
          <w:b/>
          <w:bCs/>
          <w:spacing w:val="2"/>
          <w:sz w:val="24"/>
          <w:szCs w:val="24"/>
        </w:rPr>
        <w:t>I</w:t>
      </w:r>
      <w:r>
        <w:rPr>
          <w:b/>
          <w:bCs/>
          <w:spacing w:val="-3"/>
          <w:sz w:val="24"/>
          <w:szCs w:val="24"/>
        </w:rPr>
        <w:t>F</w:t>
      </w:r>
      <w:r>
        <w:rPr>
          <w:b/>
          <w:bCs/>
          <w:spacing w:val="2"/>
          <w:sz w:val="24"/>
          <w:szCs w:val="24"/>
        </w:rPr>
        <w:t>I</w:t>
      </w:r>
      <w:r>
        <w:rPr>
          <w:b/>
          <w:bCs/>
          <w:sz w:val="24"/>
          <w:szCs w:val="24"/>
        </w:rPr>
        <w:t>C</w:t>
      </w:r>
      <w:r>
        <w:rPr>
          <w:b/>
          <w:bCs/>
          <w:spacing w:val="2"/>
          <w:sz w:val="24"/>
          <w:szCs w:val="24"/>
        </w:rPr>
        <w:t xml:space="preserve"> </w:t>
      </w:r>
      <w:r>
        <w:rPr>
          <w:b/>
          <w:bCs/>
          <w:sz w:val="24"/>
          <w:szCs w:val="24"/>
        </w:rPr>
        <w:t>OUTCO</w:t>
      </w:r>
      <w:r>
        <w:rPr>
          <w:b/>
          <w:bCs/>
          <w:spacing w:val="-1"/>
          <w:sz w:val="24"/>
          <w:szCs w:val="24"/>
        </w:rPr>
        <w:t>M</w:t>
      </w:r>
      <w:r>
        <w:rPr>
          <w:b/>
          <w:bCs/>
          <w:sz w:val="24"/>
          <w:szCs w:val="24"/>
        </w:rPr>
        <w:t>E</w:t>
      </w:r>
      <w:r>
        <w:rPr>
          <w:b/>
          <w:bCs/>
          <w:spacing w:val="3"/>
          <w:sz w:val="24"/>
          <w:szCs w:val="24"/>
        </w:rPr>
        <w:t xml:space="preserve"> </w:t>
      </w:r>
      <w:r>
        <w:rPr>
          <w:b/>
          <w:bCs/>
          <w:sz w:val="24"/>
          <w:szCs w:val="24"/>
        </w:rPr>
        <w:t>(</w:t>
      </w:r>
      <w:r>
        <w:rPr>
          <w:b/>
          <w:bCs/>
          <w:spacing w:val="-3"/>
          <w:sz w:val="24"/>
          <w:szCs w:val="24"/>
        </w:rPr>
        <w:t>P</w:t>
      </w:r>
      <w:r>
        <w:rPr>
          <w:b/>
          <w:bCs/>
          <w:spacing w:val="1"/>
          <w:sz w:val="24"/>
          <w:szCs w:val="24"/>
        </w:rPr>
        <w:t>S</w:t>
      </w:r>
      <w:r>
        <w:rPr>
          <w:b/>
          <w:bCs/>
          <w:sz w:val="24"/>
          <w:szCs w:val="24"/>
        </w:rPr>
        <w:t>O)</w:t>
      </w:r>
    </w:p>
    <w:p w:rsidR="00D61F8A" w:rsidRDefault="00D61F8A" w:rsidP="00B34DDD">
      <w:pPr>
        <w:widowControl w:val="0"/>
        <w:autoSpaceDE w:val="0"/>
        <w:autoSpaceDN w:val="0"/>
        <w:adjustRightInd w:val="0"/>
        <w:spacing w:line="480" w:lineRule="auto"/>
        <w:ind w:left="460" w:right="83" w:hanging="360"/>
        <w:jc w:val="both"/>
        <w:rPr>
          <w:sz w:val="24"/>
          <w:szCs w:val="24"/>
        </w:rPr>
      </w:pPr>
      <w:r>
        <w:rPr>
          <w:sz w:val="24"/>
          <w:szCs w:val="24"/>
        </w:rPr>
        <w:t xml:space="preserve">1. </w:t>
      </w:r>
      <w:r>
        <w:rPr>
          <w:spacing w:val="30"/>
          <w:sz w:val="24"/>
          <w:szCs w:val="24"/>
        </w:rPr>
        <w:t xml:space="preserve"> </w:t>
      </w:r>
      <w:r>
        <w:rPr>
          <w:b/>
          <w:bCs/>
          <w:spacing w:val="-3"/>
          <w:sz w:val="24"/>
          <w:szCs w:val="24"/>
        </w:rPr>
        <w:t>P</w:t>
      </w:r>
      <w:r>
        <w:rPr>
          <w:b/>
          <w:bCs/>
          <w:spacing w:val="1"/>
          <w:sz w:val="24"/>
          <w:szCs w:val="24"/>
        </w:rPr>
        <w:t>S</w:t>
      </w:r>
      <w:r>
        <w:rPr>
          <w:b/>
          <w:bCs/>
          <w:sz w:val="24"/>
          <w:szCs w:val="24"/>
        </w:rPr>
        <w:t>01</w:t>
      </w:r>
      <w:r>
        <w:rPr>
          <w:sz w:val="24"/>
          <w:szCs w:val="24"/>
        </w:rPr>
        <w:t>:</w:t>
      </w:r>
      <w:r>
        <w:rPr>
          <w:spacing w:val="24"/>
          <w:sz w:val="24"/>
          <w:szCs w:val="24"/>
        </w:rPr>
        <w:t xml:space="preserve"> </w:t>
      </w:r>
      <w:r>
        <w:rPr>
          <w:spacing w:val="-1"/>
          <w:sz w:val="24"/>
          <w:szCs w:val="24"/>
        </w:rPr>
        <w:t>F</w:t>
      </w:r>
      <w:r>
        <w:rPr>
          <w:sz w:val="24"/>
          <w:szCs w:val="24"/>
        </w:rPr>
        <w:t>ound</w:t>
      </w:r>
      <w:r>
        <w:rPr>
          <w:spacing w:val="-1"/>
          <w:sz w:val="24"/>
          <w:szCs w:val="24"/>
        </w:rPr>
        <w:t>a</w:t>
      </w:r>
      <w:r>
        <w:rPr>
          <w:sz w:val="24"/>
          <w:szCs w:val="24"/>
        </w:rPr>
        <w:t>t</w:t>
      </w:r>
      <w:r>
        <w:rPr>
          <w:spacing w:val="1"/>
          <w:sz w:val="24"/>
          <w:szCs w:val="24"/>
        </w:rPr>
        <w:t>i</w:t>
      </w:r>
      <w:r>
        <w:rPr>
          <w:sz w:val="24"/>
          <w:szCs w:val="24"/>
        </w:rPr>
        <w:t>on</w:t>
      </w:r>
      <w:r>
        <w:rPr>
          <w:spacing w:val="21"/>
          <w:sz w:val="24"/>
          <w:szCs w:val="24"/>
        </w:rPr>
        <w:t xml:space="preserve"> </w:t>
      </w:r>
      <w:r>
        <w:rPr>
          <w:sz w:val="24"/>
          <w:szCs w:val="24"/>
        </w:rPr>
        <w:t>of</w:t>
      </w:r>
      <w:r>
        <w:rPr>
          <w:spacing w:val="22"/>
          <w:sz w:val="24"/>
          <w:szCs w:val="24"/>
        </w:rPr>
        <w:t xml:space="preserve"> </w:t>
      </w:r>
      <w:r>
        <w:rPr>
          <w:sz w:val="24"/>
          <w:szCs w:val="24"/>
        </w:rPr>
        <w:t>m</w:t>
      </w:r>
      <w:r>
        <w:rPr>
          <w:spacing w:val="2"/>
          <w:sz w:val="24"/>
          <w:szCs w:val="24"/>
        </w:rPr>
        <w:t>a</w:t>
      </w:r>
      <w:r>
        <w:rPr>
          <w:sz w:val="24"/>
          <w:szCs w:val="24"/>
        </w:rPr>
        <w:t>them</w:t>
      </w:r>
      <w:r>
        <w:rPr>
          <w:spacing w:val="-1"/>
          <w:sz w:val="24"/>
          <w:szCs w:val="24"/>
        </w:rPr>
        <w:t>a</w:t>
      </w:r>
      <w:r>
        <w:rPr>
          <w:sz w:val="24"/>
          <w:szCs w:val="24"/>
        </w:rPr>
        <w:t>t</w:t>
      </w:r>
      <w:r>
        <w:rPr>
          <w:spacing w:val="1"/>
          <w:sz w:val="24"/>
          <w:szCs w:val="24"/>
        </w:rPr>
        <w:t>i</w:t>
      </w:r>
      <w:r>
        <w:rPr>
          <w:spacing w:val="-1"/>
          <w:sz w:val="24"/>
          <w:szCs w:val="24"/>
        </w:rPr>
        <w:t>ca</w:t>
      </w:r>
      <w:r>
        <w:rPr>
          <w:sz w:val="24"/>
          <w:szCs w:val="24"/>
        </w:rPr>
        <w:t>l</w:t>
      </w:r>
      <w:r>
        <w:rPr>
          <w:spacing w:val="21"/>
          <w:sz w:val="24"/>
          <w:szCs w:val="24"/>
        </w:rPr>
        <w:t xml:space="preserve"> </w:t>
      </w:r>
      <w:r>
        <w:rPr>
          <w:spacing w:val="-1"/>
          <w:sz w:val="24"/>
          <w:szCs w:val="24"/>
        </w:rPr>
        <w:t>c</w:t>
      </w:r>
      <w:r>
        <w:rPr>
          <w:sz w:val="24"/>
          <w:szCs w:val="24"/>
        </w:rPr>
        <w:t>o</w:t>
      </w:r>
      <w:r>
        <w:rPr>
          <w:spacing w:val="2"/>
          <w:sz w:val="24"/>
          <w:szCs w:val="24"/>
        </w:rPr>
        <w:t>n</w:t>
      </w:r>
      <w:r>
        <w:rPr>
          <w:spacing w:val="-1"/>
          <w:sz w:val="24"/>
          <w:szCs w:val="24"/>
        </w:rPr>
        <w:t>ce</w:t>
      </w:r>
      <w:r>
        <w:rPr>
          <w:sz w:val="24"/>
          <w:szCs w:val="24"/>
        </w:rPr>
        <w:t>pts:</w:t>
      </w:r>
      <w:r>
        <w:rPr>
          <w:spacing w:val="22"/>
          <w:sz w:val="24"/>
          <w:szCs w:val="24"/>
        </w:rPr>
        <w:t xml:space="preserve"> </w:t>
      </w:r>
      <w:r>
        <w:rPr>
          <w:sz w:val="24"/>
          <w:szCs w:val="24"/>
        </w:rPr>
        <w:t>To</w:t>
      </w:r>
      <w:r>
        <w:rPr>
          <w:spacing w:val="25"/>
          <w:sz w:val="24"/>
          <w:szCs w:val="24"/>
        </w:rPr>
        <w:t xml:space="preserve"> </w:t>
      </w:r>
      <w:r>
        <w:rPr>
          <w:sz w:val="24"/>
          <w:szCs w:val="24"/>
        </w:rPr>
        <w:t>use</w:t>
      </w:r>
      <w:r>
        <w:rPr>
          <w:spacing w:val="20"/>
          <w:sz w:val="24"/>
          <w:szCs w:val="24"/>
        </w:rPr>
        <w:t xml:space="preserve"> </w:t>
      </w:r>
      <w:r>
        <w:rPr>
          <w:sz w:val="24"/>
          <w:szCs w:val="24"/>
        </w:rPr>
        <w:t>math</w:t>
      </w:r>
      <w:r>
        <w:rPr>
          <w:spacing w:val="-1"/>
          <w:sz w:val="24"/>
          <w:szCs w:val="24"/>
        </w:rPr>
        <w:t>e</w:t>
      </w:r>
      <w:r>
        <w:rPr>
          <w:sz w:val="24"/>
          <w:szCs w:val="24"/>
        </w:rPr>
        <w:t>mati</w:t>
      </w:r>
      <w:r>
        <w:rPr>
          <w:spacing w:val="2"/>
          <w:sz w:val="24"/>
          <w:szCs w:val="24"/>
        </w:rPr>
        <w:t>c</w:t>
      </w:r>
      <w:r>
        <w:rPr>
          <w:spacing w:val="-1"/>
          <w:sz w:val="24"/>
          <w:szCs w:val="24"/>
        </w:rPr>
        <w:t>a</w:t>
      </w:r>
      <w:r>
        <w:rPr>
          <w:sz w:val="24"/>
          <w:szCs w:val="24"/>
        </w:rPr>
        <w:t>l</w:t>
      </w:r>
      <w:r>
        <w:rPr>
          <w:spacing w:val="21"/>
          <w:sz w:val="24"/>
          <w:szCs w:val="24"/>
        </w:rPr>
        <w:t xml:space="preserve"> </w:t>
      </w:r>
      <w:r>
        <w:rPr>
          <w:sz w:val="24"/>
          <w:szCs w:val="24"/>
        </w:rPr>
        <w:t>meth</w:t>
      </w:r>
      <w:r>
        <w:rPr>
          <w:spacing w:val="2"/>
          <w:sz w:val="24"/>
          <w:szCs w:val="24"/>
        </w:rPr>
        <w:t>o</w:t>
      </w:r>
      <w:r>
        <w:rPr>
          <w:sz w:val="24"/>
          <w:szCs w:val="24"/>
        </w:rPr>
        <w:t>dolo</w:t>
      </w:r>
      <w:r>
        <w:rPr>
          <w:spacing w:val="-2"/>
          <w:sz w:val="24"/>
          <w:szCs w:val="24"/>
        </w:rPr>
        <w:t>g</w:t>
      </w:r>
      <w:r>
        <w:rPr>
          <w:sz w:val="24"/>
          <w:szCs w:val="24"/>
        </w:rPr>
        <w:t>ies</w:t>
      </w:r>
      <w:r>
        <w:rPr>
          <w:spacing w:val="21"/>
          <w:sz w:val="24"/>
          <w:szCs w:val="24"/>
        </w:rPr>
        <w:t xml:space="preserve"> </w:t>
      </w:r>
      <w:r>
        <w:rPr>
          <w:sz w:val="24"/>
          <w:szCs w:val="24"/>
        </w:rPr>
        <w:t>to</w:t>
      </w:r>
      <w:r>
        <w:rPr>
          <w:spacing w:val="24"/>
          <w:sz w:val="24"/>
          <w:szCs w:val="24"/>
        </w:rPr>
        <w:t xml:space="preserve"> </w:t>
      </w:r>
      <w:r>
        <w:rPr>
          <w:spacing w:val="-1"/>
          <w:sz w:val="24"/>
          <w:szCs w:val="24"/>
        </w:rPr>
        <w:t>c</w:t>
      </w:r>
      <w:r>
        <w:rPr>
          <w:spacing w:val="1"/>
          <w:sz w:val="24"/>
          <w:szCs w:val="24"/>
        </w:rPr>
        <w:t>r</w:t>
      </w:r>
      <w:r>
        <w:rPr>
          <w:spacing w:val="-1"/>
          <w:sz w:val="24"/>
          <w:szCs w:val="24"/>
        </w:rPr>
        <w:t>ac</w:t>
      </w:r>
      <w:r>
        <w:rPr>
          <w:sz w:val="24"/>
          <w:szCs w:val="24"/>
        </w:rPr>
        <w:t>k p</w:t>
      </w:r>
      <w:r>
        <w:rPr>
          <w:spacing w:val="-1"/>
          <w:sz w:val="24"/>
          <w:szCs w:val="24"/>
        </w:rPr>
        <w:t>r</w:t>
      </w:r>
      <w:r>
        <w:rPr>
          <w:sz w:val="24"/>
          <w:szCs w:val="24"/>
        </w:rPr>
        <w:t>oblem using</w:t>
      </w:r>
      <w:r>
        <w:rPr>
          <w:spacing w:val="-2"/>
          <w:sz w:val="24"/>
          <w:szCs w:val="24"/>
        </w:rPr>
        <w:t xml:space="preserve"> </w:t>
      </w:r>
      <w:r>
        <w:rPr>
          <w:sz w:val="24"/>
          <w:szCs w:val="24"/>
        </w:rPr>
        <w:t>suitable</w:t>
      </w:r>
      <w:r>
        <w:rPr>
          <w:spacing w:val="-1"/>
          <w:sz w:val="24"/>
          <w:szCs w:val="24"/>
        </w:rPr>
        <w:t xml:space="preserve"> </w:t>
      </w:r>
      <w:r>
        <w:rPr>
          <w:spacing w:val="3"/>
          <w:sz w:val="24"/>
          <w:szCs w:val="24"/>
        </w:rPr>
        <w:t>m</w:t>
      </w:r>
      <w:r>
        <w:rPr>
          <w:spacing w:val="-1"/>
          <w:sz w:val="24"/>
          <w:szCs w:val="24"/>
        </w:rPr>
        <w:t>a</w:t>
      </w:r>
      <w:r>
        <w:rPr>
          <w:sz w:val="24"/>
          <w:szCs w:val="24"/>
        </w:rPr>
        <w:t>them</w:t>
      </w:r>
      <w:r>
        <w:rPr>
          <w:spacing w:val="-1"/>
          <w:sz w:val="24"/>
          <w:szCs w:val="24"/>
        </w:rPr>
        <w:t>a</w:t>
      </w:r>
      <w:r>
        <w:rPr>
          <w:sz w:val="24"/>
          <w:szCs w:val="24"/>
        </w:rPr>
        <w:t>t</w:t>
      </w:r>
      <w:r>
        <w:rPr>
          <w:spacing w:val="1"/>
          <w:sz w:val="24"/>
          <w:szCs w:val="24"/>
        </w:rPr>
        <w:t>i</w:t>
      </w:r>
      <w:r>
        <w:rPr>
          <w:spacing w:val="-1"/>
          <w:sz w:val="24"/>
          <w:szCs w:val="24"/>
        </w:rPr>
        <w:t>ca</w:t>
      </w:r>
      <w:r>
        <w:rPr>
          <w:sz w:val="24"/>
          <w:szCs w:val="24"/>
        </w:rPr>
        <w:t>l a</w:t>
      </w:r>
      <w:r>
        <w:rPr>
          <w:spacing w:val="2"/>
          <w:sz w:val="24"/>
          <w:szCs w:val="24"/>
        </w:rPr>
        <w:t>n</w:t>
      </w:r>
      <w:r>
        <w:rPr>
          <w:spacing w:val="-1"/>
          <w:sz w:val="24"/>
          <w:szCs w:val="24"/>
        </w:rPr>
        <w:t>a</w:t>
      </w:r>
      <w:r>
        <w:rPr>
          <w:spacing w:val="3"/>
          <w:sz w:val="24"/>
          <w:szCs w:val="24"/>
        </w:rPr>
        <w:t>l</w:t>
      </w:r>
      <w:r>
        <w:rPr>
          <w:spacing w:val="-5"/>
          <w:sz w:val="24"/>
          <w:szCs w:val="24"/>
        </w:rPr>
        <w:t>y</w:t>
      </w:r>
      <w:r>
        <w:rPr>
          <w:sz w:val="24"/>
          <w:szCs w:val="24"/>
        </w:rPr>
        <w:t>si</w:t>
      </w:r>
      <w:r>
        <w:rPr>
          <w:spacing w:val="1"/>
          <w:sz w:val="24"/>
          <w:szCs w:val="24"/>
        </w:rPr>
        <w:t>s</w:t>
      </w:r>
      <w:r>
        <w:rPr>
          <w:sz w:val="24"/>
          <w:szCs w:val="24"/>
        </w:rPr>
        <w:t>, d</w:t>
      </w:r>
      <w:r>
        <w:rPr>
          <w:spacing w:val="-1"/>
          <w:sz w:val="24"/>
          <w:szCs w:val="24"/>
        </w:rPr>
        <w:t>a</w:t>
      </w:r>
      <w:r>
        <w:rPr>
          <w:spacing w:val="3"/>
          <w:sz w:val="24"/>
          <w:szCs w:val="24"/>
        </w:rPr>
        <w:t>t</w:t>
      </w:r>
      <w:r>
        <w:rPr>
          <w:sz w:val="24"/>
          <w:szCs w:val="24"/>
        </w:rPr>
        <w:t>a</w:t>
      </w:r>
      <w:r>
        <w:rPr>
          <w:spacing w:val="-1"/>
          <w:sz w:val="24"/>
          <w:szCs w:val="24"/>
        </w:rPr>
        <w:t xml:space="preserve"> </w:t>
      </w:r>
      <w:r>
        <w:rPr>
          <w:sz w:val="24"/>
          <w:szCs w:val="24"/>
        </w:rPr>
        <w:t>stru</w:t>
      </w:r>
      <w:r>
        <w:rPr>
          <w:spacing w:val="-1"/>
          <w:sz w:val="24"/>
          <w:szCs w:val="24"/>
        </w:rPr>
        <w:t>c</w:t>
      </w:r>
      <w:r>
        <w:rPr>
          <w:sz w:val="24"/>
          <w:szCs w:val="24"/>
        </w:rPr>
        <w:t>ture</w:t>
      </w:r>
      <w:r>
        <w:rPr>
          <w:spacing w:val="1"/>
          <w:sz w:val="24"/>
          <w:szCs w:val="24"/>
        </w:rPr>
        <w:t xml:space="preserve"> </w:t>
      </w:r>
      <w:r>
        <w:rPr>
          <w:spacing w:val="-1"/>
          <w:sz w:val="24"/>
          <w:szCs w:val="24"/>
        </w:rPr>
        <w:t>a</w:t>
      </w:r>
      <w:r>
        <w:rPr>
          <w:sz w:val="24"/>
          <w:szCs w:val="24"/>
        </w:rPr>
        <w:t>nd suitable</w:t>
      </w:r>
      <w:r>
        <w:rPr>
          <w:spacing w:val="2"/>
          <w:sz w:val="24"/>
          <w:szCs w:val="24"/>
        </w:rPr>
        <w:t xml:space="preserve"> </w:t>
      </w:r>
      <w:r>
        <w:rPr>
          <w:spacing w:val="-1"/>
          <w:sz w:val="24"/>
          <w:szCs w:val="24"/>
        </w:rPr>
        <w:t>a</w:t>
      </w:r>
      <w:r>
        <w:rPr>
          <w:spacing w:val="3"/>
          <w:sz w:val="24"/>
          <w:szCs w:val="24"/>
        </w:rPr>
        <w:t>l</w:t>
      </w:r>
      <w:r>
        <w:rPr>
          <w:spacing w:val="-2"/>
          <w:sz w:val="24"/>
          <w:szCs w:val="24"/>
        </w:rPr>
        <w:t>g</w:t>
      </w:r>
      <w:r>
        <w:rPr>
          <w:sz w:val="24"/>
          <w:szCs w:val="24"/>
        </w:rPr>
        <w:t>o</w:t>
      </w:r>
      <w:r>
        <w:rPr>
          <w:spacing w:val="-1"/>
          <w:sz w:val="24"/>
          <w:szCs w:val="24"/>
        </w:rPr>
        <w:t>r</w:t>
      </w:r>
      <w:r>
        <w:rPr>
          <w:sz w:val="24"/>
          <w:szCs w:val="24"/>
        </w:rPr>
        <w:t>i</w:t>
      </w:r>
      <w:r>
        <w:rPr>
          <w:spacing w:val="1"/>
          <w:sz w:val="24"/>
          <w:szCs w:val="24"/>
        </w:rPr>
        <w:t>t</w:t>
      </w:r>
      <w:r>
        <w:rPr>
          <w:sz w:val="24"/>
          <w:szCs w:val="24"/>
        </w:rPr>
        <w:t>hm.</w:t>
      </w:r>
    </w:p>
    <w:p w:rsidR="00D61F8A" w:rsidRDefault="00D61F8A" w:rsidP="00B34DDD">
      <w:pPr>
        <w:widowControl w:val="0"/>
        <w:autoSpaceDE w:val="0"/>
        <w:autoSpaceDN w:val="0"/>
        <w:adjustRightInd w:val="0"/>
        <w:spacing w:before="5" w:line="480" w:lineRule="auto"/>
        <w:ind w:left="460" w:right="84" w:hanging="360"/>
        <w:jc w:val="both"/>
        <w:rPr>
          <w:sz w:val="24"/>
          <w:szCs w:val="24"/>
        </w:rPr>
      </w:pPr>
      <w:r>
        <w:rPr>
          <w:sz w:val="24"/>
          <w:szCs w:val="24"/>
        </w:rPr>
        <w:t xml:space="preserve">2. </w:t>
      </w:r>
      <w:r>
        <w:rPr>
          <w:spacing w:val="30"/>
          <w:sz w:val="24"/>
          <w:szCs w:val="24"/>
        </w:rPr>
        <w:t xml:space="preserve"> </w:t>
      </w:r>
      <w:r>
        <w:rPr>
          <w:b/>
          <w:bCs/>
          <w:spacing w:val="-3"/>
          <w:sz w:val="24"/>
          <w:szCs w:val="24"/>
        </w:rPr>
        <w:t>P</w:t>
      </w:r>
      <w:r>
        <w:rPr>
          <w:b/>
          <w:bCs/>
          <w:spacing w:val="1"/>
          <w:sz w:val="24"/>
          <w:szCs w:val="24"/>
        </w:rPr>
        <w:t>S</w:t>
      </w:r>
      <w:r>
        <w:rPr>
          <w:b/>
          <w:bCs/>
          <w:sz w:val="24"/>
          <w:szCs w:val="24"/>
        </w:rPr>
        <w:t>O</w:t>
      </w:r>
      <w:r>
        <w:rPr>
          <w:b/>
          <w:bCs/>
          <w:spacing w:val="1"/>
          <w:sz w:val="24"/>
          <w:szCs w:val="24"/>
        </w:rPr>
        <w:t>2</w:t>
      </w:r>
      <w:r>
        <w:rPr>
          <w:sz w:val="24"/>
          <w:szCs w:val="24"/>
        </w:rPr>
        <w:t>:</w:t>
      </w:r>
      <w:r>
        <w:rPr>
          <w:spacing w:val="3"/>
          <w:sz w:val="24"/>
          <w:szCs w:val="24"/>
        </w:rPr>
        <w:t xml:space="preserve"> </w:t>
      </w:r>
      <w:r>
        <w:rPr>
          <w:spacing w:val="-1"/>
          <w:sz w:val="24"/>
          <w:szCs w:val="24"/>
        </w:rPr>
        <w:t>F</w:t>
      </w:r>
      <w:r>
        <w:rPr>
          <w:sz w:val="24"/>
          <w:szCs w:val="24"/>
        </w:rPr>
        <w:t>ound</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of</w:t>
      </w:r>
      <w:r>
        <w:rPr>
          <w:spacing w:val="1"/>
          <w:sz w:val="24"/>
          <w:szCs w:val="24"/>
        </w:rPr>
        <w:t xml:space="preserve"> </w:t>
      </w:r>
      <w:r>
        <w:rPr>
          <w:sz w:val="24"/>
          <w:szCs w:val="24"/>
        </w:rPr>
        <w:t>C</w:t>
      </w:r>
      <w:r>
        <w:rPr>
          <w:spacing w:val="-2"/>
          <w:sz w:val="24"/>
          <w:szCs w:val="24"/>
        </w:rPr>
        <w:t>o</w:t>
      </w:r>
      <w:r>
        <w:rPr>
          <w:sz w:val="24"/>
          <w:szCs w:val="24"/>
        </w:rPr>
        <w:t>mpu</w:t>
      </w:r>
      <w:r>
        <w:rPr>
          <w:spacing w:val="1"/>
          <w:sz w:val="24"/>
          <w:szCs w:val="24"/>
        </w:rPr>
        <w:t>t</w:t>
      </w:r>
      <w:r>
        <w:rPr>
          <w:spacing w:val="-1"/>
          <w:sz w:val="24"/>
          <w:szCs w:val="24"/>
        </w:rPr>
        <w:t>e</w:t>
      </w:r>
      <w:r>
        <w:rPr>
          <w:sz w:val="24"/>
          <w:szCs w:val="24"/>
        </w:rPr>
        <w:t>r</w:t>
      </w:r>
      <w:r>
        <w:rPr>
          <w:spacing w:val="1"/>
          <w:sz w:val="24"/>
          <w:szCs w:val="24"/>
        </w:rPr>
        <w:t xml:space="preserve"> </w:t>
      </w:r>
      <w:r>
        <w:rPr>
          <w:spacing w:val="3"/>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the</w:t>
      </w:r>
      <w:r>
        <w:rPr>
          <w:spacing w:val="2"/>
          <w:sz w:val="24"/>
          <w:szCs w:val="24"/>
        </w:rPr>
        <w:t xml:space="preserve"> </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y</w:t>
      </w:r>
      <w:r>
        <w:rPr>
          <w:spacing w:val="-3"/>
          <w:sz w:val="24"/>
          <w:szCs w:val="24"/>
        </w:rPr>
        <w:t xml:space="preserve"> </w:t>
      </w:r>
      <w:r>
        <w:rPr>
          <w:sz w:val="24"/>
          <w:szCs w:val="24"/>
        </w:rPr>
        <w:t>to</w:t>
      </w:r>
      <w:r>
        <w:rPr>
          <w:spacing w:val="3"/>
          <w:sz w:val="24"/>
          <w:szCs w:val="24"/>
        </w:rPr>
        <w:t xml:space="preserve"> </w:t>
      </w:r>
      <w:r>
        <w:rPr>
          <w:sz w:val="24"/>
          <w:szCs w:val="24"/>
        </w:rPr>
        <w:t>in</w:t>
      </w:r>
      <w:r>
        <w:rPr>
          <w:spacing w:val="1"/>
          <w:sz w:val="24"/>
          <w:szCs w:val="24"/>
        </w:rPr>
        <w:t>t</w:t>
      </w:r>
      <w:r>
        <w:rPr>
          <w:spacing w:val="-1"/>
          <w:sz w:val="24"/>
          <w:szCs w:val="24"/>
        </w:rPr>
        <w:t>e</w:t>
      </w:r>
      <w:r>
        <w:rPr>
          <w:sz w:val="24"/>
          <w:szCs w:val="24"/>
        </w:rPr>
        <w:t>rp</w:t>
      </w:r>
      <w:r>
        <w:rPr>
          <w:spacing w:val="1"/>
          <w:sz w:val="24"/>
          <w:szCs w:val="24"/>
        </w:rPr>
        <w:t>r</w:t>
      </w:r>
      <w:r>
        <w:rPr>
          <w:spacing w:val="-1"/>
          <w:sz w:val="24"/>
          <w:szCs w:val="24"/>
        </w:rPr>
        <w:t>e</w:t>
      </w:r>
      <w:r>
        <w:rPr>
          <w:sz w:val="24"/>
          <w:szCs w:val="24"/>
        </w:rPr>
        <w:t>t</w:t>
      </w:r>
      <w:r>
        <w:rPr>
          <w:spacing w:val="3"/>
          <w:sz w:val="24"/>
          <w:szCs w:val="24"/>
        </w:rPr>
        <w:t xml:space="preserve"> </w:t>
      </w:r>
      <w:r>
        <w:rPr>
          <w:sz w:val="24"/>
          <w:szCs w:val="24"/>
        </w:rPr>
        <w:t>the</w:t>
      </w:r>
      <w:r>
        <w:rPr>
          <w:spacing w:val="2"/>
          <w:sz w:val="24"/>
          <w:szCs w:val="24"/>
        </w:rPr>
        <w:t xml:space="preserve"> </w:t>
      </w:r>
      <w:r>
        <w:rPr>
          <w:sz w:val="24"/>
          <w:szCs w:val="24"/>
        </w:rPr>
        <w:t>fund</w:t>
      </w:r>
      <w:r>
        <w:rPr>
          <w:spacing w:val="-2"/>
          <w:sz w:val="24"/>
          <w:szCs w:val="24"/>
        </w:rPr>
        <w:t>a</w:t>
      </w:r>
      <w:r>
        <w:rPr>
          <w:sz w:val="24"/>
          <w:szCs w:val="24"/>
        </w:rPr>
        <w:t>ment</w:t>
      </w:r>
      <w:r>
        <w:rPr>
          <w:spacing w:val="-1"/>
          <w:sz w:val="24"/>
          <w:szCs w:val="24"/>
        </w:rPr>
        <w:t>a</w:t>
      </w:r>
      <w:r>
        <w:rPr>
          <w:sz w:val="24"/>
          <w:szCs w:val="24"/>
        </w:rPr>
        <w:t>l</w:t>
      </w:r>
      <w:r>
        <w:rPr>
          <w:spacing w:val="3"/>
          <w:sz w:val="24"/>
          <w:szCs w:val="24"/>
        </w:rPr>
        <w:t xml:space="preserve"> </w:t>
      </w:r>
      <w:r>
        <w:rPr>
          <w:spacing w:val="-1"/>
          <w:sz w:val="24"/>
          <w:szCs w:val="24"/>
        </w:rPr>
        <w:t>c</w:t>
      </w:r>
      <w:r>
        <w:rPr>
          <w:sz w:val="24"/>
          <w:szCs w:val="24"/>
        </w:rPr>
        <w:t>on</w:t>
      </w:r>
      <w:r>
        <w:rPr>
          <w:spacing w:val="-1"/>
          <w:sz w:val="24"/>
          <w:szCs w:val="24"/>
        </w:rPr>
        <w:t>ce</w:t>
      </w:r>
      <w:r>
        <w:rPr>
          <w:sz w:val="24"/>
          <w:szCs w:val="24"/>
        </w:rPr>
        <w:t>pts</w:t>
      </w:r>
      <w:r>
        <w:rPr>
          <w:spacing w:val="3"/>
          <w:sz w:val="24"/>
          <w:szCs w:val="24"/>
        </w:rPr>
        <w:t xml:space="preserve"> </w:t>
      </w:r>
      <w:r>
        <w:rPr>
          <w:spacing w:val="-1"/>
          <w:sz w:val="24"/>
          <w:szCs w:val="24"/>
        </w:rPr>
        <w:t>a</w:t>
      </w:r>
      <w:r>
        <w:rPr>
          <w:sz w:val="24"/>
          <w:szCs w:val="24"/>
        </w:rPr>
        <w:t>nd methodolo</w:t>
      </w:r>
      <w:r>
        <w:rPr>
          <w:spacing w:val="3"/>
          <w:sz w:val="24"/>
          <w:szCs w:val="24"/>
        </w:rPr>
        <w:t>g</w:t>
      </w:r>
      <w:r>
        <w:rPr>
          <w:sz w:val="24"/>
          <w:szCs w:val="24"/>
        </w:rPr>
        <w:t>y</w:t>
      </w:r>
      <w:r>
        <w:rPr>
          <w:spacing w:val="23"/>
          <w:sz w:val="24"/>
          <w:szCs w:val="24"/>
        </w:rPr>
        <w:t xml:space="preserve"> </w:t>
      </w:r>
      <w:r>
        <w:rPr>
          <w:sz w:val="24"/>
          <w:szCs w:val="24"/>
        </w:rPr>
        <w:t xml:space="preserve">of </w:t>
      </w:r>
      <w:r>
        <w:rPr>
          <w:spacing w:val="-23"/>
          <w:sz w:val="24"/>
          <w:szCs w:val="24"/>
        </w:rPr>
        <w:t xml:space="preserve"> </w:t>
      </w:r>
      <w:r>
        <w:rPr>
          <w:spacing w:val="-1"/>
          <w:sz w:val="24"/>
          <w:szCs w:val="24"/>
        </w:rPr>
        <w:t>c</w:t>
      </w:r>
      <w:r>
        <w:rPr>
          <w:sz w:val="24"/>
          <w:szCs w:val="24"/>
        </w:rPr>
        <w:t>ompu</w:t>
      </w:r>
      <w:r>
        <w:rPr>
          <w:spacing w:val="3"/>
          <w:sz w:val="24"/>
          <w:szCs w:val="24"/>
        </w:rPr>
        <w:t>t</w:t>
      </w:r>
      <w:r>
        <w:rPr>
          <w:spacing w:val="-1"/>
          <w:sz w:val="24"/>
          <w:szCs w:val="24"/>
        </w:rPr>
        <w:t>e</w:t>
      </w:r>
      <w:r>
        <w:rPr>
          <w:sz w:val="24"/>
          <w:szCs w:val="24"/>
        </w:rPr>
        <w:t>r</w:t>
      </w:r>
      <w:r>
        <w:rPr>
          <w:spacing w:val="27"/>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ms.</w:t>
      </w:r>
      <w:r>
        <w:rPr>
          <w:spacing w:val="29"/>
          <w:sz w:val="24"/>
          <w:szCs w:val="24"/>
        </w:rPr>
        <w:t xml:space="preserve"> </w:t>
      </w:r>
      <w:r>
        <w:rPr>
          <w:spacing w:val="1"/>
          <w:sz w:val="24"/>
          <w:szCs w:val="24"/>
        </w:rPr>
        <w:t>S</w:t>
      </w:r>
      <w:r>
        <w:rPr>
          <w:sz w:val="24"/>
          <w:szCs w:val="24"/>
        </w:rPr>
        <w:t>tudents</w:t>
      </w:r>
      <w:r>
        <w:rPr>
          <w:spacing w:val="28"/>
          <w:sz w:val="24"/>
          <w:szCs w:val="24"/>
        </w:rPr>
        <w:t xml:space="preserve"> </w:t>
      </w:r>
      <w:r>
        <w:rPr>
          <w:spacing w:val="-1"/>
          <w:sz w:val="24"/>
          <w:szCs w:val="24"/>
        </w:rPr>
        <w:t>ca</w:t>
      </w:r>
      <w:r>
        <w:rPr>
          <w:sz w:val="24"/>
          <w:szCs w:val="24"/>
        </w:rPr>
        <w:t>n</w:t>
      </w:r>
      <w:r>
        <w:rPr>
          <w:spacing w:val="28"/>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nd</w:t>
      </w:r>
      <w:r>
        <w:rPr>
          <w:spacing w:val="28"/>
          <w:sz w:val="24"/>
          <w:szCs w:val="24"/>
        </w:rPr>
        <w:t xml:space="preserve"> </w:t>
      </w:r>
      <w:r>
        <w:rPr>
          <w:sz w:val="24"/>
          <w:szCs w:val="24"/>
        </w:rPr>
        <w:t>the</w:t>
      </w:r>
      <w:r>
        <w:rPr>
          <w:spacing w:val="28"/>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pacing w:val="2"/>
          <w:sz w:val="24"/>
          <w:szCs w:val="24"/>
        </w:rPr>
        <w:t>o</w:t>
      </w:r>
      <w:r>
        <w:rPr>
          <w:sz w:val="24"/>
          <w:szCs w:val="24"/>
        </w:rPr>
        <w:t>n</w:t>
      </w:r>
      <w:r>
        <w:rPr>
          <w:spacing w:val="-1"/>
          <w:sz w:val="24"/>
          <w:szCs w:val="24"/>
        </w:rPr>
        <w:t>a</w:t>
      </w:r>
      <w:r>
        <w:rPr>
          <w:sz w:val="24"/>
          <w:szCs w:val="24"/>
        </w:rPr>
        <w:t>l</w:t>
      </w:r>
      <w:r>
        <w:rPr>
          <w:spacing w:val="1"/>
          <w:sz w:val="24"/>
          <w:szCs w:val="24"/>
        </w:rPr>
        <w:t>i</w:t>
      </w:r>
      <w:r>
        <w:rPr>
          <w:spacing w:val="3"/>
          <w:sz w:val="24"/>
          <w:szCs w:val="24"/>
        </w:rPr>
        <w:t>t</w:t>
      </w:r>
      <w:r>
        <w:rPr>
          <w:sz w:val="24"/>
          <w:szCs w:val="24"/>
        </w:rPr>
        <w:t>y</w:t>
      </w:r>
      <w:r>
        <w:rPr>
          <w:spacing w:val="23"/>
          <w:sz w:val="24"/>
          <w:szCs w:val="24"/>
        </w:rPr>
        <w:t xml:space="preserve"> </w:t>
      </w:r>
      <w:r>
        <w:rPr>
          <w:sz w:val="24"/>
          <w:szCs w:val="24"/>
        </w:rPr>
        <w:t>of</w:t>
      </w:r>
      <w:r>
        <w:rPr>
          <w:spacing w:val="27"/>
          <w:sz w:val="24"/>
          <w:szCs w:val="24"/>
        </w:rPr>
        <w:t xml:space="preserve"> </w:t>
      </w:r>
      <w:r>
        <w:rPr>
          <w:sz w:val="24"/>
          <w:szCs w:val="24"/>
        </w:rPr>
        <w:t>h</w:t>
      </w:r>
      <w:r>
        <w:rPr>
          <w:spacing w:val="1"/>
          <w:sz w:val="24"/>
          <w:szCs w:val="24"/>
        </w:rPr>
        <w:t>a</w:t>
      </w:r>
      <w:r>
        <w:rPr>
          <w:sz w:val="24"/>
          <w:szCs w:val="24"/>
        </w:rPr>
        <w:t>rd</w:t>
      </w:r>
      <w:r>
        <w:rPr>
          <w:spacing w:val="-1"/>
          <w:sz w:val="24"/>
          <w:szCs w:val="24"/>
        </w:rPr>
        <w:t>w</w:t>
      </w:r>
      <w:r>
        <w:rPr>
          <w:spacing w:val="1"/>
          <w:sz w:val="24"/>
          <w:szCs w:val="24"/>
        </w:rPr>
        <w:t>a</w:t>
      </w:r>
      <w:r>
        <w:rPr>
          <w:sz w:val="24"/>
          <w:szCs w:val="24"/>
        </w:rPr>
        <w:t xml:space="preserve">re </w:t>
      </w:r>
      <w:r>
        <w:rPr>
          <w:spacing w:val="-1"/>
          <w:sz w:val="24"/>
          <w:szCs w:val="24"/>
        </w:rPr>
        <w:t>a</w:t>
      </w:r>
      <w:r>
        <w:rPr>
          <w:sz w:val="24"/>
          <w:szCs w:val="24"/>
        </w:rPr>
        <w:t>nd softw</w:t>
      </w:r>
      <w:r>
        <w:rPr>
          <w:spacing w:val="-1"/>
          <w:sz w:val="24"/>
          <w:szCs w:val="24"/>
        </w:rPr>
        <w:t>a</w:t>
      </w:r>
      <w:r>
        <w:rPr>
          <w:spacing w:val="1"/>
          <w:sz w:val="24"/>
          <w:szCs w:val="24"/>
        </w:rPr>
        <w:t>r</w:t>
      </w:r>
      <w:r>
        <w:rPr>
          <w:sz w:val="24"/>
          <w:szCs w:val="24"/>
        </w:rPr>
        <w:t>e</w:t>
      </w:r>
      <w:r>
        <w:rPr>
          <w:spacing w:val="-1"/>
          <w:sz w:val="24"/>
          <w:szCs w:val="24"/>
        </w:rPr>
        <w:t xml:space="preserve"> a</w:t>
      </w:r>
      <w:r>
        <w:rPr>
          <w:sz w:val="24"/>
          <w:szCs w:val="24"/>
        </w:rPr>
        <w:t>sp</w:t>
      </w:r>
      <w:r>
        <w:rPr>
          <w:spacing w:val="1"/>
          <w:sz w:val="24"/>
          <w:szCs w:val="24"/>
        </w:rPr>
        <w:t>e</w:t>
      </w:r>
      <w:r>
        <w:rPr>
          <w:spacing w:val="-1"/>
          <w:sz w:val="24"/>
          <w:szCs w:val="24"/>
        </w:rPr>
        <w:t>c</w:t>
      </w:r>
      <w:r>
        <w:rPr>
          <w:sz w:val="24"/>
          <w:szCs w:val="24"/>
        </w:rPr>
        <w:t xml:space="preserve">ts of </w:t>
      </w:r>
      <w:r>
        <w:rPr>
          <w:spacing w:val="1"/>
          <w:sz w:val="24"/>
          <w:szCs w:val="24"/>
        </w:rPr>
        <w:t>c</w:t>
      </w:r>
      <w:r>
        <w:rPr>
          <w:sz w:val="24"/>
          <w:szCs w:val="24"/>
        </w:rPr>
        <w:t>ompu</w:t>
      </w:r>
      <w:r>
        <w:rPr>
          <w:spacing w:val="1"/>
          <w:sz w:val="24"/>
          <w:szCs w:val="24"/>
        </w:rPr>
        <w:t>t</w:t>
      </w:r>
      <w:r>
        <w:rPr>
          <w:spacing w:val="-1"/>
          <w:sz w:val="24"/>
          <w:szCs w:val="24"/>
        </w:rPr>
        <w:t>e</w:t>
      </w:r>
      <w:r>
        <w:rPr>
          <w:sz w:val="24"/>
          <w:szCs w:val="24"/>
        </w:rPr>
        <w:t xml:space="preserve">r </w:t>
      </w:r>
      <w:r>
        <w:rPr>
          <w:spacing w:val="2"/>
          <w:sz w:val="24"/>
          <w:szCs w:val="24"/>
        </w:rPr>
        <w:t>s</w:t>
      </w:r>
      <w:r>
        <w:rPr>
          <w:spacing w:val="-5"/>
          <w:sz w:val="24"/>
          <w:szCs w:val="24"/>
        </w:rPr>
        <w:t>y</w:t>
      </w:r>
      <w:r>
        <w:rPr>
          <w:sz w:val="24"/>
          <w:szCs w:val="24"/>
        </w:rPr>
        <w:t>stems.</w:t>
      </w:r>
    </w:p>
    <w:p w:rsidR="00D61F8A" w:rsidRDefault="00D61F8A" w:rsidP="00B34DDD">
      <w:pPr>
        <w:widowControl w:val="0"/>
        <w:autoSpaceDE w:val="0"/>
        <w:autoSpaceDN w:val="0"/>
        <w:adjustRightInd w:val="0"/>
        <w:spacing w:before="6" w:line="480" w:lineRule="auto"/>
        <w:ind w:left="460" w:right="82" w:hanging="360"/>
        <w:jc w:val="both"/>
        <w:rPr>
          <w:sz w:val="24"/>
          <w:szCs w:val="24"/>
        </w:rPr>
      </w:pPr>
      <w:r>
        <w:rPr>
          <w:sz w:val="24"/>
          <w:szCs w:val="24"/>
        </w:rPr>
        <w:t xml:space="preserve">3. </w:t>
      </w:r>
      <w:r>
        <w:rPr>
          <w:spacing w:val="30"/>
          <w:sz w:val="24"/>
          <w:szCs w:val="24"/>
        </w:rPr>
        <w:t xml:space="preserve"> </w:t>
      </w:r>
      <w:r>
        <w:rPr>
          <w:b/>
          <w:bCs/>
          <w:spacing w:val="-3"/>
          <w:sz w:val="24"/>
          <w:szCs w:val="24"/>
        </w:rPr>
        <w:t>P</w:t>
      </w:r>
      <w:r>
        <w:rPr>
          <w:b/>
          <w:bCs/>
          <w:spacing w:val="1"/>
          <w:sz w:val="24"/>
          <w:szCs w:val="24"/>
        </w:rPr>
        <w:t>S</w:t>
      </w:r>
      <w:r>
        <w:rPr>
          <w:b/>
          <w:bCs/>
          <w:sz w:val="24"/>
          <w:szCs w:val="24"/>
        </w:rPr>
        <w:t>O</w:t>
      </w:r>
      <w:r>
        <w:rPr>
          <w:b/>
          <w:bCs/>
          <w:spacing w:val="1"/>
          <w:sz w:val="24"/>
          <w:szCs w:val="24"/>
        </w:rPr>
        <w:t>3</w:t>
      </w:r>
      <w:r>
        <w:rPr>
          <w:sz w:val="24"/>
          <w:szCs w:val="24"/>
        </w:rPr>
        <w:t>:</w:t>
      </w:r>
      <w:r>
        <w:rPr>
          <w:spacing w:val="15"/>
          <w:sz w:val="24"/>
          <w:szCs w:val="24"/>
        </w:rPr>
        <w:t xml:space="preserve"> </w:t>
      </w:r>
      <w:r>
        <w:rPr>
          <w:spacing w:val="-1"/>
          <w:sz w:val="24"/>
          <w:szCs w:val="24"/>
        </w:rPr>
        <w:t>F</w:t>
      </w:r>
      <w:r>
        <w:rPr>
          <w:sz w:val="24"/>
          <w:szCs w:val="24"/>
        </w:rPr>
        <w:t>ound</w:t>
      </w:r>
      <w:r>
        <w:rPr>
          <w:spacing w:val="-1"/>
          <w:sz w:val="24"/>
          <w:szCs w:val="24"/>
        </w:rPr>
        <w:t>a</w:t>
      </w:r>
      <w:r>
        <w:rPr>
          <w:sz w:val="24"/>
          <w:szCs w:val="24"/>
        </w:rPr>
        <w:t>t</w:t>
      </w:r>
      <w:r>
        <w:rPr>
          <w:spacing w:val="1"/>
          <w:sz w:val="24"/>
          <w:szCs w:val="24"/>
        </w:rPr>
        <w:t>i</w:t>
      </w:r>
      <w:r>
        <w:rPr>
          <w:sz w:val="24"/>
          <w:szCs w:val="24"/>
        </w:rPr>
        <w:t>ons</w:t>
      </w:r>
      <w:r>
        <w:rPr>
          <w:spacing w:val="14"/>
          <w:sz w:val="24"/>
          <w:szCs w:val="24"/>
        </w:rPr>
        <w:t xml:space="preserve"> </w:t>
      </w:r>
      <w:r>
        <w:rPr>
          <w:sz w:val="24"/>
          <w:szCs w:val="24"/>
        </w:rPr>
        <w:t>of</w:t>
      </w:r>
      <w:r>
        <w:rPr>
          <w:spacing w:val="13"/>
          <w:sz w:val="24"/>
          <w:szCs w:val="24"/>
        </w:rPr>
        <w:t xml:space="preserve"> </w:t>
      </w:r>
      <w:r>
        <w:rPr>
          <w:spacing w:val="1"/>
          <w:sz w:val="24"/>
          <w:szCs w:val="24"/>
        </w:rPr>
        <w:t>S</w:t>
      </w:r>
      <w:r>
        <w:rPr>
          <w:spacing w:val="2"/>
          <w:sz w:val="24"/>
          <w:szCs w:val="24"/>
        </w:rPr>
        <w:t>o</w:t>
      </w:r>
      <w:r>
        <w:rPr>
          <w:sz w:val="24"/>
          <w:szCs w:val="24"/>
        </w:rPr>
        <w:t>ftw</w:t>
      </w:r>
      <w:r>
        <w:rPr>
          <w:spacing w:val="-2"/>
          <w:sz w:val="24"/>
          <w:szCs w:val="24"/>
        </w:rPr>
        <w:t>a</w:t>
      </w:r>
      <w:r>
        <w:rPr>
          <w:sz w:val="24"/>
          <w:szCs w:val="24"/>
        </w:rPr>
        <w:t>re</w:t>
      </w:r>
      <w:r>
        <w:rPr>
          <w:spacing w:val="12"/>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15"/>
          <w:sz w:val="24"/>
          <w:szCs w:val="24"/>
        </w:rPr>
        <w:t xml:space="preserve"> </w:t>
      </w:r>
      <w:r>
        <w:rPr>
          <w:sz w:val="24"/>
          <w:szCs w:val="24"/>
        </w:rPr>
        <w:t>the</w:t>
      </w:r>
      <w:r>
        <w:rPr>
          <w:spacing w:val="14"/>
          <w:sz w:val="24"/>
          <w:szCs w:val="24"/>
        </w:rPr>
        <w:t xml:space="preserve"> </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w:t>
      </w:r>
      <w:r>
        <w:rPr>
          <w:spacing w:val="9"/>
          <w:sz w:val="24"/>
          <w:szCs w:val="24"/>
        </w:rPr>
        <w:t xml:space="preserve"> </w:t>
      </w:r>
      <w:r>
        <w:rPr>
          <w:sz w:val="24"/>
          <w:szCs w:val="24"/>
        </w:rPr>
        <w:t>to</w:t>
      </w:r>
      <w:r>
        <w:rPr>
          <w:spacing w:val="15"/>
          <w:sz w:val="24"/>
          <w:szCs w:val="24"/>
        </w:rPr>
        <w:t xml:space="preserve"> </w:t>
      </w:r>
      <w:r>
        <w:rPr>
          <w:sz w:val="24"/>
          <w:szCs w:val="24"/>
        </w:rPr>
        <w:t>g</w:t>
      </w:r>
      <w:r>
        <w:rPr>
          <w:spacing w:val="-1"/>
          <w:sz w:val="24"/>
          <w:szCs w:val="24"/>
        </w:rPr>
        <w:t>ra</w:t>
      </w:r>
      <w:r>
        <w:rPr>
          <w:sz w:val="24"/>
          <w:szCs w:val="24"/>
        </w:rPr>
        <w:t>sp</w:t>
      </w:r>
      <w:r>
        <w:rPr>
          <w:spacing w:val="14"/>
          <w:sz w:val="24"/>
          <w:szCs w:val="24"/>
        </w:rPr>
        <w:t xml:space="preserve"> </w:t>
      </w:r>
      <w:r>
        <w:rPr>
          <w:sz w:val="24"/>
          <w:szCs w:val="24"/>
        </w:rPr>
        <w:t>the</w:t>
      </w:r>
      <w:r>
        <w:rPr>
          <w:spacing w:val="14"/>
          <w:sz w:val="24"/>
          <w:szCs w:val="24"/>
        </w:rPr>
        <w:t xml:space="preserve"> </w:t>
      </w:r>
      <w:r>
        <w:rPr>
          <w:sz w:val="24"/>
          <w:szCs w:val="24"/>
        </w:rPr>
        <w:t>sof</w:t>
      </w:r>
      <w:r>
        <w:rPr>
          <w:spacing w:val="2"/>
          <w:sz w:val="24"/>
          <w:szCs w:val="24"/>
        </w:rPr>
        <w:t>t</w:t>
      </w:r>
      <w:r>
        <w:rPr>
          <w:sz w:val="24"/>
          <w:szCs w:val="24"/>
        </w:rPr>
        <w:t>w</w:t>
      </w:r>
      <w:r>
        <w:rPr>
          <w:spacing w:val="-1"/>
          <w:sz w:val="24"/>
          <w:szCs w:val="24"/>
        </w:rPr>
        <w:t>a</w:t>
      </w:r>
      <w:r>
        <w:rPr>
          <w:sz w:val="24"/>
          <w:szCs w:val="24"/>
        </w:rPr>
        <w:t>re</w:t>
      </w:r>
      <w:r>
        <w:rPr>
          <w:spacing w:val="12"/>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 l</w:t>
      </w:r>
      <w:r>
        <w:rPr>
          <w:spacing w:val="1"/>
          <w:sz w:val="24"/>
          <w:szCs w:val="24"/>
        </w:rPr>
        <w:t>i</w:t>
      </w:r>
      <w:r>
        <w:rPr>
          <w:sz w:val="24"/>
          <w:szCs w:val="24"/>
        </w:rPr>
        <w:t>f</w:t>
      </w:r>
      <w:r>
        <w:rPr>
          <w:spacing w:val="-2"/>
          <w:sz w:val="24"/>
          <w:szCs w:val="24"/>
        </w:rPr>
        <w:t>e</w:t>
      </w:r>
      <w:r>
        <w:rPr>
          <w:spacing w:val="4"/>
          <w:sz w:val="24"/>
          <w:szCs w:val="24"/>
        </w:rPr>
        <w:t>c</w:t>
      </w:r>
      <w:r>
        <w:rPr>
          <w:spacing w:val="-5"/>
          <w:sz w:val="24"/>
          <w:szCs w:val="24"/>
        </w:rPr>
        <w:t>y</w:t>
      </w:r>
      <w:r>
        <w:rPr>
          <w:spacing w:val="-1"/>
          <w:sz w:val="24"/>
          <w:szCs w:val="24"/>
        </w:rPr>
        <w:t>c</w:t>
      </w:r>
      <w:r>
        <w:rPr>
          <w:sz w:val="24"/>
          <w:szCs w:val="24"/>
        </w:rPr>
        <w:t>le</w:t>
      </w:r>
      <w:r>
        <w:rPr>
          <w:spacing w:val="6"/>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methodol</w:t>
      </w:r>
      <w:r>
        <w:rPr>
          <w:spacing w:val="3"/>
          <w:sz w:val="24"/>
          <w:szCs w:val="24"/>
        </w:rPr>
        <w:t>o</w:t>
      </w:r>
      <w:r>
        <w:rPr>
          <w:sz w:val="24"/>
          <w:szCs w:val="24"/>
        </w:rPr>
        <w:t>gies</w:t>
      </w:r>
      <w:r>
        <w:rPr>
          <w:spacing w:val="7"/>
          <w:sz w:val="24"/>
          <w:szCs w:val="24"/>
        </w:rPr>
        <w:t xml:space="preserve"> </w:t>
      </w:r>
      <w:r>
        <w:rPr>
          <w:sz w:val="24"/>
          <w:szCs w:val="24"/>
        </w:rPr>
        <w:t>of</w:t>
      </w:r>
      <w:r>
        <w:rPr>
          <w:spacing w:val="6"/>
          <w:sz w:val="24"/>
          <w:szCs w:val="24"/>
        </w:rPr>
        <w:t xml:space="preserve"> </w:t>
      </w:r>
      <w:r>
        <w:rPr>
          <w:sz w:val="24"/>
          <w:szCs w:val="24"/>
        </w:rPr>
        <w:t>softw</w:t>
      </w:r>
      <w:r>
        <w:rPr>
          <w:spacing w:val="-1"/>
          <w:sz w:val="24"/>
          <w:szCs w:val="24"/>
        </w:rPr>
        <w:t>a</w:t>
      </w:r>
      <w:r>
        <w:rPr>
          <w:sz w:val="24"/>
          <w:szCs w:val="24"/>
        </w:rPr>
        <w:t>re</w:t>
      </w:r>
      <w:r>
        <w:rPr>
          <w:spacing w:val="5"/>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ms.</w:t>
      </w:r>
      <w:r>
        <w:rPr>
          <w:spacing w:val="8"/>
          <w:sz w:val="24"/>
          <w:szCs w:val="24"/>
        </w:rPr>
        <w:t xml:space="preserve"> </w:t>
      </w:r>
      <w:r>
        <w:rPr>
          <w:spacing w:val="1"/>
          <w:sz w:val="24"/>
          <w:szCs w:val="24"/>
        </w:rPr>
        <w:t>P</w:t>
      </w:r>
      <w:r>
        <w:rPr>
          <w:sz w:val="24"/>
          <w:szCs w:val="24"/>
        </w:rPr>
        <w:t>ossess</w:t>
      </w:r>
      <w:r>
        <w:rPr>
          <w:spacing w:val="7"/>
          <w:sz w:val="24"/>
          <w:szCs w:val="24"/>
        </w:rPr>
        <w:t xml:space="preserve"> </w:t>
      </w:r>
      <w:r>
        <w:rPr>
          <w:spacing w:val="-1"/>
          <w:sz w:val="24"/>
          <w:szCs w:val="24"/>
        </w:rPr>
        <w:t>c</w:t>
      </w:r>
      <w:r>
        <w:rPr>
          <w:sz w:val="24"/>
          <w:szCs w:val="24"/>
        </w:rPr>
        <w:t>ompet</w:t>
      </w:r>
      <w:r>
        <w:rPr>
          <w:spacing w:val="-1"/>
          <w:sz w:val="24"/>
          <w:szCs w:val="24"/>
        </w:rPr>
        <w:t>e</w:t>
      </w:r>
      <w:r>
        <w:rPr>
          <w:sz w:val="24"/>
          <w:szCs w:val="24"/>
        </w:rPr>
        <w:t>nt</w:t>
      </w:r>
      <w:r>
        <w:rPr>
          <w:spacing w:val="7"/>
          <w:sz w:val="24"/>
          <w:szCs w:val="24"/>
        </w:rPr>
        <w:t xml:space="preserve"> </w:t>
      </w:r>
      <w:r>
        <w:rPr>
          <w:sz w:val="24"/>
          <w:szCs w:val="24"/>
        </w:rPr>
        <w:t>ski</w:t>
      </w:r>
      <w:r>
        <w:rPr>
          <w:spacing w:val="1"/>
          <w:sz w:val="24"/>
          <w:szCs w:val="24"/>
        </w:rPr>
        <w:t>l</w:t>
      </w:r>
      <w:r>
        <w:rPr>
          <w:sz w:val="24"/>
          <w:szCs w:val="24"/>
        </w:rPr>
        <w:t>ls</w:t>
      </w:r>
      <w:r>
        <w:rPr>
          <w:spacing w:val="3"/>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knowl</w:t>
      </w:r>
      <w:r>
        <w:rPr>
          <w:spacing w:val="-1"/>
          <w:sz w:val="24"/>
          <w:szCs w:val="24"/>
        </w:rPr>
        <w:t>e</w:t>
      </w:r>
      <w:r>
        <w:rPr>
          <w:sz w:val="24"/>
          <w:szCs w:val="24"/>
        </w:rPr>
        <w:t>dge</w:t>
      </w:r>
      <w:r>
        <w:rPr>
          <w:spacing w:val="6"/>
          <w:sz w:val="24"/>
          <w:szCs w:val="24"/>
        </w:rPr>
        <w:t xml:space="preserve"> </w:t>
      </w:r>
      <w:r>
        <w:rPr>
          <w:sz w:val="24"/>
          <w:szCs w:val="24"/>
        </w:rPr>
        <w:t>of softw</w:t>
      </w:r>
      <w:r>
        <w:rPr>
          <w:spacing w:val="-1"/>
          <w:sz w:val="24"/>
          <w:szCs w:val="24"/>
        </w:rPr>
        <w:t>a</w:t>
      </w:r>
      <w:r>
        <w:rPr>
          <w:sz w:val="24"/>
          <w:szCs w:val="24"/>
        </w:rPr>
        <w:t xml:space="preserve">re </w:t>
      </w:r>
      <w:r>
        <w:rPr>
          <w:spacing w:val="29"/>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 xml:space="preserve">n </w:t>
      </w:r>
      <w:r>
        <w:rPr>
          <w:spacing w:val="31"/>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1"/>
          <w:sz w:val="24"/>
          <w:szCs w:val="24"/>
        </w:rPr>
        <w:t>e</w:t>
      </w:r>
      <w:r>
        <w:rPr>
          <w:sz w:val="24"/>
          <w:szCs w:val="24"/>
        </w:rPr>
        <w:t xml:space="preserve">ss.  </w:t>
      </w:r>
      <w:r>
        <w:rPr>
          <w:spacing w:val="-19"/>
          <w:sz w:val="24"/>
          <w:szCs w:val="24"/>
        </w:rPr>
        <w:t xml:space="preserve"> </w:t>
      </w:r>
      <w:r>
        <w:rPr>
          <w:spacing w:val="-1"/>
          <w:sz w:val="24"/>
          <w:szCs w:val="24"/>
        </w:rPr>
        <w:t>Fa</w:t>
      </w:r>
      <w:r>
        <w:rPr>
          <w:sz w:val="24"/>
          <w:szCs w:val="24"/>
        </w:rPr>
        <w:t>m</w:t>
      </w:r>
      <w:r>
        <w:rPr>
          <w:spacing w:val="1"/>
          <w:sz w:val="24"/>
          <w:szCs w:val="24"/>
        </w:rPr>
        <w:t>i</w:t>
      </w:r>
      <w:r>
        <w:rPr>
          <w:sz w:val="24"/>
          <w:szCs w:val="24"/>
        </w:rPr>
        <w:t>l</w:t>
      </w:r>
      <w:r>
        <w:rPr>
          <w:spacing w:val="1"/>
          <w:sz w:val="24"/>
          <w:szCs w:val="24"/>
        </w:rPr>
        <w:t>i</w:t>
      </w:r>
      <w:r>
        <w:rPr>
          <w:spacing w:val="-1"/>
          <w:sz w:val="24"/>
          <w:szCs w:val="24"/>
        </w:rPr>
        <w:t>a</w:t>
      </w:r>
      <w:r>
        <w:rPr>
          <w:sz w:val="24"/>
          <w:szCs w:val="24"/>
        </w:rPr>
        <w:t>ri</w:t>
      </w:r>
      <w:r>
        <w:rPr>
          <w:spacing w:val="2"/>
          <w:sz w:val="24"/>
          <w:szCs w:val="24"/>
        </w:rPr>
        <w:t>t</w:t>
      </w:r>
      <w:r>
        <w:rPr>
          <w:sz w:val="24"/>
          <w:szCs w:val="24"/>
        </w:rPr>
        <w:t xml:space="preserve">y </w:t>
      </w:r>
      <w:r>
        <w:rPr>
          <w:spacing w:val="26"/>
          <w:sz w:val="24"/>
          <w:szCs w:val="24"/>
        </w:rPr>
        <w:t xml:space="preserve"> </w:t>
      </w:r>
      <w:r>
        <w:rPr>
          <w:spacing w:val="-1"/>
          <w:sz w:val="24"/>
          <w:szCs w:val="24"/>
        </w:rPr>
        <w:t>a</w:t>
      </w:r>
      <w:r>
        <w:rPr>
          <w:sz w:val="24"/>
          <w:szCs w:val="24"/>
        </w:rPr>
        <w:t xml:space="preserve">nd </w:t>
      </w:r>
      <w:r>
        <w:rPr>
          <w:spacing w:val="31"/>
          <w:sz w:val="24"/>
          <w:szCs w:val="24"/>
        </w:rPr>
        <w:t xml:space="preserve"> </w:t>
      </w:r>
      <w:r>
        <w:rPr>
          <w:sz w:val="24"/>
          <w:szCs w:val="24"/>
        </w:rPr>
        <w:t>p</w:t>
      </w:r>
      <w:r>
        <w:rPr>
          <w:spacing w:val="-1"/>
          <w:sz w:val="24"/>
          <w:szCs w:val="24"/>
        </w:rPr>
        <w:t>r</w:t>
      </w:r>
      <w:r>
        <w:rPr>
          <w:spacing w:val="1"/>
          <w:sz w:val="24"/>
          <w:szCs w:val="24"/>
        </w:rPr>
        <w:t>a</w:t>
      </w:r>
      <w:r>
        <w:rPr>
          <w:spacing w:val="-1"/>
          <w:sz w:val="24"/>
          <w:szCs w:val="24"/>
        </w:rPr>
        <w:t>c</w:t>
      </w:r>
      <w:r>
        <w:rPr>
          <w:sz w:val="24"/>
          <w:szCs w:val="24"/>
        </w:rPr>
        <w:t>t</w:t>
      </w:r>
      <w:r>
        <w:rPr>
          <w:spacing w:val="1"/>
          <w:sz w:val="24"/>
          <w:szCs w:val="24"/>
        </w:rPr>
        <w:t>i</w:t>
      </w:r>
      <w:r>
        <w:rPr>
          <w:spacing w:val="-1"/>
          <w:sz w:val="24"/>
          <w:szCs w:val="24"/>
        </w:rPr>
        <w:t>ca</w:t>
      </w:r>
      <w:r>
        <w:rPr>
          <w:sz w:val="24"/>
          <w:szCs w:val="24"/>
        </w:rPr>
        <w:t xml:space="preserve">l </w:t>
      </w:r>
      <w:r>
        <w:rPr>
          <w:spacing w:val="31"/>
          <w:sz w:val="24"/>
          <w:szCs w:val="24"/>
        </w:rPr>
        <w:t xml:space="preserve"> </w:t>
      </w:r>
      <w:r>
        <w:rPr>
          <w:sz w:val="24"/>
          <w:szCs w:val="24"/>
        </w:rPr>
        <w:t>p</w:t>
      </w:r>
      <w:r>
        <w:rPr>
          <w:spacing w:val="-1"/>
          <w:sz w:val="24"/>
          <w:szCs w:val="24"/>
        </w:rPr>
        <w:t>r</w:t>
      </w:r>
      <w:r>
        <w:rPr>
          <w:sz w:val="24"/>
          <w:szCs w:val="24"/>
        </w:rPr>
        <w:t>o</w:t>
      </w:r>
      <w:r>
        <w:rPr>
          <w:spacing w:val="-1"/>
          <w:sz w:val="24"/>
          <w:szCs w:val="24"/>
        </w:rPr>
        <w:t>f</w:t>
      </w:r>
      <w:r>
        <w:rPr>
          <w:sz w:val="24"/>
          <w:szCs w:val="24"/>
        </w:rPr>
        <w:t>ici</w:t>
      </w:r>
      <w:r>
        <w:rPr>
          <w:spacing w:val="-1"/>
          <w:sz w:val="24"/>
          <w:szCs w:val="24"/>
        </w:rPr>
        <w:t>e</w:t>
      </w:r>
      <w:r>
        <w:rPr>
          <w:sz w:val="24"/>
          <w:szCs w:val="24"/>
        </w:rPr>
        <w:t>n</w:t>
      </w:r>
      <w:r>
        <w:rPr>
          <w:spacing w:val="4"/>
          <w:sz w:val="24"/>
          <w:szCs w:val="24"/>
        </w:rPr>
        <w:t>c</w:t>
      </w:r>
      <w:r>
        <w:rPr>
          <w:sz w:val="24"/>
          <w:szCs w:val="24"/>
        </w:rPr>
        <w:t xml:space="preserve">y </w:t>
      </w:r>
      <w:r>
        <w:rPr>
          <w:spacing w:val="26"/>
          <w:sz w:val="24"/>
          <w:szCs w:val="24"/>
        </w:rPr>
        <w:t xml:space="preserve"> </w:t>
      </w:r>
      <w:r>
        <w:rPr>
          <w:sz w:val="24"/>
          <w:szCs w:val="24"/>
        </w:rPr>
        <w:t xml:space="preserve">with </w:t>
      </w:r>
      <w:r>
        <w:rPr>
          <w:spacing w:val="33"/>
          <w:sz w:val="24"/>
          <w:szCs w:val="24"/>
        </w:rPr>
        <w:t xml:space="preserve"> </w:t>
      </w:r>
      <w:r>
        <w:rPr>
          <w:sz w:val="24"/>
          <w:szCs w:val="24"/>
        </w:rPr>
        <w:t xml:space="preserve">a </w:t>
      </w:r>
      <w:r>
        <w:rPr>
          <w:spacing w:val="30"/>
          <w:sz w:val="24"/>
          <w:szCs w:val="24"/>
        </w:rPr>
        <w:t xml:space="preserve"> </w:t>
      </w:r>
      <w:r>
        <w:rPr>
          <w:sz w:val="24"/>
          <w:szCs w:val="24"/>
        </w:rPr>
        <w:t>b</w:t>
      </w:r>
      <w:r>
        <w:rPr>
          <w:spacing w:val="-1"/>
          <w:sz w:val="24"/>
          <w:szCs w:val="24"/>
        </w:rPr>
        <w:t>r</w:t>
      </w:r>
      <w:r>
        <w:rPr>
          <w:sz w:val="24"/>
          <w:szCs w:val="24"/>
        </w:rPr>
        <w:t>o</w:t>
      </w:r>
      <w:r>
        <w:rPr>
          <w:spacing w:val="-1"/>
          <w:sz w:val="24"/>
          <w:szCs w:val="24"/>
        </w:rPr>
        <w:t>a</w:t>
      </w:r>
      <w:r>
        <w:rPr>
          <w:sz w:val="24"/>
          <w:szCs w:val="24"/>
        </w:rPr>
        <w:t xml:space="preserve">d </w:t>
      </w:r>
      <w:r>
        <w:rPr>
          <w:spacing w:val="31"/>
          <w:sz w:val="24"/>
          <w:szCs w:val="24"/>
        </w:rPr>
        <w:t xml:space="preserve"> </w:t>
      </w:r>
      <w:r>
        <w:rPr>
          <w:spacing w:val="-1"/>
          <w:sz w:val="24"/>
          <w:szCs w:val="24"/>
        </w:rPr>
        <w:t>a</w:t>
      </w:r>
      <w:r>
        <w:rPr>
          <w:sz w:val="24"/>
          <w:szCs w:val="24"/>
        </w:rPr>
        <w:t>r</w:t>
      </w:r>
      <w:r>
        <w:rPr>
          <w:spacing w:val="-2"/>
          <w:sz w:val="24"/>
          <w:szCs w:val="24"/>
        </w:rPr>
        <w:t>e</w:t>
      </w:r>
      <w:r>
        <w:rPr>
          <w:sz w:val="24"/>
          <w:szCs w:val="24"/>
        </w:rPr>
        <w:t xml:space="preserve">a </w:t>
      </w:r>
      <w:r>
        <w:rPr>
          <w:spacing w:val="30"/>
          <w:sz w:val="24"/>
          <w:szCs w:val="24"/>
        </w:rPr>
        <w:t xml:space="preserve"> </w:t>
      </w:r>
      <w:r>
        <w:rPr>
          <w:sz w:val="24"/>
          <w:szCs w:val="24"/>
        </w:rPr>
        <w:t>of p</w:t>
      </w:r>
      <w:r>
        <w:rPr>
          <w:spacing w:val="-1"/>
          <w:sz w:val="24"/>
          <w:szCs w:val="24"/>
        </w:rPr>
        <w:t>r</w:t>
      </w:r>
      <w:r>
        <w:rPr>
          <w:sz w:val="24"/>
          <w:szCs w:val="24"/>
        </w:rPr>
        <w:t>ogr</w:t>
      </w:r>
      <w:r>
        <w:rPr>
          <w:spacing w:val="-2"/>
          <w:sz w:val="24"/>
          <w:szCs w:val="24"/>
        </w:rPr>
        <w:t>a</w:t>
      </w:r>
      <w:r>
        <w:rPr>
          <w:sz w:val="24"/>
          <w:szCs w:val="24"/>
        </w:rPr>
        <w:t>m</w:t>
      </w:r>
      <w:r>
        <w:rPr>
          <w:spacing w:val="1"/>
          <w:sz w:val="24"/>
          <w:szCs w:val="24"/>
        </w:rPr>
        <w:t>m</w:t>
      </w:r>
      <w:r>
        <w:rPr>
          <w:sz w:val="24"/>
          <w:szCs w:val="24"/>
        </w:rPr>
        <w:t xml:space="preserve">ing </w:t>
      </w:r>
      <w:r>
        <w:rPr>
          <w:spacing w:val="-1"/>
          <w:sz w:val="24"/>
          <w:szCs w:val="24"/>
        </w:rPr>
        <w:t>c</w:t>
      </w:r>
      <w:r>
        <w:rPr>
          <w:sz w:val="24"/>
          <w:szCs w:val="24"/>
        </w:rPr>
        <w:t>on</w:t>
      </w:r>
      <w:r>
        <w:rPr>
          <w:spacing w:val="1"/>
          <w:sz w:val="24"/>
          <w:szCs w:val="24"/>
        </w:rPr>
        <w:t>c</w:t>
      </w:r>
      <w:r>
        <w:rPr>
          <w:spacing w:val="-1"/>
          <w:sz w:val="24"/>
          <w:szCs w:val="24"/>
        </w:rPr>
        <w:t>e</w:t>
      </w:r>
      <w:r>
        <w:rPr>
          <w:sz w:val="24"/>
          <w:szCs w:val="24"/>
        </w:rPr>
        <w:t xml:space="preserve">pts </w:t>
      </w:r>
      <w:r>
        <w:rPr>
          <w:spacing w:val="2"/>
          <w:sz w:val="24"/>
          <w:szCs w:val="24"/>
        </w:rPr>
        <w:t>a</w:t>
      </w:r>
      <w:r>
        <w:rPr>
          <w:sz w:val="24"/>
          <w:szCs w:val="24"/>
        </w:rPr>
        <w:t>nd p</w:t>
      </w:r>
      <w:r>
        <w:rPr>
          <w:spacing w:val="-1"/>
          <w:sz w:val="24"/>
          <w:szCs w:val="24"/>
        </w:rPr>
        <w:t>r</w:t>
      </w:r>
      <w:r>
        <w:rPr>
          <w:sz w:val="24"/>
          <w:szCs w:val="24"/>
        </w:rPr>
        <w:t>ovide n</w:t>
      </w:r>
      <w:r>
        <w:rPr>
          <w:spacing w:val="-1"/>
          <w:sz w:val="24"/>
          <w:szCs w:val="24"/>
        </w:rPr>
        <w:t>e</w:t>
      </w:r>
      <w:r>
        <w:rPr>
          <w:sz w:val="24"/>
          <w:szCs w:val="24"/>
        </w:rPr>
        <w:t>w id</w:t>
      </w:r>
      <w:r>
        <w:rPr>
          <w:spacing w:val="1"/>
          <w:sz w:val="24"/>
          <w:szCs w:val="24"/>
        </w:rPr>
        <w:t>e</w:t>
      </w:r>
      <w:r>
        <w:rPr>
          <w:spacing w:val="-1"/>
          <w:sz w:val="24"/>
          <w:szCs w:val="24"/>
        </w:rPr>
        <w:t>a</w:t>
      </w:r>
      <w:r>
        <w:rPr>
          <w:sz w:val="24"/>
          <w:szCs w:val="24"/>
        </w:rPr>
        <w:t>s and</w:t>
      </w:r>
      <w:r>
        <w:rPr>
          <w:spacing w:val="1"/>
          <w:sz w:val="24"/>
          <w:szCs w:val="24"/>
        </w:rPr>
        <w:t xml:space="preserve"> </w:t>
      </w:r>
      <w:r>
        <w:rPr>
          <w:sz w:val="24"/>
          <w:szCs w:val="24"/>
        </w:rPr>
        <w:t xml:space="preserve">innovations </w:t>
      </w:r>
      <w:r>
        <w:rPr>
          <w:spacing w:val="1"/>
          <w:sz w:val="24"/>
          <w:szCs w:val="24"/>
        </w:rPr>
        <w:t>t</w:t>
      </w:r>
      <w:r>
        <w:rPr>
          <w:sz w:val="24"/>
          <w:szCs w:val="24"/>
        </w:rPr>
        <w:t>ow</w:t>
      </w:r>
      <w:r>
        <w:rPr>
          <w:spacing w:val="-1"/>
          <w:sz w:val="24"/>
          <w:szCs w:val="24"/>
        </w:rPr>
        <w:t>a</w:t>
      </w:r>
      <w:r>
        <w:rPr>
          <w:sz w:val="24"/>
          <w:szCs w:val="24"/>
        </w:rPr>
        <w:t xml:space="preserve">rds </w:t>
      </w:r>
      <w:r>
        <w:rPr>
          <w:spacing w:val="-1"/>
          <w:sz w:val="24"/>
          <w:szCs w:val="24"/>
        </w:rPr>
        <w:t>re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p>
    <w:p w:rsidR="00D61F8A" w:rsidRDefault="00D61F8A" w:rsidP="00D61F8A">
      <w:pPr>
        <w:widowControl w:val="0"/>
        <w:autoSpaceDE w:val="0"/>
        <w:autoSpaceDN w:val="0"/>
        <w:adjustRightInd w:val="0"/>
        <w:spacing w:before="6" w:line="359" w:lineRule="auto"/>
        <w:ind w:left="460" w:right="82" w:hanging="360"/>
        <w:jc w:val="both"/>
        <w:rPr>
          <w:sz w:val="24"/>
          <w:szCs w:val="24"/>
        </w:rPr>
        <w:sectPr w:rsidR="00D61F8A">
          <w:pgSz w:w="12240" w:h="15840"/>
          <w:pgMar w:top="1020" w:right="1320" w:bottom="280" w:left="1340" w:header="720" w:footer="720" w:gutter="0"/>
          <w:cols w:space="720"/>
          <w:noEndnote/>
        </w:sectPr>
      </w:pPr>
    </w:p>
    <w:p w:rsidR="00D61F8A" w:rsidRDefault="00D61F8A" w:rsidP="00D61F8A">
      <w:pPr>
        <w:widowControl w:val="0"/>
        <w:autoSpaceDE w:val="0"/>
        <w:autoSpaceDN w:val="0"/>
        <w:adjustRightInd w:val="0"/>
        <w:spacing w:before="60"/>
        <w:ind w:left="220"/>
        <w:rPr>
          <w:rFonts w:ascii="Cambria" w:hAnsi="Cambria" w:cs="Cambria"/>
          <w:sz w:val="26"/>
          <w:szCs w:val="26"/>
        </w:rPr>
      </w:pPr>
      <w:r>
        <w:rPr>
          <w:rFonts w:ascii="Cambria" w:hAnsi="Cambria" w:cs="Cambria"/>
          <w:b/>
          <w:bCs/>
          <w:sz w:val="26"/>
          <w:szCs w:val="26"/>
        </w:rPr>
        <w:lastRenderedPageBreak/>
        <w:t>Pr</w:t>
      </w:r>
      <w:r>
        <w:rPr>
          <w:rFonts w:ascii="Cambria" w:hAnsi="Cambria" w:cs="Cambria"/>
          <w:b/>
          <w:bCs/>
          <w:spacing w:val="1"/>
          <w:sz w:val="26"/>
          <w:szCs w:val="26"/>
        </w:rPr>
        <w:t>o</w:t>
      </w:r>
      <w:r>
        <w:rPr>
          <w:rFonts w:ascii="Cambria" w:hAnsi="Cambria" w:cs="Cambria"/>
          <w:b/>
          <w:bCs/>
          <w:sz w:val="26"/>
          <w:szCs w:val="26"/>
        </w:rPr>
        <w:t>gram</w:t>
      </w:r>
      <w:r>
        <w:rPr>
          <w:rFonts w:ascii="Cambria" w:hAnsi="Cambria" w:cs="Cambria"/>
          <w:b/>
          <w:bCs/>
          <w:spacing w:val="-3"/>
          <w:sz w:val="26"/>
          <w:szCs w:val="26"/>
        </w:rPr>
        <w:t xml:space="preserve"> </w:t>
      </w:r>
      <w:r>
        <w:rPr>
          <w:rFonts w:ascii="Cambria" w:hAnsi="Cambria" w:cs="Cambria"/>
          <w:b/>
          <w:bCs/>
          <w:spacing w:val="2"/>
          <w:sz w:val="26"/>
          <w:szCs w:val="26"/>
        </w:rPr>
        <w:t>O</w:t>
      </w:r>
      <w:r>
        <w:rPr>
          <w:rFonts w:ascii="Cambria" w:hAnsi="Cambria" w:cs="Cambria"/>
          <w:b/>
          <w:bCs/>
          <w:spacing w:val="-1"/>
          <w:sz w:val="26"/>
          <w:szCs w:val="26"/>
        </w:rPr>
        <w:t>ut</w:t>
      </w:r>
      <w:r>
        <w:rPr>
          <w:rFonts w:ascii="Cambria" w:hAnsi="Cambria" w:cs="Cambria"/>
          <w:b/>
          <w:bCs/>
          <w:spacing w:val="3"/>
          <w:sz w:val="26"/>
          <w:szCs w:val="26"/>
        </w:rPr>
        <w:t>c</w:t>
      </w:r>
      <w:r>
        <w:rPr>
          <w:rFonts w:ascii="Cambria" w:hAnsi="Cambria" w:cs="Cambria"/>
          <w:b/>
          <w:bCs/>
          <w:spacing w:val="-1"/>
          <w:sz w:val="26"/>
          <w:szCs w:val="26"/>
        </w:rPr>
        <w:t>o</w:t>
      </w:r>
      <w:r>
        <w:rPr>
          <w:rFonts w:ascii="Cambria" w:hAnsi="Cambria" w:cs="Cambria"/>
          <w:b/>
          <w:bCs/>
          <w:spacing w:val="2"/>
          <w:sz w:val="26"/>
          <w:szCs w:val="26"/>
        </w:rPr>
        <w:t>m</w:t>
      </w:r>
      <w:r>
        <w:rPr>
          <w:rFonts w:ascii="Cambria" w:hAnsi="Cambria" w:cs="Cambria"/>
          <w:b/>
          <w:bCs/>
          <w:spacing w:val="-1"/>
          <w:sz w:val="26"/>
          <w:szCs w:val="26"/>
        </w:rPr>
        <w:t>e</w:t>
      </w:r>
      <w:r>
        <w:rPr>
          <w:rFonts w:ascii="Cambria" w:hAnsi="Cambria" w:cs="Cambria"/>
          <w:b/>
          <w:bCs/>
          <w:spacing w:val="1"/>
          <w:sz w:val="26"/>
          <w:szCs w:val="26"/>
        </w:rPr>
        <w:t>s</w:t>
      </w:r>
      <w:r>
        <w:rPr>
          <w:rFonts w:ascii="Cambria" w:hAnsi="Cambria" w:cs="Cambria"/>
          <w:b/>
          <w:bCs/>
          <w:sz w:val="26"/>
          <w:szCs w:val="26"/>
        </w:rPr>
        <w:t>:</w:t>
      </w:r>
      <w:r>
        <w:rPr>
          <w:rFonts w:ascii="Cambria" w:hAnsi="Cambria" w:cs="Cambria"/>
          <w:b/>
          <w:bCs/>
          <w:spacing w:val="1"/>
          <w:sz w:val="26"/>
          <w:szCs w:val="26"/>
        </w:rPr>
        <w:t xml:space="preserve"> </w:t>
      </w:r>
      <w:r>
        <w:rPr>
          <w:rFonts w:ascii="Cambria" w:hAnsi="Cambria" w:cs="Cambria"/>
          <w:b/>
          <w:bCs/>
          <w:sz w:val="26"/>
          <w:szCs w:val="26"/>
        </w:rPr>
        <w:t>(</w:t>
      </w:r>
      <w:r>
        <w:rPr>
          <w:rFonts w:ascii="Cambria" w:hAnsi="Cambria" w:cs="Cambria"/>
          <w:b/>
          <w:bCs/>
          <w:spacing w:val="-1"/>
          <w:sz w:val="26"/>
          <w:szCs w:val="26"/>
        </w:rPr>
        <w:t>P</w:t>
      </w:r>
      <w:r>
        <w:rPr>
          <w:rFonts w:ascii="Cambria" w:hAnsi="Cambria" w:cs="Cambria"/>
          <w:b/>
          <w:bCs/>
          <w:sz w:val="26"/>
          <w:szCs w:val="26"/>
        </w:rPr>
        <w:t>Os)</w:t>
      </w:r>
    </w:p>
    <w:p w:rsidR="00D61F8A" w:rsidRDefault="00D61F8A" w:rsidP="00D61F8A">
      <w:pPr>
        <w:widowControl w:val="0"/>
        <w:autoSpaceDE w:val="0"/>
        <w:autoSpaceDN w:val="0"/>
        <w:adjustRightInd w:val="0"/>
        <w:spacing w:before="15" w:line="260" w:lineRule="exact"/>
        <w:rPr>
          <w:rFonts w:ascii="Cambria" w:hAnsi="Cambria" w:cs="Cambria"/>
          <w:sz w:val="26"/>
          <w:szCs w:val="26"/>
        </w:rPr>
      </w:pPr>
    </w:p>
    <w:tbl>
      <w:tblPr>
        <w:tblW w:w="10404" w:type="dxa"/>
        <w:tblInd w:w="107" w:type="dxa"/>
        <w:tblLayout w:type="fixed"/>
        <w:tblCellMar>
          <w:left w:w="0" w:type="dxa"/>
          <w:right w:w="0" w:type="dxa"/>
        </w:tblCellMar>
        <w:tblLook w:val="0000" w:firstRow="0" w:lastRow="0" w:firstColumn="0" w:lastColumn="0" w:noHBand="0" w:noVBand="0"/>
      </w:tblPr>
      <w:tblGrid>
        <w:gridCol w:w="1028"/>
        <w:gridCol w:w="9376"/>
      </w:tblGrid>
      <w:tr w:rsidR="00D61F8A" w:rsidRPr="0031403C" w:rsidTr="00B34DDD">
        <w:trPr>
          <w:trHeight w:hRule="exact" w:val="404"/>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304"/>
              <w:rPr>
                <w:sz w:val="24"/>
                <w:szCs w:val="24"/>
              </w:rPr>
            </w:pPr>
            <w:r w:rsidRPr="0031403C">
              <w:rPr>
                <w:b/>
                <w:bCs/>
                <w:spacing w:val="1"/>
                <w:sz w:val="24"/>
                <w:szCs w:val="24"/>
              </w:rPr>
              <w:t>Sno</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3542" w:right="3549"/>
              <w:jc w:val="center"/>
              <w:rPr>
                <w:sz w:val="24"/>
                <w:szCs w:val="24"/>
              </w:rPr>
            </w:pPr>
            <w:r w:rsidRPr="0031403C">
              <w:rPr>
                <w:b/>
                <w:bCs/>
                <w:spacing w:val="-3"/>
                <w:sz w:val="24"/>
                <w:szCs w:val="24"/>
              </w:rPr>
              <w:t>P</w:t>
            </w:r>
            <w:r w:rsidRPr="0031403C">
              <w:rPr>
                <w:b/>
                <w:bCs/>
                <w:spacing w:val="-1"/>
                <w:sz w:val="24"/>
                <w:szCs w:val="24"/>
              </w:rPr>
              <w:t>r</w:t>
            </w:r>
            <w:r w:rsidRPr="0031403C">
              <w:rPr>
                <w:b/>
                <w:bCs/>
                <w:sz w:val="24"/>
                <w:szCs w:val="24"/>
              </w:rPr>
              <w:t>o</w:t>
            </w:r>
            <w:r w:rsidRPr="0031403C">
              <w:rPr>
                <w:b/>
                <w:bCs/>
                <w:spacing w:val="2"/>
                <w:sz w:val="24"/>
                <w:szCs w:val="24"/>
              </w:rPr>
              <w:t>g</w:t>
            </w:r>
            <w:r w:rsidRPr="0031403C">
              <w:rPr>
                <w:b/>
                <w:bCs/>
                <w:spacing w:val="-1"/>
                <w:sz w:val="24"/>
                <w:szCs w:val="24"/>
              </w:rPr>
              <w:t>r</w:t>
            </w:r>
            <w:r w:rsidRPr="0031403C">
              <w:rPr>
                <w:b/>
                <w:bCs/>
                <w:spacing w:val="2"/>
                <w:sz w:val="24"/>
                <w:szCs w:val="24"/>
              </w:rPr>
              <w:t>a</w:t>
            </w:r>
            <w:r w:rsidRPr="0031403C">
              <w:rPr>
                <w:b/>
                <w:bCs/>
                <w:sz w:val="24"/>
                <w:szCs w:val="24"/>
              </w:rPr>
              <w:t>m</w:t>
            </w:r>
            <w:r w:rsidRPr="0031403C">
              <w:rPr>
                <w:b/>
                <w:bCs/>
                <w:spacing w:val="-3"/>
                <w:sz w:val="24"/>
                <w:szCs w:val="24"/>
              </w:rPr>
              <w:t xml:space="preserve"> </w:t>
            </w:r>
            <w:r w:rsidRPr="0031403C">
              <w:rPr>
                <w:b/>
                <w:bCs/>
                <w:sz w:val="24"/>
                <w:szCs w:val="24"/>
              </w:rPr>
              <w:t>O</w:t>
            </w:r>
            <w:r w:rsidRPr="0031403C">
              <w:rPr>
                <w:b/>
                <w:bCs/>
                <w:spacing w:val="1"/>
                <w:sz w:val="24"/>
                <w:szCs w:val="24"/>
              </w:rPr>
              <w:t>u</w:t>
            </w:r>
            <w:r w:rsidRPr="0031403C">
              <w:rPr>
                <w:b/>
                <w:bCs/>
                <w:sz w:val="24"/>
                <w:szCs w:val="24"/>
              </w:rPr>
              <w:t>t</w:t>
            </w:r>
            <w:r w:rsidRPr="0031403C">
              <w:rPr>
                <w:b/>
                <w:bCs/>
                <w:spacing w:val="-2"/>
                <w:sz w:val="24"/>
                <w:szCs w:val="24"/>
              </w:rPr>
              <w:t>c</w:t>
            </w:r>
            <w:r w:rsidRPr="0031403C">
              <w:rPr>
                <w:b/>
                <w:bCs/>
                <w:spacing w:val="2"/>
                <w:sz w:val="24"/>
                <w:szCs w:val="24"/>
              </w:rPr>
              <w:t>o</w:t>
            </w:r>
            <w:r w:rsidRPr="0031403C">
              <w:rPr>
                <w:b/>
                <w:bCs/>
                <w:spacing w:val="-1"/>
                <w:sz w:val="24"/>
                <w:szCs w:val="24"/>
              </w:rPr>
              <w:t>me</w:t>
            </w:r>
            <w:r w:rsidRPr="0031403C">
              <w:rPr>
                <w:b/>
                <w:bCs/>
                <w:sz w:val="24"/>
                <w:szCs w:val="24"/>
              </w:rPr>
              <w:t>s</w:t>
            </w:r>
          </w:p>
        </w:tc>
      </w:tr>
      <w:tr w:rsidR="00D61F8A" w:rsidRPr="0031403C" w:rsidTr="00B34DDD">
        <w:trPr>
          <w:trHeight w:hRule="exact" w:val="1191"/>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1"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1</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102"/>
              <w:rPr>
                <w:sz w:val="24"/>
                <w:szCs w:val="24"/>
              </w:rPr>
            </w:pPr>
            <w:r w:rsidRPr="0031403C">
              <w:rPr>
                <w:b/>
                <w:bCs/>
                <w:spacing w:val="-3"/>
                <w:sz w:val="24"/>
                <w:szCs w:val="24"/>
              </w:rPr>
              <w:t>P</w:t>
            </w:r>
            <w:r w:rsidRPr="0031403C">
              <w:rPr>
                <w:b/>
                <w:bCs/>
                <w:sz w:val="24"/>
                <w:szCs w:val="24"/>
              </w:rPr>
              <w:t xml:space="preserve">O1 </w:t>
            </w:r>
            <w:r w:rsidRPr="0031403C">
              <w:rPr>
                <w:b/>
                <w:bCs/>
                <w:spacing w:val="1"/>
                <w:sz w:val="24"/>
                <w:szCs w:val="24"/>
              </w:rPr>
              <w:t>En</w:t>
            </w:r>
            <w:r w:rsidRPr="0031403C">
              <w:rPr>
                <w:b/>
                <w:bCs/>
                <w:sz w:val="24"/>
                <w:szCs w:val="24"/>
              </w:rPr>
              <w:t>gi</w:t>
            </w:r>
            <w:r w:rsidRPr="0031403C">
              <w:rPr>
                <w:b/>
                <w:bCs/>
                <w:spacing w:val="1"/>
                <w:sz w:val="24"/>
                <w:szCs w:val="24"/>
              </w:rPr>
              <w:t>n</w:t>
            </w:r>
            <w:r w:rsidRPr="0031403C">
              <w:rPr>
                <w:b/>
                <w:bCs/>
                <w:spacing w:val="-1"/>
                <w:sz w:val="24"/>
                <w:szCs w:val="24"/>
              </w:rPr>
              <w:t>eer</w:t>
            </w:r>
            <w:r w:rsidRPr="0031403C">
              <w:rPr>
                <w:b/>
                <w:bCs/>
                <w:sz w:val="24"/>
                <w:szCs w:val="24"/>
              </w:rPr>
              <w:t>i</w:t>
            </w:r>
            <w:r w:rsidRPr="0031403C">
              <w:rPr>
                <w:b/>
                <w:bCs/>
                <w:spacing w:val="1"/>
                <w:sz w:val="24"/>
                <w:szCs w:val="24"/>
              </w:rPr>
              <w:t>n</w:t>
            </w:r>
            <w:r w:rsidRPr="0031403C">
              <w:rPr>
                <w:b/>
                <w:bCs/>
                <w:sz w:val="24"/>
                <w:szCs w:val="24"/>
              </w:rPr>
              <w:t xml:space="preserve">g </w:t>
            </w:r>
            <w:r w:rsidRPr="0031403C">
              <w:rPr>
                <w:b/>
                <w:bCs/>
                <w:spacing w:val="1"/>
                <w:sz w:val="24"/>
                <w:szCs w:val="24"/>
              </w:rPr>
              <w:t>kn</w:t>
            </w:r>
            <w:r w:rsidRPr="0031403C">
              <w:rPr>
                <w:b/>
                <w:bCs/>
                <w:sz w:val="24"/>
                <w:szCs w:val="24"/>
              </w:rPr>
              <w:t>ow</w:t>
            </w:r>
            <w:r w:rsidRPr="0031403C">
              <w:rPr>
                <w:b/>
                <w:bCs/>
                <w:spacing w:val="-2"/>
                <w:sz w:val="24"/>
                <w:szCs w:val="24"/>
              </w:rPr>
              <w:t>l</w:t>
            </w:r>
            <w:r w:rsidRPr="0031403C">
              <w:rPr>
                <w:b/>
                <w:bCs/>
                <w:spacing w:val="-1"/>
                <w:sz w:val="24"/>
                <w:szCs w:val="24"/>
              </w:rPr>
              <w:t>e</w:t>
            </w:r>
            <w:r w:rsidRPr="0031403C">
              <w:rPr>
                <w:b/>
                <w:bCs/>
                <w:spacing w:val="1"/>
                <w:sz w:val="24"/>
                <w:szCs w:val="24"/>
              </w:rPr>
              <w:t>d</w:t>
            </w:r>
            <w:r w:rsidRPr="0031403C">
              <w:rPr>
                <w:b/>
                <w:bCs/>
                <w:sz w:val="24"/>
                <w:szCs w:val="24"/>
              </w:rPr>
              <w:t>g</w:t>
            </w:r>
            <w:r w:rsidRPr="0031403C">
              <w:rPr>
                <w:b/>
                <w:bCs/>
                <w:spacing w:val="-1"/>
                <w:sz w:val="24"/>
                <w:szCs w:val="24"/>
              </w:rPr>
              <w:t>e</w:t>
            </w:r>
            <w:r w:rsidRPr="0031403C">
              <w:rPr>
                <w:b/>
                <w:bCs/>
                <w:sz w:val="24"/>
                <w:szCs w:val="24"/>
              </w:rPr>
              <w:t>:</w:t>
            </w:r>
          </w:p>
          <w:p w:rsidR="00D61F8A" w:rsidRPr="0031403C" w:rsidRDefault="00D61F8A" w:rsidP="00B61481">
            <w:pPr>
              <w:widowControl w:val="0"/>
              <w:autoSpaceDE w:val="0"/>
              <w:autoSpaceDN w:val="0"/>
              <w:adjustRightInd w:val="0"/>
              <w:spacing w:before="2" w:line="130" w:lineRule="exact"/>
              <w:rPr>
                <w:sz w:val="13"/>
                <w:szCs w:val="13"/>
              </w:rPr>
            </w:pPr>
          </w:p>
          <w:p w:rsidR="00D61F8A" w:rsidRPr="0031403C" w:rsidRDefault="00D61F8A" w:rsidP="00B61481">
            <w:pPr>
              <w:widowControl w:val="0"/>
              <w:autoSpaceDE w:val="0"/>
              <w:autoSpaceDN w:val="0"/>
              <w:adjustRightInd w:val="0"/>
              <w:spacing w:line="360" w:lineRule="auto"/>
              <w:ind w:left="102" w:right="62"/>
              <w:rPr>
                <w:sz w:val="24"/>
                <w:szCs w:val="24"/>
              </w:rPr>
            </w:pPr>
            <w:r w:rsidRPr="0031403C">
              <w:rPr>
                <w:sz w:val="24"/>
                <w:szCs w:val="24"/>
              </w:rPr>
              <w:t>App</w:t>
            </w:r>
            <w:r w:rsidRPr="0031403C">
              <w:rPr>
                <w:spacing w:val="2"/>
                <w:sz w:val="24"/>
                <w:szCs w:val="24"/>
              </w:rPr>
              <w:t>l</w:t>
            </w:r>
            <w:r w:rsidRPr="0031403C">
              <w:rPr>
                <w:sz w:val="24"/>
                <w:szCs w:val="24"/>
              </w:rPr>
              <w:t>y</w:t>
            </w:r>
            <w:r w:rsidRPr="0031403C">
              <w:rPr>
                <w:spacing w:val="26"/>
                <w:sz w:val="24"/>
                <w:szCs w:val="24"/>
              </w:rPr>
              <w:t xml:space="preserve"> </w:t>
            </w:r>
            <w:r w:rsidRPr="0031403C">
              <w:rPr>
                <w:sz w:val="24"/>
                <w:szCs w:val="24"/>
              </w:rPr>
              <w:t>the</w:t>
            </w:r>
            <w:r w:rsidRPr="0031403C">
              <w:rPr>
                <w:spacing w:val="20"/>
                <w:sz w:val="24"/>
                <w:szCs w:val="24"/>
              </w:rPr>
              <w:t xml:space="preserve"> </w:t>
            </w:r>
            <w:r w:rsidRPr="0031403C">
              <w:rPr>
                <w:sz w:val="24"/>
                <w:szCs w:val="24"/>
              </w:rPr>
              <w:t>knowl</w:t>
            </w:r>
            <w:r w:rsidRPr="0031403C">
              <w:rPr>
                <w:spacing w:val="-1"/>
                <w:sz w:val="24"/>
                <w:szCs w:val="24"/>
              </w:rPr>
              <w:t>e</w:t>
            </w:r>
            <w:r w:rsidRPr="0031403C">
              <w:rPr>
                <w:spacing w:val="2"/>
                <w:sz w:val="24"/>
                <w:szCs w:val="24"/>
              </w:rPr>
              <w:t>d</w:t>
            </w:r>
            <w:r w:rsidRPr="0031403C">
              <w:rPr>
                <w:spacing w:val="-2"/>
                <w:sz w:val="24"/>
                <w:szCs w:val="24"/>
              </w:rPr>
              <w:t>g</w:t>
            </w:r>
            <w:r w:rsidRPr="0031403C">
              <w:rPr>
                <w:sz w:val="24"/>
                <w:szCs w:val="24"/>
              </w:rPr>
              <w:t>e</w:t>
            </w:r>
            <w:r w:rsidRPr="0031403C">
              <w:rPr>
                <w:spacing w:val="20"/>
                <w:sz w:val="24"/>
                <w:szCs w:val="24"/>
              </w:rPr>
              <w:t xml:space="preserve"> </w:t>
            </w:r>
            <w:r w:rsidRPr="0031403C">
              <w:rPr>
                <w:sz w:val="24"/>
                <w:szCs w:val="24"/>
              </w:rPr>
              <w:t>of</w:t>
            </w:r>
            <w:r w:rsidRPr="0031403C">
              <w:rPr>
                <w:spacing w:val="22"/>
                <w:sz w:val="24"/>
                <w:szCs w:val="24"/>
              </w:rPr>
              <w:t xml:space="preserve"> </w:t>
            </w:r>
            <w:r w:rsidRPr="0031403C">
              <w:rPr>
                <w:sz w:val="24"/>
                <w:szCs w:val="24"/>
              </w:rPr>
              <w:t>math</w:t>
            </w:r>
            <w:r w:rsidRPr="0031403C">
              <w:rPr>
                <w:spacing w:val="-1"/>
                <w:sz w:val="24"/>
                <w:szCs w:val="24"/>
              </w:rPr>
              <w:t>e</w:t>
            </w:r>
            <w:r w:rsidRPr="0031403C">
              <w:rPr>
                <w:sz w:val="24"/>
                <w:szCs w:val="24"/>
              </w:rPr>
              <w:t>matics,</w:t>
            </w:r>
            <w:r w:rsidRPr="0031403C">
              <w:rPr>
                <w:spacing w:val="21"/>
                <w:sz w:val="24"/>
                <w:szCs w:val="24"/>
              </w:rPr>
              <w:t xml:space="preserve"> </w:t>
            </w:r>
            <w:r w:rsidRPr="0031403C">
              <w:rPr>
                <w:sz w:val="24"/>
                <w:szCs w:val="24"/>
              </w:rPr>
              <w:t>s</w:t>
            </w:r>
            <w:r w:rsidRPr="0031403C">
              <w:rPr>
                <w:spacing w:val="-1"/>
                <w:sz w:val="24"/>
                <w:szCs w:val="24"/>
              </w:rPr>
              <w:t>c</w:t>
            </w:r>
            <w:r w:rsidRPr="0031403C">
              <w:rPr>
                <w:sz w:val="24"/>
                <w:szCs w:val="24"/>
              </w:rPr>
              <w:t>ien</w:t>
            </w:r>
            <w:r w:rsidRPr="0031403C">
              <w:rPr>
                <w:spacing w:val="-1"/>
                <w:sz w:val="24"/>
                <w:szCs w:val="24"/>
              </w:rPr>
              <w:t>ce</w:t>
            </w:r>
            <w:r w:rsidRPr="0031403C">
              <w:rPr>
                <w:sz w:val="24"/>
                <w:szCs w:val="24"/>
              </w:rPr>
              <w:t>,</w:t>
            </w:r>
            <w:r w:rsidRPr="0031403C">
              <w:rPr>
                <w:spacing w:val="21"/>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w:t>
            </w:r>
            <w:r w:rsidRPr="0031403C">
              <w:rPr>
                <w:spacing w:val="2"/>
                <w:sz w:val="24"/>
                <w:szCs w:val="24"/>
              </w:rPr>
              <w:t>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w:t>
            </w:r>
            <w:r w:rsidRPr="0031403C">
              <w:rPr>
                <w:spacing w:val="29"/>
                <w:sz w:val="24"/>
                <w:szCs w:val="24"/>
              </w:rPr>
              <w:t xml:space="preserve"> </w:t>
            </w:r>
            <w:r w:rsidRPr="0031403C">
              <w:rPr>
                <w:sz w:val="24"/>
                <w:szCs w:val="24"/>
              </w:rPr>
              <w:t>fund</w:t>
            </w:r>
            <w:r w:rsidRPr="0031403C">
              <w:rPr>
                <w:spacing w:val="-2"/>
                <w:sz w:val="24"/>
                <w:szCs w:val="24"/>
              </w:rPr>
              <w:t>a</w:t>
            </w:r>
            <w:r w:rsidRPr="0031403C">
              <w:rPr>
                <w:sz w:val="24"/>
                <w:szCs w:val="24"/>
              </w:rPr>
              <w:t>ment</w:t>
            </w:r>
            <w:r w:rsidRPr="0031403C">
              <w:rPr>
                <w:spacing w:val="-1"/>
                <w:sz w:val="24"/>
                <w:szCs w:val="24"/>
              </w:rPr>
              <w:t>a</w:t>
            </w:r>
            <w:r w:rsidRPr="0031403C">
              <w:rPr>
                <w:sz w:val="24"/>
                <w:szCs w:val="24"/>
              </w:rPr>
              <w:t>l</w:t>
            </w:r>
            <w:r w:rsidRPr="0031403C">
              <w:rPr>
                <w:spacing w:val="3"/>
                <w:sz w:val="24"/>
                <w:szCs w:val="24"/>
              </w:rPr>
              <w:t>s</w:t>
            </w:r>
            <w:r w:rsidRPr="0031403C">
              <w:rPr>
                <w:sz w:val="24"/>
                <w:szCs w:val="24"/>
              </w:rPr>
              <w:t>,</w:t>
            </w:r>
            <w:r w:rsidRPr="0031403C">
              <w:rPr>
                <w:spacing w:val="26"/>
                <w:sz w:val="24"/>
                <w:szCs w:val="24"/>
              </w:rPr>
              <w:t xml:space="preserve"> </w:t>
            </w:r>
            <w:r w:rsidRPr="0031403C">
              <w:rPr>
                <w:spacing w:val="-1"/>
                <w:sz w:val="24"/>
                <w:szCs w:val="24"/>
              </w:rPr>
              <w:t>a</w:t>
            </w:r>
            <w:r w:rsidRPr="0031403C">
              <w:rPr>
                <w:sz w:val="24"/>
                <w:szCs w:val="24"/>
              </w:rPr>
              <w:t>nd</w:t>
            </w:r>
            <w:r w:rsidRPr="0031403C">
              <w:rPr>
                <w:spacing w:val="21"/>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w:t>
            </w:r>
            <w:r w:rsidRPr="0031403C">
              <w:rPr>
                <w:spacing w:val="2"/>
                <w:sz w:val="24"/>
                <w:szCs w:val="24"/>
              </w:rPr>
              <w:t>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 spe</w:t>
            </w:r>
            <w:r w:rsidRPr="0031403C">
              <w:rPr>
                <w:spacing w:val="-2"/>
                <w:sz w:val="24"/>
                <w:szCs w:val="24"/>
              </w:rPr>
              <w:t>c</w:t>
            </w:r>
            <w:r w:rsidRPr="0031403C">
              <w:rPr>
                <w:sz w:val="24"/>
                <w:szCs w:val="24"/>
              </w:rPr>
              <w:t>iali</w:t>
            </w:r>
            <w:r w:rsidRPr="0031403C">
              <w:rPr>
                <w:spacing w:val="2"/>
                <w:sz w:val="24"/>
                <w:szCs w:val="24"/>
              </w:rPr>
              <w:t>z</w:t>
            </w:r>
            <w:r w:rsidRPr="0031403C">
              <w:rPr>
                <w:spacing w:val="-1"/>
                <w:sz w:val="24"/>
                <w:szCs w:val="24"/>
              </w:rPr>
              <w:t>a</w:t>
            </w:r>
            <w:r w:rsidRPr="0031403C">
              <w:rPr>
                <w:sz w:val="24"/>
                <w:szCs w:val="24"/>
              </w:rPr>
              <w:t>t</w:t>
            </w:r>
            <w:r w:rsidRPr="0031403C">
              <w:rPr>
                <w:spacing w:val="1"/>
                <w:sz w:val="24"/>
                <w:szCs w:val="24"/>
              </w:rPr>
              <w:t>i</w:t>
            </w:r>
            <w:r w:rsidRPr="0031403C">
              <w:rPr>
                <w:sz w:val="24"/>
                <w:szCs w:val="24"/>
              </w:rPr>
              <w:t xml:space="preserve">on to </w:t>
            </w:r>
            <w:r w:rsidRPr="0031403C">
              <w:rPr>
                <w:spacing w:val="1"/>
                <w:sz w:val="24"/>
                <w:szCs w:val="24"/>
              </w:rPr>
              <w:t>t</w:t>
            </w:r>
            <w:r w:rsidRPr="0031403C">
              <w:rPr>
                <w:sz w:val="24"/>
                <w:szCs w:val="24"/>
              </w:rPr>
              <w:t>he</w:t>
            </w:r>
            <w:r w:rsidRPr="0031403C">
              <w:rPr>
                <w:spacing w:val="-1"/>
                <w:sz w:val="24"/>
                <w:szCs w:val="24"/>
              </w:rPr>
              <w:t xml:space="preserve"> </w:t>
            </w:r>
            <w:r w:rsidRPr="0031403C">
              <w:rPr>
                <w:sz w:val="24"/>
                <w:szCs w:val="24"/>
              </w:rPr>
              <w:t>solu</w:t>
            </w:r>
            <w:r w:rsidRPr="0031403C">
              <w:rPr>
                <w:spacing w:val="-2"/>
                <w:sz w:val="24"/>
                <w:szCs w:val="24"/>
              </w:rPr>
              <w:t>t</w:t>
            </w:r>
            <w:r w:rsidRPr="0031403C">
              <w:rPr>
                <w:sz w:val="24"/>
                <w:szCs w:val="24"/>
              </w:rPr>
              <w:t xml:space="preserve">ion of </w:t>
            </w:r>
            <w:r w:rsidRPr="0031403C">
              <w:rPr>
                <w:spacing w:val="-1"/>
                <w:sz w:val="24"/>
                <w:szCs w:val="24"/>
              </w:rPr>
              <w:t>c</w:t>
            </w:r>
            <w:r w:rsidRPr="0031403C">
              <w:rPr>
                <w:sz w:val="24"/>
                <w:szCs w:val="24"/>
              </w:rPr>
              <w:t>omp</w:t>
            </w:r>
            <w:r w:rsidRPr="0031403C">
              <w:rPr>
                <w:spacing w:val="1"/>
                <w:sz w:val="24"/>
                <w:szCs w:val="24"/>
              </w:rPr>
              <w:t>l</w:t>
            </w:r>
            <w:r w:rsidRPr="0031403C">
              <w:rPr>
                <w:spacing w:val="-1"/>
                <w:sz w:val="24"/>
                <w:szCs w:val="24"/>
              </w:rPr>
              <w:t>e</w:t>
            </w:r>
            <w:r w:rsidRPr="0031403C">
              <w:rPr>
                <w:sz w:val="24"/>
                <w:szCs w:val="24"/>
              </w:rPr>
              <w:t>x</w:t>
            </w:r>
            <w:r w:rsidRPr="0031403C">
              <w:rPr>
                <w:spacing w:val="2"/>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w:t>
            </w:r>
            <w:r w:rsidRPr="0031403C">
              <w:rPr>
                <w:spacing w:val="2"/>
                <w:sz w:val="24"/>
                <w:szCs w:val="24"/>
              </w:rPr>
              <w:t>i</w:t>
            </w:r>
            <w:r w:rsidRPr="0031403C">
              <w:rPr>
                <w:sz w:val="24"/>
                <w:szCs w:val="24"/>
              </w:rPr>
              <w:t>ng p</w:t>
            </w:r>
            <w:r w:rsidRPr="0031403C">
              <w:rPr>
                <w:spacing w:val="-1"/>
                <w:sz w:val="24"/>
                <w:szCs w:val="24"/>
              </w:rPr>
              <w:t>r</w:t>
            </w:r>
            <w:r w:rsidRPr="0031403C">
              <w:rPr>
                <w:sz w:val="24"/>
                <w:szCs w:val="24"/>
              </w:rPr>
              <w:t>oblems.</w:t>
            </w:r>
          </w:p>
        </w:tc>
      </w:tr>
      <w:tr w:rsidR="00D61F8A" w:rsidRPr="0031403C" w:rsidTr="00B34DDD">
        <w:trPr>
          <w:trHeight w:hRule="exact" w:val="1587"/>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20"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2</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102" w:right="6632"/>
              <w:jc w:val="both"/>
              <w:rPr>
                <w:sz w:val="24"/>
                <w:szCs w:val="24"/>
              </w:rPr>
            </w:pPr>
            <w:r w:rsidRPr="0031403C">
              <w:rPr>
                <w:b/>
                <w:bCs/>
                <w:spacing w:val="-3"/>
                <w:sz w:val="24"/>
                <w:szCs w:val="24"/>
              </w:rPr>
              <w:t>P</w:t>
            </w:r>
            <w:r w:rsidRPr="0031403C">
              <w:rPr>
                <w:b/>
                <w:bCs/>
                <w:sz w:val="24"/>
                <w:szCs w:val="24"/>
              </w:rPr>
              <w:t>O2</w:t>
            </w:r>
            <w:r w:rsidRPr="0031403C">
              <w:rPr>
                <w:b/>
                <w:bCs/>
                <w:spacing w:val="3"/>
                <w:sz w:val="24"/>
                <w:szCs w:val="24"/>
              </w:rPr>
              <w:t xml:space="preserve"> </w:t>
            </w:r>
            <w:r w:rsidRPr="0031403C">
              <w:rPr>
                <w:b/>
                <w:bCs/>
                <w:spacing w:val="-2"/>
                <w:sz w:val="24"/>
                <w:szCs w:val="24"/>
              </w:rPr>
              <w:t>P</w:t>
            </w:r>
            <w:r w:rsidRPr="0031403C">
              <w:rPr>
                <w:b/>
                <w:bCs/>
                <w:spacing w:val="-1"/>
                <w:sz w:val="24"/>
                <w:szCs w:val="24"/>
              </w:rPr>
              <w:t>r</w:t>
            </w:r>
            <w:r w:rsidRPr="0031403C">
              <w:rPr>
                <w:b/>
                <w:bCs/>
                <w:sz w:val="24"/>
                <w:szCs w:val="24"/>
              </w:rPr>
              <w:t>o</w:t>
            </w:r>
            <w:r w:rsidRPr="0031403C">
              <w:rPr>
                <w:b/>
                <w:bCs/>
                <w:spacing w:val="1"/>
                <w:sz w:val="24"/>
                <w:szCs w:val="24"/>
              </w:rPr>
              <w:t>b</w:t>
            </w:r>
            <w:r w:rsidRPr="0031403C">
              <w:rPr>
                <w:b/>
                <w:bCs/>
                <w:sz w:val="24"/>
                <w:szCs w:val="24"/>
              </w:rPr>
              <w:t>l</w:t>
            </w:r>
            <w:r w:rsidRPr="0031403C">
              <w:rPr>
                <w:b/>
                <w:bCs/>
                <w:spacing w:val="2"/>
                <w:sz w:val="24"/>
                <w:szCs w:val="24"/>
              </w:rPr>
              <w:t>e</w:t>
            </w:r>
            <w:r w:rsidRPr="0031403C">
              <w:rPr>
                <w:b/>
                <w:bCs/>
                <w:sz w:val="24"/>
                <w:szCs w:val="24"/>
              </w:rPr>
              <w:t>m</w:t>
            </w:r>
            <w:r w:rsidRPr="0031403C">
              <w:rPr>
                <w:b/>
                <w:bCs/>
                <w:spacing w:val="-1"/>
                <w:sz w:val="24"/>
                <w:szCs w:val="24"/>
              </w:rPr>
              <w:t xml:space="preserve"> </w:t>
            </w:r>
            <w:r w:rsidRPr="0031403C">
              <w:rPr>
                <w:b/>
                <w:bCs/>
                <w:sz w:val="24"/>
                <w:szCs w:val="24"/>
              </w:rPr>
              <w:t>Ana</w:t>
            </w:r>
            <w:r w:rsidRPr="0031403C">
              <w:rPr>
                <w:b/>
                <w:bCs/>
                <w:spacing w:val="1"/>
                <w:sz w:val="24"/>
                <w:szCs w:val="24"/>
              </w:rPr>
              <w:t>l</w:t>
            </w:r>
            <w:r w:rsidRPr="0031403C">
              <w:rPr>
                <w:b/>
                <w:bCs/>
                <w:sz w:val="24"/>
                <w:szCs w:val="24"/>
              </w:rPr>
              <w:t>ysi</w:t>
            </w:r>
            <w:r w:rsidRPr="0031403C">
              <w:rPr>
                <w:b/>
                <w:bCs/>
                <w:spacing w:val="1"/>
                <w:sz w:val="24"/>
                <w:szCs w:val="24"/>
              </w:rPr>
              <w:t>s</w:t>
            </w:r>
            <w:r w:rsidRPr="0031403C">
              <w:rPr>
                <w:b/>
                <w:bCs/>
                <w:sz w:val="24"/>
                <w:szCs w:val="24"/>
              </w:rPr>
              <w:t>:</w:t>
            </w:r>
          </w:p>
          <w:p w:rsidR="00D61F8A" w:rsidRPr="0031403C" w:rsidRDefault="00D61F8A" w:rsidP="00B61481">
            <w:pPr>
              <w:widowControl w:val="0"/>
              <w:autoSpaceDE w:val="0"/>
              <w:autoSpaceDN w:val="0"/>
              <w:adjustRightInd w:val="0"/>
              <w:spacing w:before="4" w:line="130" w:lineRule="exact"/>
              <w:rPr>
                <w:sz w:val="13"/>
                <w:szCs w:val="13"/>
              </w:rPr>
            </w:pPr>
          </w:p>
          <w:p w:rsidR="00D61F8A" w:rsidRPr="0031403C" w:rsidRDefault="00D61F8A" w:rsidP="00B61481">
            <w:pPr>
              <w:widowControl w:val="0"/>
              <w:tabs>
                <w:tab w:val="left" w:pos="1140"/>
                <w:tab w:val="left" w:pos="2360"/>
                <w:tab w:val="left" w:pos="3240"/>
                <w:tab w:val="left" w:pos="4280"/>
                <w:tab w:val="left" w:pos="5440"/>
                <w:tab w:val="left" w:pos="6020"/>
                <w:tab w:val="left" w:pos="6980"/>
              </w:tabs>
              <w:autoSpaceDE w:val="0"/>
              <w:autoSpaceDN w:val="0"/>
              <w:adjustRightInd w:val="0"/>
              <w:spacing w:line="360" w:lineRule="auto"/>
              <w:ind w:left="102" w:right="61"/>
              <w:jc w:val="both"/>
              <w:rPr>
                <w:sz w:val="24"/>
                <w:szCs w:val="24"/>
              </w:rPr>
            </w:pPr>
            <w:r w:rsidRPr="0031403C">
              <w:rPr>
                <w:spacing w:val="-3"/>
                <w:sz w:val="24"/>
                <w:szCs w:val="24"/>
              </w:rPr>
              <w:t>I</w:t>
            </w:r>
            <w:r w:rsidRPr="0031403C">
              <w:rPr>
                <w:spacing w:val="2"/>
                <w:sz w:val="24"/>
                <w:szCs w:val="24"/>
              </w:rPr>
              <w:t>d</w:t>
            </w:r>
            <w:r w:rsidRPr="0031403C">
              <w:rPr>
                <w:spacing w:val="-1"/>
                <w:sz w:val="24"/>
                <w:szCs w:val="24"/>
              </w:rPr>
              <w:t>e</w:t>
            </w:r>
            <w:r w:rsidRPr="0031403C">
              <w:rPr>
                <w:sz w:val="24"/>
                <w:szCs w:val="24"/>
              </w:rPr>
              <w:t>nt</w:t>
            </w:r>
            <w:r w:rsidRPr="0031403C">
              <w:rPr>
                <w:spacing w:val="1"/>
                <w:sz w:val="24"/>
                <w:szCs w:val="24"/>
              </w:rPr>
              <w:t>i</w:t>
            </w:r>
            <w:r w:rsidRPr="0031403C">
              <w:rPr>
                <w:spacing w:val="4"/>
                <w:sz w:val="24"/>
                <w:szCs w:val="24"/>
              </w:rPr>
              <w:t>f</w:t>
            </w:r>
            <w:r w:rsidRPr="0031403C">
              <w:rPr>
                <w:spacing w:val="-5"/>
                <w:sz w:val="24"/>
                <w:szCs w:val="24"/>
              </w:rPr>
              <w:t>y</w:t>
            </w:r>
            <w:r w:rsidRPr="0031403C">
              <w:rPr>
                <w:sz w:val="24"/>
                <w:szCs w:val="24"/>
              </w:rPr>
              <w:t>,</w:t>
            </w:r>
            <w:r w:rsidRPr="0031403C">
              <w:rPr>
                <w:sz w:val="24"/>
                <w:szCs w:val="24"/>
              </w:rPr>
              <w:tab/>
              <w:t>f</w:t>
            </w:r>
            <w:r w:rsidRPr="0031403C">
              <w:rPr>
                <w:spacing w:val="1"/>
                <w:sz w:val="24"/>
                <w:szCs w:val="24"/>
              </w:rPr>
              <w:t>o</w:t>
            </w:r>
            <w:r w:rsidRPr="0031403C">
              <w:rPr>
                <w:sz w:val="24"/>
                <w:szCs w:val="24"/>
              </w:rPr>
              <w:t>rmul</w:t>
            </w:r>
            <w:r w:rsidRPr="0031403C">
              <w:rPr>
                <w:spacing w:val="-1"/>
                <w:sz w:val="24"/>
                <w:szCs w:val="24"/>
              </w:rPr>
              <w:t>a</w:t>
            </w:r>
            <w:r w:rsidRPr="0031403C">
              <w:rPr>
                <w:sz w:val="24"/>
                <w:szCs w:val="24"/>
              </w:rPr>
              <w:t>te,</w:t>
            </w:r>
            <w:r w:rsidRPr="0031403C">
              <w:rPr>
                <w:sz w:val="24"/>
                <w:szCs w:val="24"/>
              </w:rPr>
              <w:tab/>
            </w:r>
            <w:r w:rsidRPr="0031403C">
              <w:rPr>
                <w:spacing w:val="1"/>
                <w:sz w:val="24"/>
                <w:szCs w:val="24"/>
              </w:rPr>
              <w:t>r</w:t>
            </w:r>
            <w:r w:rsidRPr="0031403C">
              <w:rPr>
                <w:spacing w:val="-1"/>
                <w:sz w:val="24"/>
                <w:szCs w:val="24"/>
              </w:rPr>
              <w:t>e</w:t>
            </w:r>
            <w:r w:rsidRPr="0031403C">
              <w:rPr>
                <w:sz w:val="24"/>
                <w:szCs w:val="24"/>
              </w:rPr>
              <w:t>view</w:t>
            </w:r>
            <w:r w:rsidRPr="0031403C">
              <w:rPr>
                <w:sz w:val="24"/>
                <w:szCs w:val="24"/>
              </w:rPr>
              <w:tab/>
            </w:r>
            <w:r w:rsidRPr="0031403C">
              <w:rPr>
                <w:spacing w:val="1"/>
                <w:sz w:val="24"/>
                <w:szCs w:val="24"/>
              </w:rPr>
              <w:t>r</w:t>
            </w:r>
            <w:r w:rsidRPr="0031403C">
              <w:rPr>
                <w:spacing w:val="-1"/>
                <w:sz w:val="24"/>
                <w:szCs w:val="24"/>
              </w:rPr>
              <w:t>e</w:t>
            </w:r>
            <w:r w:rsidRPr="0031403C">
              <w:rPr>
                <w:sz w:val="24"/>
                <w:szCs w:val="24"/>
              </w:rPr>
              <w:t>s</w:t>
            </w:r>
            <w:r w:rsidRPr="0031403C">
              <w:rPr>
                <w:spacing w:val="1"/>
                <w:sz w:val="24"/>
                <w:szCs w:val="24"/>
              </w:rPr>
              <w:t>e</w:t>
            </w:r>
            <w:r w:rsidRPr="0031403C">
              <w:rPr>
                <w:spacing w:val="-1"/>
                <w:sz w:val="24"/>
                <w:szCs w:val="24"/>
              </w:rPr>
              <w:t>a</w:t>
            </w:r>
            <w:r w:rsidRPr="0031403C">
              <w:rPr>
                <w:sz w:val="24"/>
                <w:szCs w:val="24"/>
              </w:rPr>
              <w:t>r</w:t>
            </w:r>
            <w:r w:rsidRPr="0031403C">
              <w:rPr>
                <w:spacing w:val="-2"/>
                <w:sz w:val="24"/>
                <w:szCs w:val="24"/>
              </w:rPr>
              <w:t>c</w:t>
            </w:r>
            <w:r w:rsidRPr="0031403C">
              <w:rPr>
                <w:sz w:val="24"/>
                <w:szCs w:val="24"/>
              </w:rPr>
              <w:t>h</w:t>
            </w:r>
            <w:r w:rsidRPr="0031403C">
              <w:rPr>
                <w:sz w:val="24"/>
                <w:szCs w:val="24"/>
              </w:rPr>
              <w:tab/>
              <w:t>l</w:t>
            </w:r>
            <w:r w:rsidRPr="0031403C">
              <w:rPr>
                <w:spacing w:val="1"/>
                <w:sz w:val="24"/>
                <w:szCs w:val="24"/>
              </w:rPr>
              <w:t>i</w:t>
            </w:r>
            <w:r w:rsidRPr="0031403C">
              <w:rPr>
                <w:sz w:val="24"/>
                <w:szCs w:val="24"/>
              </w:rPr>
              <w:t>te</w:t>
            </w:r>
            <w:r w:rsidRPr="0031403C">
              <w:rPr>
                <w:spacing w:val="-1"/>
                <w:sz w:val="24"/>
                <w:szCs w:val="24"/>
              </w:rPr>
              <w:t>ra</w:t>
            </w:r>
            <w:r w:rsidRPr="0031403C">
              <w:rPr>
                <w:spacing w:val="3"/>
                <w:sz w:val="24"/>
                <w:szCs w:val="24"/>
              </w:rPr>
              <w:t>t</w:t>
            </w:r>
            <w:r w:rsidRPr="0031403C">
              <w:rPr>
                <w:sz w:val="24"/>
                <w:szCs w:val="24"/>
              </w:rPr>
              <w:t>u</w:t>
            </w:r>
            <w:r w:rsidRPr="0031403C">
              <w:rPr>
                <w:spacing w:val="-1"/>
                <w:sz w:val="24"/>
                <w:szCs w:val="24"/>
              </w:rPr>
              <w:t>re</w:t>
            </w:r>
            <w:r w:rsidRPr="0031403C">
              <w:rPr>
                <w:sz w:val="24"/>
                <w:szCs w:val="24"/>
              </w:rPr>
              <w:t>,</w:t>
            </w:r>
            <w:r w:rsidRPr="0031403C">
              <w:rPr>
                <w:sz w:val="24"/>
                <w:szCs w:val="24"/>
              </w:rPr>
              <w:tab/>
            </w:r>
            <w:r w:rsidRPr="0031403C">
              <w:rPr>
                <w:spacing w:val="-1"/>
                <w:sz w:val="24"/>
                <w:szCs w:val="24"/>
              </w:rPr>
              <w:t>a</w:t>
            </w:r>
            <w:r w:rsidRPr="0031403C">
              <w:rPr>
                <w:sz w:val="24"/>
                <w:szCs w:val="24"/>
              </w:rPr>
              <w:t>nd</w:t>
            </w:r>
            <w:r w:rsidRPr="0031403C">
              <w:rPr>
                <w:sz w:val="24"/>
                <w:szCs w:val="24"/>
              </w:rPr>
              <w:tab/>
            </w:r>
            <w:r w:rsidRPr="0031403C">
              <w:rPr>
                <w:spacing w:val="-1"/>
                <w:sz w:val="24"/>
                <w:szCs w:val="24"/>
              </w:rPr>
              <w:t>a</w:t>
            </w:r>
            <w:r w:rsidRPr="0031403C">
              <w:rPr>
                <w:spacing w:val="2"/>
                <w:sz w:val="24"/>
                <w:szCs w:val="24"/>
              </w:rPr>
              <w:t>n</w:t>
            </w:r>
            <w:r w:rsidRPr="0031403C">
              <w:rPr>
                <w:spacing w:val="-1"/>
                <w:sz w:val="24"/>
                <w:szCs w:val="24"/>
              </w:rPr>
              <w:t>a</w:t>
            </w:r>
            <w:r w:rsidRPr="0031403C">
              <w:rPr>
                <w:spacing w:val="3"/>
                <w:sz w:val="24"/>
                <w:szCs w:val="24"/>
              </w:rPr>
              <w:t>l</w:t>
            </w:r>
            <w:r w:rsidRPr="0031403C">
              <w:rPr>
                <w:spacing w:val="-5"/>
                <w:sz w:val="24"/>
                <w:szCs w:val="24"/>
              </w:rPr>
              <w:t>y</w:t>
            </w:r>
            <w:r w:rsidRPr="0031403C">
              <w:rPr>
                <w:spacing w:val="1"/>
                <w:sz w:val="24"/>
                <w:szCs w:val="24"/>
              </w:rPr>
              <w:t>z</w:t>
            </w:r>
            <w:r w:rsidRPr="0031403C">
              <w:rPr>
                <w:sz w:val="24"/>
                <w:szCs w:val="24"/>
              </w:rPr>
              <w:t>e</w:t>
            </w:r>
            <w:r w:rsidRPr="0031403C">
              <w:rPr>
                <w:sz w:val="24"/>
                <w:szCs w:val="24"/>
              </w:rPr>
              <w:tab/>
            </w:r>
            <w:r w:rsidRPr="0031403C">
              <w:rPr>
                <w:spacing w:val="-1"/>
                <w:sz w:val="24"/>
                <w:szCs w:val="24"/>
              </w:rPr>
              <w:t>c</w:t>
            </w:r>
            <w:r w:rsidRPr="0031403C">
              <w:rPr>
                <w:spacing w:val="2"/>
                <w:sz w:val="24"/>
                <w:szCs w:val="24"/>
              </w:rPr>
              <w:t>o</w:t>
            </w:r>
            <w:r w:rsidRPr="0031403C">
              <w:rPr>
                <w:sz w:val="24"/>
                <w:szCs w:val="24"/>
              </w:rPr>
              <w:t>mp</w:t>
            </w:r>
            <w:r w:rsidRPr="0031403C">
              <w:rPr>
                <w:spacing w:val="1"/>
                <w:sz w:val="24"/>
                <w:szCs w:val="24"/>
              </w:rPr>
              <w:t>l</w:t>
            </w:r>
            <w:r w:rsidRPr="0031403C">
              <w:rPr>
                <w:spacing w:val="-1"/>
                <w:sz w:val="24"/>
                <w:szCs w:val="24"/>
              </w:rPr>
              <w:t>e</w:t>
            </w:r>
            <w:r w:rsidRPr="0031403C">
              <w:rPr>
                <w:sz w:val="24"/>
                <w:szCs w:val="24"/>
              </w:rPr>
              <w:t xml:space="preserve">x </w:t>
            </w:r>
            <w:r w:rsidRPr="0031403C">
              <w:rPr>
                <w:spacing w:val="6"/>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 p</w:t>
            </w:r>
            <w:r w:rsidRPr="0031403C">
              <w:rPr>
                <w:spacing w:val="-1"/>
                <w:sz w:val="24"/>
                <w:szCs w:val="24"/>
              </w:rPr>
              <w:t>r</w:t>
            </w:r>
            <w:r w:rsidRPr="0031403C">
              <w:rPr>
                <w:sz w:val="24"/>
                <w:szCs w:val="24"/>
              </w:rPr>
              <w:t xml:space="preserve">oblems </w:t>
            </w:r>
            <w:r w:rsidRPr="0031403C">
              <w:rPr>
                <w:spacing w:val="5"/>
                <w:sz w:val="24"/>
                <w:szCs w:val="24"/>
              </w:rPr>
              <w:t xml:space="preserve"> </w:t>
            </w:r>
            <w:r w:rsidRPr="0031403C">
              <w:rPr>
                <w:sz w:val="24"/>
                <w:szCs w:val="24"/>
              </w:rPr>
              <w:t>r</w:t>
            </w:r>
            <w:r w:rsidRPr="0031403C">
              <w:rPr>
                <w:spacing w:val="-2"/>
                <w:sz w:val="24"/>
                <w:szCs w:val="24"/>
              </w:rPr>
              <w:t>e</w:t>
            </w:r>
            <w:r w:rsidRPr="0031403C">
              <w:rPr>
                <w:spacing w:val="-1"/>
                <w:sz w:val="24"/>
                <w:szCs w:val="24"/>
              </w:rPr>
              <w:t>ac</w:t>
            </w:r>
            <w:r w:rsidRPr="0031403C">
              <w:rPr>
                <w:sz w:val="24"/>
                <w:szCs w:val="24"/>
              </w:rPr>
              <w:t>hi</w:t>
            </w:r>
            <w:r w:rsidRPr="0031403C">
              <w:rPr>
                <w:spacing w:val="3"/>
                <w:sz w:val="24"/>
                <w:szCs w:val="24"/>
              </w:rPr>
              <w:t>n</w:t>
            </w:r>
            <w:r w:rsidRPr="0031403C">
              <w:rPr>
                <w:sz w:val="24"/>
                <w:szCs w:val="24"/>
              </w:rPr>
              <w:t xml:space="preserve">g </w:t>
            </w:r>
            <w:r w:rsidRPr="0031403C">
              <w:rPr>
                <w:spacing w:val="2"/>
                <w:sz w:val="24"/>
                <w:szCs w:val="24"/>
              </w:rPr>
              <w:t xml:space="preserve"> </w:t>
            </w:r>
            <w:r w:rsidRPr="0031403C">
              <w:rPr>
                <w:sz w:val="24"/>
                <w:szCs w:val="24"/>
              </w:rPr>
              <w:t>subs</w:t>
            </w:r>
            <w:r w:rsidRPr="0031403C">
              <w:rPr>
                <w:spacing w:val="1"/>
                <w:sz w:val="24"/>
                <w:szCs w:val="24"/>
              </w:rPr>
              <w:t>t</w:t>
            </w:r>
            <w:r w:rsidRPr="0031403C">
              <w:rPr>
                <w:spacing w:val="-1"/>
                <w:sz w:val="24"/>
                <w:szCs w:val="24"/>
              </w:rPr>
              <w:t>a</w:t>
            </w:r>
            <w:r w:rsidRPr="0031403C">
              <w:rPr>
                <w:sz w:val="24"/>
                <w:szCs w:val="24"/>
              </w:rPr>
              <w:t>nt</w:t>
            </w:r>
            <w:r w:rsidRPr="0031403C">
              <w:rPr>
                <w:spacing w:val="1"/>
                <w:sz w:val="24"/>
                <w:szCs w:val="24"/>
              </w:rPr>
              <w:t>i</w:t>
            </w:r>
            <w:r w:rsidRPr="0031403C">
              <w:rPr>
                <w:spacing w:val="-1"/>
                <w:sz w:val="24"/>
                <w:szCs w:val="24"/>
              </w:rPr>
              <w:t>a</w:t>
            </w:r>
            <w:r w:rsidRPr="0031403C">
              <w:rPr>
                <w:sz w:val="24"/>
                <w:szCs w:val="24"/>
              </w:rPr>
              <w:t xml:space="preserve">ted </w:t>
            </w:r>
            <w:r w:rsidRPr="0031403C">
              <w:rPr>
                <w:spacing w:val="4"/>
                <w:sz w:val="24"/>
                <w:szCs w:val="24"/>
              </w:rPr>
              <w:t xml:space="preserve"> </w:t>
            </w:r>
            <w:r w:rsidRPr="0031403C">
              <w:rPr>
                <w:spacing w:val="-1"/>
                <w:sz w:val="24"/>
                <w:szCs w:val="24"/>
              </w:rPr>
              <w:t>c</w:t>
            </w:r>
            <w:r w:rsidRPr="0031403C">
              <w:rPr>
                <w:sz w:val="24"/>
                <w:szCs w:val="24"/>
              </w:rPr>
              <w:t>on</w:t>
            </w:r>
            <w:r w:rsidRPr="0031403C">
              <w:rPr>
                <w:spacing w:val="-1"/>
                <w:sz w:val="24"/>
                <w:szCs w:val="24"/>
              </w:rPr>
              <w:t>c</w:t>
            </w:r>
            <w:r w:rsidRPr="0031403C">
              <w:rPr>
                <w:sz w:val="24"/>
                <w:szCs w:val="24"/>
              </w:rPr>
              <w:t>lus</w:t>
            </w:r>
            <w:r w:rsidRPr="0031403C">
              <w:rPr>
                <w:spacing w:val="1"/>
                <w:sz w:val="24"/>
                <w:szCs w:val="24"/>
              </w:rPr>
              <w:t>i</w:t>
            </w:r>
            <w:r w:rsidRPr="0031403C">
              <w:rPr>
                <w:sz w:val="24"/>
                <w:szCs w:val="24"/>
              </w:rPr>
              <w:t xml:space="preserve">ons </w:t>
            </w:r>
            <w:r w:rsidRPr="0031403C">
              <w:rPr>
                <w:spacing w:val="5"/>
                <w:sz w:val="24"/>
                <w:szCs w:val="24"/>
              </w:rPr>
              <w:t xml:space="preserve"> </w:t>
            </w:r>
            <w:r w:rsidRPr="0031403C">
              <w:rPr>
                <w:sz w:val="24"/>
                <w:szCs w:val="24"/>
              </w:rPr>
              <w:t xml:space="preserve">using </w:t>
            </w:r>
            <w:r w:rsidRPr="0031403C">
              <w:rPr>
                <w:spacing w:val="3"/>
                <w:sz w:val="24"/>
                <w:szCs w:val="24"/>
              </w:rPr>
              <w:t xml:space="preserve"> </w:t>
            </w:r>
            <w:r w:rsidRPr="0031403C">
              <w:rPr>
                <w:sz w:val="24"/>
                <w:szCs w:val="24"/>
              </w:rPr>
              <w:t>fi</w:t>
            </w:r>
            <w:r w:rsidRPr="0031403C">
              <w:rPr>
                <w:spacing w:val="-1"/>
                <w:sz w:val="24"/>
                <w:szCs w:val="24"/>
              </w:rPr>
              <w:t>r</w:t>
            </w:r>
            <w:r w:rsidRPr="0031403C">
              <w:rPr>
                <w:sz w:val="24"/>
                <w:szCs w:val="24"/>
              </w:rPr>
              <w:t>st</w:t>
            </w:r>
            <w:r w:rsidRPr="0031403C">
              <w:rPr>
                <w:spacing w:val="7"/>
                <w:sz w:val="24"/>
                <w:szCs w:val="24"/>
              </w:rPr>
              <w:t xml:space="preserve"> </w:t>
            </w:r>
            <w:r w:rsidRPr="0031403C">
              <w:rPr>
                <w:sz w:val="24"/>
                <w:szCs w:val="24"/>
              </w:rPr>
              <w:t>p</w:t>
            </w:r>
            <w:r w:rsidRPr="0031403C">
              <w:rPr>
                <w:spacing w:val="-1"/>
                <w:sz w:val="24"/>
                <w:szCs w:val="24"/>
              </w:rPr>
              <w:t>r</w:t>
            </w:r>
            <w:r w:rsidRPr="0031403C">
              <w:rPr>
                <w:sz w:val="24"/>
                <w:szCs w:val="24"/>
              </w:rPr>
              <w:t>inciples</w:t>
            </w:r>
            <w:r w:rsidRPr="0031403C">
              <w:rPr>
                <w:spacing w:val="2"/>
                <w:sz w:val="24"/>
                <w:szCs w:val="24"/>
              </w:rPr>
              <w:t xml:space="preserve"> </w:t>
            </w:r>
            <w:r w:rsidRPr="0031403C">
              <w:rPr>
                <w:sz w:val="24"/>
                <w:szCs w:val="24"/>
              </w:rPr>
              <w:t>of</w:t>
            </w:r>
            <w:r w:rsidRPr="0031403C">
              <w:rPr>
                <w:spacing w:val="1"/>
                <w:sz w:val="24"/>
                <w:szCs w:val="24"/>
              </w:rPr>
              <w:t xml:space="preserve"> </w:t>
            </w:r>
            <w:r w:rsidRPr="0031403C">
              <w:rPr>
                <w:sz w:val="24"/>
                <w:szCs w:val="24"/>
              </w:rPr>
              <w:t>m</w:t>
            </w:r>
            <w:r w:rsidRPr="0031403C">
              <w:rPr>
                <w:spacing w:val="2"/>
                <w:sz w:val="24"/>
                <w:szCs w:val="24"/>
              </w:rPr>
              <w:t>a</w:t>
            </w:r>
            <w:r w:rsidRPr="0031403C">
              <w:rPr>
                <w:sz w:val="24"/>
                <w:szCs w:val="24"/>
              </w:rPr>
              <w:t>them</w:t>
            </w:r>
            <w:r w:rsidRPr="0031403C">
              <w:rPr>
                <w:spacing w:val="-1"/>
                <w:sz w:val="24"/>
                <w:szCs w:val="24"/>
              </w:rPr>
              <w:t>a</w:t>
            </w:r>
            <w:r w:rsidRPr="0031403C">
              <w:rPr>
                <w:sz w:val="24"/>
                <w:szCs w:val="24"/>
              </w:rPr>
              <w:t>t</w:t>
            </w:r>
            <w:r w:rsidRPr="0031403C">
              <w:rPr>
                <w:spacing w:val="1"/>
                <w:sz w:val="24"/>
                <w:szCs w:val="24"/>
              </w:rPr>
              <w:t>i</w:t>
            </w:r>
            <w:r w:rsidRPr="0031403C">
              <w:rPr>
                <w:spacing w:val="-1"/>
                <w:sz w:val="24"/>
                <w:szCs w:val="24"/>
              </w:rPr>
              <w:t>c</w:t>
            </w:r>
            <w:r w:rsidRPr="0031403C">
              <w:rPr>
                <w:sz w:val="24"/>
                <w:szCs w:val="24"/>
              </w:rPr>
              <w:t>s,</w:t>
            </w:r>
            <w:r w:rsidRPr="0031403C">
              <w:rPr>
                <w:spacing w:val="2"/>
                <w:sz w:val="24"/>
                <w:szCs w:val="24"/>
              </w:rPr>
              <w:t xml:space="preserve"> </w:t>
            </w:r>
            <w:r w:rsidRPr="0031403C">
              <w:rPr>
                <w:sz w:val="24"/>
                <w:szCs w:val="24"/>
              </w:rPr>
              <w:t>n</w:t>
            </w:r>
            <w:r w:rsidRPr="0031403C">
              <w:rPr>
                <w:spacing w:val="-1"/>
                <w:sz w:val="24"/>
                <w:szCs w:val="24"/>
              </w:rPr>
              <w:t>a</w:t>
            </w:r>
            <w:r w:rsidRPr="0031403C">
              <w:rPr>
                <w:sz w:val="24"/>
                <w:szCs w:val="24"/>
              </w:rPr>
              <w:t>tur</w:t>
            </w:r>
            <w:r w:rsidRPr="0031403C">
              <w:rPr>
                <w:spacing w:val="-1"/>
                <w:sz w:val="24"/>
                <w:szCs w:val="24"/>
              </w:rPr>
              <w:t>a</w:t>
            </w:r>
            <w:r w:rsidRPr="0031403C">
              <w:rPr>
                <w:sz w:val="24"/>
                <w:szCs w:val="24"/>
              </w:rPr>
              <w:t>l s</w:t>
            </w:r>
            <w:r w:rsidRPr="0031403C">
              <w:rPr>
                <w:spacing w:val="-1"/>
                <w:sz w:val="24"/>
                <w:szCs w:val="24"/>
              </w:rPr>
              <w:t>c</w:t>
            </w:r>
            <w:r w:rsidRPr="0031403C">
              <w:rPr>
                <w:sz w:val="24"/>
                <w:szCs w:val="24"/>
              </w:rPr>
              <w:t>ien</w:t>
            </w:r>
            <w:r w:rsidRPr="0031403C">
              <w:rPr>
                <w:spacing w:val="-1"/>
                <w:sz w:val="24"/>
                <w:szCs w:val="24"/>
              </w:rPr>
              <w:t>ce</w:t>
            </w:r>
            <w:r w:rsidRPr="0031403C">
              <w:rPr>
                <w:sz w:val="24"/>
                <w:szCs w:val="24"/>
              </w:rPr>
              <w:t>s,</w:t>
            </w:r>
            <w:r w:rsidRPr="0031403C">
              <w:rPr>
                <w:spacing w:val="2"/>
                <w:sz w:val="24"/>
                <w:szCs w:val="24"/>
              </w:rPr>
              <w:t xml:space="preserve"> </w:t>
            </w:r>
            <w:r w:rsidRPr="0031403C">
              <w:rPr>
                <w:spacing w:val="-1"/>
                <w:sz w:val="24"/>
                <w:szCs w:val="24"/>
              </w:rPr>
              <w:t>a</w:t>
            </w:r>
            <w:r w:rsidRPr="0031403C">
              <w:rPr>
                <w:sz w:val="24"/>
                <w:szCs w:val="24"/>
              </w:rPr>
              <w:t xml:space="preserve">nd </w:t>
            </w:r>
            <w:r w:rsidRPr="0031403C">
              <w:rPr>
                <w:spacing w:val="-1"/>
                <w:sz w:val="24"/>
                <w:szCs w:val="24"/>
              </w:rPr>
              <w:t>e</w:t>
            </w:r>
            <w:r w:rsidRPr="0031403C">
              <w:rPr>
                <w:spacing w:val="2"/>
                <w:sz w:val="24"/>
                <w:szCs w:val="24"/>
              </w:rPr>
              <w:t>n</w:t>
            </w:r>
            <w:r w:rsidRPr="0031403C">
              <w:rPr>
                <w:spacing w:val="-2"/>
                <w:sz w:val="24"/>
                <w:szCs w:val="24"/>
              </w:rPr>
              <w:t>g</w:t>
            </w:r>
            <w:r w:rsidRPr="0031403C">
              <w:rPr>
                <w:sz w:val="24"/>
                <w:szCs w:val="24"/>
              </w:rPr>
              <w:t>in</w:t>
            </w:r>
            <w:r w:rsidRPr="0031403C">
              <w:rPr>
                <w:spacing w:val="2"/>
                <w:sz w:val="24"/>
                <w:szCs w:val="24"/>
              </w:rPr>
              <w:t>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w:t>
            </w:r>
            <w:r w:rsidRPr="0031403C">
              <w:rPr>
                <w:spacing w:val="-2"/>
                <w:sz w:val="24"/>
                <w:szCs w:val="24"/>
              </w:rPr>
              <w:t xml:space="preserve"> </w:t>
            </w:r>
            <w:r w:rsidRPr="0031403C">
              <w:rPr>
                <w:sz w:val="24"/>
                <w:szCs w:val="24"/>
              </w:rPr>
              <w:t>sci</w:t>
            </w:r>
            <w:r w:rsidRPr="0031403C">
              <w:rPr>
                <w:spacing w:val="-1"/>
                <w:sz w:val="24"/>
                <w:szCs w:val="24"/>
              </w:rPr>
              <w:t>e</w:t>
            </w:r>
            <w:r w:rsidRPr="0031403C">
              <w:rPr>
                <w:spacing w:val="2"/>
                <w:sz w:val="24"/>
                <w:szCs w:val="24"/>
              </w:rPr>
              <w:t>n</w:t>
            </w:r>
            <w:r w:rsidRPr="0031403C">
              <w:rPr>
                <w:spacing w:val="-1"/>
                <w:sz w:val="24"/>
                <w:szCs w:val="24"/>
              </w:rPr>
              <w:t>ce</w:t>
            </w:r>
            <w:r w:rsidRPr="0031403C">
              <w:rPr>
                <w:sz w:val="24"/>
                <w:szCs w:val="24"/>
              </w:rPr>
              <w:t>s.</w:t>
            </w:r>
          </w:p>
        </w:tc>
      </w:tr>
      <w:tr w:rsidR="00D61F8A" w:rsidRPr="0031403C" w:rsidTr="00B34DDD">
        <w:trPr>
          <w:trHeight w:hRule="exact" w:val="1587"/>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line="22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3</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ind w:left="102" w:right="5145"/>
              <w:jc w:val="both"/>
              <w:rPr>
                <w:sz w:val="24"/>
                <w:szCs w:val="24"/>
              </w:rPr>
            </w:pPr>
            <w:r w:rsidRPr="0031403C">
              <w:rPr>
                <w:b/>
                <w:bCs/>
                <w:spacing w:val="-3"/>
                <w:sz w:val="24"/>
                <w:szCs w:val="24"/>
              </w:rPr>
              <w:t>P</w:t>
            </w:r>
            <w:r w:rsidRPr="0031403C">
              <w:rPr>
                <w:b/>
                <w:bCs/>
                <w:sz w:val="24"/>
                <w:szCs w:val="24"/>
              </w:rPr>
              <w:t>O3 D</w:t>
            </w:r>
            <w:r w:rsidRPr="0031403C">
              <w:rPr>
                <w:b/>
                <w:bCs/>
                <w:spacing w:val="-1"/>
                <w:sz w:val="24"/>
                <w:szCs w:val="24"/>
              </w:rPr>
              <w:t>e</w:t>
            </w:r>
            <w:r w:rsidRPr="0031403C">
              <w:rPr>
                <w:b/>
                <w:bCs/>
                <w:sz w:val="24"/>
                <w:szCs w:val="24"/>
              </w:rPr>
              <w:t>sig</w:t>
            </w:r>
            <w:r w:rsidRPr="0031403C">
              <w:rPr>
                <w:b/>
                <w:bCs/>
                <w:spacing w:val="1"/>
                <w:sz w:val="24"/>
                <w:szCs w:val="24"/>
              </w:rPr>
              <w:t>n</w:t>
            </w:r>
            <w:r w:rsidRPr="0031403C">
              <w:rPr>
                <w:b/>
                <w:bCs/>
                <w:sz w:val="24"/>
                <w:szCs w:val="24"/>
              </w:rPr>
              <w:t>/</w:t>
            </w:r>
            <w:r w:rsidRPr="0031403C">
              <w:rPr>
                <w:b/>
                <w:bCs/>
                <w:spacing w:val="1"/>
                <w:sz w:val="24"/>
                <w:szCs w:val="24"/>
              </w:rPr>
              <w:t>d</w:t>
            </w:r>
            <w:r w:rsidRPr="0031403C">
              <w:rPr>
                <w:b/>
                <w:bCs/>
                <w:spacing w:val="-1"/>
                <w:sz w:val="24"/>
                <w:szCs w:val="24"/>
              </w:rPr>
              <w:t>e</w:t>
            </w:r>
            <w:r w:rsidRPr="0031403C">
              <w:rPr>
                <w:b/>
                <w:bCs/>
                <w:sz w:val="24"/>
                <w:szCs w:val="24"/>
              </w:rPr>
              <w:t>v</w:t>
            </w:r>
            <w:r w:rsidRPr="0031403C">
              <w:rPr>
                <w:b/>
                <w:bCs/>
                <w:spacing w:val="-1"/>
                <w:sz w:val="24"/>
                <w:szCs w:val="24"/>
              </w:rPr>
              <w:t>e</w:t>
            </w:r>
            <w:r w:rsidRPr="0031403C">
              <w:rPr>
                <w:b/>
                <w:bCs/>
                <w:sz w:val="24"/>
                <w:szCs w:val="24"/>
              </w:rPr>
              <w:t>lo</w:t>
            </w:r>
            <w:r w:rsidRPr="0031403C">
              <w:rPr>
                <w:b/>
                <w:bCs/>
                <w:spacing w:val="4"/>
                <w:sz w:val="24"/>
                <w:szCs w:val="24"/>
              </w:rPr>
              <w:t>p</w:t>
            </w:r>
            <w:r w:rsidRPr="0031403C">
              <w:rPr>
                <w:b/>
                <w:bCs/>
                <w:spacing w:val="-3"/>
                <w:sz w:val="24"/>
                <w:szCs w:val="24"/>
              </w:rPr>
              <w:t>m</w:t>
            </w:r>
            <w:r w:rsidRPr="0031403C">
              <w:rPr>
                <w:b/>
                <w:bCs/>
                <w:spacing w:val="1"/>
                <w:sz w:val="24"/>
                <w:szCs w:val="24"/>
              </w:rPr>
              <w:t>en</w:t>
            </w:r>
            <w:r w:rsidRPr="0031403C">
              <w:rPr>
                <w:b/>
                <w:bCs/>
                <w:sz w:val="24"/>
                <w:szCs w:val="24"/>
              </w:rPr>
              <w:t>t of</w:t>
            </w:r>
            <w:r w:rsidRPr="0031403C">
              <w:rPr>
                <w:b/>
                <w:bCs/>
                <w:spacing w:val="1"/>
                <w:sz w:val="24"/>
                <w:szCs w:val="24"/>
              </w:rPr>
              <w:t xml:space="preserve"> </w:t>
            </w:r>
            <w:r w:rsidRPr="0031403C">
              <w:rPr>
                <w:b/>
                <w:bCs/>
                <w:sz w:val="24"/>
                <w:szCs w:val="24"/>
              </w:rPr>
              <w:t>sol</w:t>
            </w:r>
            <w:r w:rsidRPr="0031403C">
              <w:rPr>
                <w:b/>
                <w:bCs/>
                <w:spacing w:val="1"/>
                <w:sz w:val="24"/>
                <w:szCs w:val="24"/>
              </w:rPr>
              <w:t>u</w:t>
            </w:r>
            <w:r w:rsidRPr="0031403C">
              <w:rPr>
                <w:b/>
                <w:bCs/>
                <w:sz w:val="24"/>
                <w:szCs w:val="24"/>
              </w:rPr>
              <w:t>ti</w:t>
            </w:r>
            <w:r w:rsidRPr="0031403C">
              <w:rPr>
                <w:b/>
                <w:bCs/>
                <w:spacing w:val="-3"/>
                <w:sz w:val="24"/>
                <w:szCs w:val="24"/>
              </w:rPr>
              <w:t>o</w:t>
            </w:r>
            <w:r w:rsidRPr="0031403C">
              <w:rPr>
                <w:b/>
                <w:bCs/>
                <w:spacing w:val="1"/>
                <w:sz w:val="24"/>
                <w:szCs w:val="24"/>
              </w:rPr>
              <w:t>n</w:t>
            </w:r>
            <w:r w:rsidRPr="0031403C">
              <w:rPr>
                <w:b/>
                <w:bCs/>
                <w:sz w:val="24"/>
                <w:szCs w:val="24"/>
              </w:rPr>
              <w:t>s:</w:t>
            </w:r>
          </w:p>
          <w:p w:rsidR="00D61F8A" w:rsidRPr="0031403C" w:rsidRDefault="00D61F8A" w:rsidP="00B61481">
            <w:pPr>
              <w:widowControl w:val="0"/>
              <w:autoSpaceDE w:val="0"/>
              <w:autoSpaceDN w:val="0"/>
              <w:adjustRightInd w:val="0"/>
              <w:spacing w:before="3" w:line="130" w:lineRule="exact"/>
              <w:rPr>
                <w:sz w:val="13"/>
                <w:szCs w:val="13"/>
              </w:rPr>
            </w:pPr>
          </w:p>
          <w:p w:rsidR="00D61F8A" w:rsidRPr="0031403C" w:rsidRDefault="00D61F8A" w:rsidP="00B61481">
            <w:pPr>
              <w:widowControl w:val="0"/>
              <w:autoSpaceDE w:val="0"/>
              <w:autoSpaceDN w:val="0"/>
              <w:adjustRightInd w:val="0"/>
              <w:spacing w:line="360" w:lineRule="auto"/>
              <w:ind w:left="102" w:right="60"/>
              <w:jc w:val="both"/>
              <w:rPr>
                <w:sz w:val="24"/>
                <w:szCs w:val="24"/>
              </w:rPr>
            </w:pPr>
            <w:r w:rsidRPr="0031403C">
              <w:rPr>
                <w:sz w:val="24"/>
                <w:szCs w:val="24"/>
              </w:rPr>
              <w:t>D</w:t>
            </w:r>
            <w:r w:rsidRPr="0031403C">
              <w:rPr>
                <w:spacing w:val="-1"/>
                <w:sz w:val="24"/>
                <w:szCs w:val="24"/>
              </w:rPr>
              <w:t>e</w:t>
            </w:r>
            <w:r w:rsidRPr="0031403C">
              <w:rPr>
                <w:sz w:val="24"/>
                <w:szCs w:val="24"/>
              </w:rPr>
              <w:t>si</w:t>
            </w:r>
            <w:r w:rsidRPr="0031403C">
              <w:rPr>
                <w:spacing w:val="-2"/>
                <w:sz w:val="24"/>
                <w:szCs w:val="24"/>
              </w:rPr>
              <w:t>g</w:t>
            </w:r>
            <w:r w:rsidRPr="0031403C">
              <w:rPr>
                <w:sz w:val="24"/>
                <w:szCs w:val="24"/>
              </w:rPr>
              <w:t xml:space="preserve">n </w:t>
            </w:r>
            <w:r w:rsidRPr="0031403C">
              <w:rPr>
                <w:spacing w:val="9"/>
                <w:sz w:val="24"/>
                <w:szCs w:val="24"/>
              </w:rPr>
              <w:t xml:space="preserve"> </w:t>
            </w:r>
            <w:r w:rsidRPr="0031403C">
              <w:rPr>
                <w:sz w:val="24"/>
                <w:szCs w:val="24"/>
              </w:rPr>
              <w:t>solu</w:t>
            </w:r>
            <w:r w:rsidRPr="0031403C">
              <w:rPr>
                <w:spacing w:val="1"/>
                <w:sz w:val="24"/>
                <w:szCs w:val="24"/>
              </w:rPr>
              <w:t>t</w:t>
            </w:r>
            <w:r w:rsidRPr="0031403C">
              <w:rPr>
                <w:sz w:val="24"/>
                <w:szCs w:val="24"/>
              </w:rPr>
              <w:t xml:space="preserve">ions </w:t>
            </w:r>
            <w:r w:rsidRPr="0031403C">
              <w:rPr>
                <w:spacing w:val="10"/>
                <w:sz w:val="24"/>
                <w:szCs w:val="24"/>
              </w:rPr>
              <w:t xml:space="preserve"> </w:t>
            </w:r>
            <w:r w:rsidRPr="0031403C">
              <w:rPr>
                <w:sz w:val="24"/>
                <w:szCs w:val="24"/>
              </w:rPr>
              <w:t xml:space="preserve">for </w:t>
            </w:r>
            <w:r w:rsidRPr="0031403C">
              <w:rPr>
                <w:spacing w:val="8"/>
                <w:sz w:val="24"/>
                <w:szCs w:val="24"/>
              </w:rPr>
              <w:t xml:space="preserve"> </w:t>
            </w:r>
            <w:r w:rsidRPr="0031403C">
              <w:rPr>
                <w:spacing w:val="-1"/>
                <w:sz w:val="24"/>
                <w:szCs w:val="24"/>
              </w:rPr>
              <w:t>c</w:t>
            </w:r>
            <w:r w:rsidRPr="0031403C">
              <w:rPr>
                <w:sz w:val="24"/>
                <w:szCs w:val="24"/>
              </w:rPr>
              <w:t>omp</w:t>
            </w:r>
            <w:r w:rsidRPr="0031403C">
              <w:rPr>
                <w:spacing w:val="1"/>
                <w:sz w:val="24"/>
                <w:szCs w:val="24"/>
              </w:rPr>
              <w:t>l</w:t>
            </w:r>
            <w:r w:rsidRPr="0031403C">
              <w:rPr>
                <w:spacing w:val="-1"/>
                <w:sz w:val="24"/>
                <w:szCs w:val="24"/>
              </w:rPr>
              <w:t>e</w:t>
            </w:r>
            <w:r w:rsidRPr="0031403C">
              <w:rPr>
                <w:sz w:val="24"/>
                <w:szCs w:val="24"/>
              </w:rPr>
              <w:t xml:space="preserve">x </w:t>
            </w:r>
            <w:r w:rsidRPr="0031403C">
              <w:rPr>
                <w:spacing w:val="12"/>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 xml:space="preserve">g </w:t>
            </w:r>
            <w:r w:rsidRPr="0031403C">
              <w:rPr>
                <w:spacing w:val="7"/>
                <w:sz w:val="24"/>
                <w:szCs w:val="24"/>
              </w:rPr>
              <w:t xml:space="preserve"> </w:t>
            </w:r>
            <w:r w:rsidRPr="0031403C">
              <w:rPr>
                <w:sz w:val="24"/>
                <w:szCs w:val="24"/>
              </w:rPr>
              <w:t>p</w:t>
            </w:r>
            <w:r w:rsidRPr="0031403C">
              <w:rPr>
                <w:spacing w:val="-1"/>
                <w:sz w:val="24"/>
                <w:szCs w:val="24"/>
              </w:rPr>
              <w:t>r</w:t>
            </w:r>
            <w:r w:rsidRPr="0031403C">
              <w:rPr>
                <w:sz w:val="24"/>
                <w:szCs w:val="24"/>
              </w:rPr>
              <w:t xml:space="preserve">oblems </w:t>
            </w:r>
            <w:r w:rsidRPr="0031403C">
              <w:rPr>
                <w:spacing w:val="10"/>
                <w:sz w:val="24"/>
                <w:szCs w:val="24"/>
              </w:rPr>
              <w:t xml:space="preserve"> </w:t>
            </w:r>
            <w:r w:rsidRPr="0031403C">
              <w:rPr>
                <w:spacing w:val="-1"/>
                <w:sz w:val="24"/>
                <w:szCs w:val="24"/>
              </w:rPr>
              <w:t>a</w:t>
            </w:r>
            <w:r w:rsidRPr="0031403C">
              <w:rPr>
                <w:sz w:val="24"/>
                <w:szCs w:val="24"/>
              </w:rPr>
              <w:t xml:space="preserve">nd </w:t>
            </w:r>
            <w:r w:rsidRPr="0031403C">
              <w:rPr>
                <w:spacing w:val="9"/>
                <w:sz w:val="24"/>
                <w:szCs w:val="24"/>
              </w:rPr>
              <w:t xml:space="preserve"> </w:t>
            </w:r>
            <w:r w:rsidRPr="0031403C">
              <w:rPr>
                <w:sz w:val="24"/>
                <w:szCs w:val="24"/>
              </w:rPr>
              <w:t>d</w:t>
            </w:r>
            <w:r w:rsidRPr="0031403C">
              <w:rPr>
                <w:spacing w:val="-1"/>
                <w:sz w:val="24"/>
                <w:szCs w:val="24"/>
              </w:rPr>
              <w:t>e</w:t>
            </w:r>
            <w:r w:rsidRPr="0031403C">
              <w:rPr>
                <w:sz w:val="24"/>
                <w:szCs w:val="24"/>
              </w:rPr>
              <w:t>si</w:t>
            </w:r>
            <w:r w:rsidRPr="0031403C">
              <w:rPr>
                <w:spacing w:val="-2"/>
                <w:sz w:val="24"/>
                <w:szCs w:val="24"/>
              </w:rPr>
              <w:t>g</w:t>
            </w:r>
            <w:r w:rsidRPr="0031403C">
              <w:rPr>
                <w:sz w:val="24"/>
                <w:szCs w:val="24"/>
              </w:rPr>
              <w:t xml:space="preserve">n </w:t>
            </w:r>
            <w:r w:rsidRPr="0031403C">
              <w:rPr>
                <w:spacing w:val="9"/>
                <w:sz w:val="24"/>
                <w:szCs w:val="24"/>
              </w:rPr>
              <w:t xml:space="preserve"> </w:t>
            </w:r>
            <w:r w:rsidRPr="0031403C">
              <w:rPr>
                <w:spacing w:val="2"/>
                <w:sz w:val="24"/>
                <w:szCs w:val="24"/>
              </w:rPr>
              <w:t>s</w:t>
            </w:r>
            <w:r w:rsidRPr="0031403C">
              <w:rPr>
                <w:spacing w:val="-5"/>
                <w:sz w:val="24"/>
                <w:szCs w:val="24"/>
              </w:rPr>
              <w:t>y</w:t>
            </w:r>
            <w:r w:rsidRPr="0031403C">
              <w:rPr>
                <w:sz w:val="24"/>
                <w:szCs w:val="24"/>
              </w:rPr>
              <w:t>st</w:t>
            </w:r>
            <w:r w:rsidRPr="0031403C">
              <w:rPr>
                <w:spacing w:val="2"/>
                <w:sz w:val="24"/>
                <w:szCs w:val="24"/>
              </w:rPr>
              <w:t>e</w:t>
            </w:r>
            <w:r w:rsidRPr="0031403C">
              <w:rPr>
                <w:sz w:val="24"/>
                <w:szCs w:val="24"/>
              </w:rPr>
              <w:t xml:space="preserve">m </w:t>
            </w:r>
            <w:r w:rsidRPr="0031403C">
              <w:rPr>
                <w:spacing w:val="15"/>
                <w:sz w:val="24"/>
                <w:szCs w:val="24"/>
              </w:rPr>
              <w:t xml:space="preserve"> </w:t>
            </w:r>
            <w:r w:rsidRPr="0031403C">
              <w:rPr>
                <w:spacing w:val="-1"/>
                <w:sz w:val="24"/>
                <w:szCs w:val="24"/>
              </w:rPr>
              <w:t>c</w:t>
            </w:r>
            <w:r w:rsidRPr="0031403C">
              <w:rPr>
                <w:sz w:val="24"/>
                <w:szCs w:val="24"/>
              </w:rPr>
              <w:t xml:space="preserve">omponents </w:t>
            </w:r>
            <w:r w:rsidRPr="0031403C">
              <w:rPr>
                <w:spacing w:val="10"/>
                <w:sz w:val="24"/>
                <w:szCs w:val="24"/>
              </w:rPr>
              <w:t xml:space="preserve"> </w:t>
            </w:r>
            <w:r w:rsidRPr="0031403C">
              <w:rPr>
                <w:sz w:val="24"/>
                <w:szCs w:val="24"/>
              </w:rPr>
              <w:t>or p</w:t>
            </w:r>
            <w:r w:rsidRPr="0031403C">
              <w:rPr>
                <w:spacing w:val="-1"/>
                <w:sz w:val="24"/>
                <w:szCs w:val="24"/>
              </w:rPr>
              <w:t>r</w:t>
            </w:r>
            <w:r w:rsidRPr="0031403C">
              <w:rPr>
                <w:sz w:val="24"/>
                <w:szCs w:val="24"/>
              </w:rPr>
              <w:t>o</w:t>
            </w:r>
            <w:r w:rsidRPr="0031403C">
              <w:rPr>
                <w:spacing w:val="-1"/>
                <w:sz w:val="24"/>
                <w:szCs w:val="24"/>
              </w:rPr>
              <w:t>ce</w:t>
            </w:r>
            <w:r w:rsidRPr="0031403C">
              <w:rPr>
                <w:sz w:val="24"/>
                <w:szCs w:val="24"/>
              </w:rPr>
              <w:t>sses</w:t>
            </w:r>
            <w:r w:rsidRPr="0031403C">
              <w:rPr>
                <w:spacing w:val="19"/>
                <w:sz w:val="24"/>
                <w:szCs w:val="24"/>
              </w:rPr>
              <w:t xml:space="preserve"> </w:t>
            </w:r>
            <w:r w:rsidRPr="0031403C">
              <w:rPr>
                <w:sz w:val="24"/>
                <w:szCs w:val="24"/>
              </w:rPr>
              <w:t>that</w:t>
            </w:r>
            <w:r w:rsidRPr="0031403C">
              <w:rPr>
                <w:spacing w:val="19"/>
                <w:sz w:val="24"/>
                <w:szCs w:val="24"/>
              </w:rPr>
              <w:t xml:space="preserve"> </w:t>
            </w:r>
            <w:r w:rsidRPr="0031403C">
              <w:rPr>
                <w:sz w:val="24"/>
                <w:szCs w:val="24"/>
              </w:rPr>
              <w:t>me</w:t>
            </w:r>
            <w:r w:rsidRPr="0031403C">
              <w:rPr>
                <w:spacing w:val="-1"/>
                <w:sz w:val="24"/>
                <w:szCs w:val="24"/>
              </w:rPr>
              <w:t>e</w:t>
            </w:r>
            <w:r w:rsidRPr="0031403C">
              <w:rPr>
                <w:sz w:val="24"/>
                <w:szCs w:val="24"/>
              </w:rPr>
              <w:t>t</w:t>
            </w:r>
            <w:r w:rsidRPr="0031403C">
              <w:rPr>
                <w:spacing w:val="19"/>
                <w:sz w:val="24"/>
                <w:szCs w:val="24"/>
              </w:rPr>
              <w:t xml:space="preserve"> </w:t>
            </w:r>
            <w:r w:rsidRPr="0031403C">
              <w:rPr>
                <w:sz w:val="24"/>
                <w:szCs w:val="24"/>
              </w:rPr>
              <w:t>the</w:t>
            </w:r>
            <w:r w:rsidRPr="0031403C">
              <w:rPr>
                <w:spacing w:val="18"/>
                <w:sz w:val="24"/>
                <w:szCs w:val="24"/>
              </w:rPr>
              <w:t xml:space="preserve"> </w:t>
            </w:r>
            <w:r w:rsidRPr="0031403C">
              <w:rPr>
                <w:sz w:val="24"/>
                <w:szCs w:val="24"/>
              </w:rPr>
              <w:t>spe</w:t>
            </w:r>
            <w:r w:rsidRPr="0031403C">
              <w:rPr>
                <w:spacing w:val="-2"/>
                <w:sz w:val="24"/>
                <w:szCs w:val="24"/>
              </w:rPr>
              <w:t>c</w:t>
            </w:r>
            <w:r w:rsidRPr="0031403C">
              <w:rPr>
                <w:sz w:val="24"/>
                <w:szCs w:val="24"/>
              </w:rPr>
              <w:t>ified</w:t>
            </w:r>
            <w:r w:rsidRPr="0031403C">
              <w:rPr>
                <w:spacing w:val="18"/>
                <w:sz w:val="24"/>
                <w:szCs w:val="24"/>
              </w:rPr>
              <w:t xml:space="preserve"> </w:t>
            </w:r>
            <w:r w:rsidRPr="0031403C">
              <w:rPr>
                <w:sz w:val="24"/>
                <w:szCs w:val="24"/>
              </w:rPr>
              <w:t>n</w:t>
            </w:r>
            <w:r w:rsidRPr="0031403C">
              <w:rPr>
                <w:spacing w:val="-1"/>
                <w:sz w:val="24"/>
                <w:szCs w:val="24"/>
              </w:rPr>
              <w:t>ee</w:t>
            </w:r>
            <w:r w:rsidRPr="0031403C">
              <w:rPr>
                <w:sz w:val="24"/>
                <w:szCs w:val="24"/>
              </w:rPr>
              <w:t>ds</w:t>
            </w:r>
            <w:r w:rsidRPr="0031403C">
              <w:rPr>
                <w:spacing w:val="19"/>
                <w:sz w:val="24"/>
                <w:szCs w:val="24"/>
              </w:rPr>
              <w:t xml:space="preserve"> </w:t>
            </w:r>
            <w:r w:rsidRPr="0031403C">
              <w:rPr>
                <w:sz w:val="24"/>
                <w:szCs w:val="24"/>
              </w:rPr>
              <w:t>with</w:t>
            </w:r>
            <w:r w:rsidRPr="0031403C">
              <w:rPr>
                <w:spacing w:val="19"/>
                <w:sz w:val="24"/>
                <w:szCs w:val="24"/>
              </w:rPr>
              <w:t xml:space="preserve"> </w:t>
            </w:r>
            <w:r w:rsidRPr="0031403C">
              <w:rPr>
                <w:spacing w:val="-1"/>
                <w:sz w:val="24"/>
                <w:szCs w:val="24"/>
              </w:rPr>
              <w:t>a</w:t>
            </w:r>
            <w:r w:rsidRPr="0031403C">
              <w:rPr>
                <w:sz w:val="24"/>
                <w:szCs w:val="24"/>
              </w:rPr>
              <w:t>pp</w:t>
            </w:r>
            <w:r w:rsidRPr="0031403C">
              <w:rPr>
                <w:spacing w:val="1"/>
                <w:sz w:val="24"/>
                <w:szCs w:val="24"/>
              </w:rPr>
              <w:t>r</w:t>
            </w:r>
            <w:r w:rsidRPr="0031403C">
              <w:rPr>
                <w:sz w:val="24"/>
                <w:szCs w:val="24"/>
              </w:rPr>
              <w:t>opri</w:t>
            </w:r>
            <w:r w:rsidRPr="0031403C">
              <w:rPr>
                <w:spacing w:val="-1"/>
                <w:sz w:val="24"/>
                <w:szCs w:val="24"/>
              </w:rPr>
              <w:t>a</w:t>
            </w:r>
            <w:r w:rsidRPr="0031403C">
              <w:rPr>
                <w:sz w:val="24"/>
                <w:szCs w:val="24"/>
              </w:rPr>
              <w:t>te</w:t>
            </w:r>
            <w:r w:rsidRPr="0031403C">
              <w:rPr>
                <w:spacing w:val="22"/>
                <w:sz w:val="24"/>
                <w:szCs w:val="24"/>
              </w:rPr>
              <w:t xml:space="preserve"> </w:t>
            </w:r>
            <w:r w:rsidRPr="0031403C">
              <w:rPr>
                <w:spacing w:val="-1"/>
                <w:sz w:val="24"/>
                <w:szCs w:val="24"/>
              </w:rPr>
              <w:t>c</w:t>
            </w:r>
            <w:r w:rsidRPr="0031403C">
              <w:rPr>
                <w:sz w:val="24"/>
                <w:szCs w:val="24"/>
              </w:rPr>
              <w:t>onsid</w:t>
            </w:r>
            <w:r w:rsidRPr="0031403C">
              <w:rPr>
                <w:spacing w:val="-1"/>
                <w:sz w:val="24"/>
                <w:szCs w:val="24"/>
              </w:rPr>
              <w:t>e</w:t>
            </w:r>
            <w:r w:rsidRPr="0031403C">
              <w:rPr>
                <w:sz w:val="24"/>
                <w:szCs w:val="24"/>
              </w:rPr>
              <w:t>r</w:t>
            </w:r>
            <w:r w:rsidRPr="0031403C">
              <w:rPr>
                <w:spacing w:val="-2"/>
                <w:sz w:val="24"/>
                <w:szCs w:val="24"/>
              </w:rPr>
              <w:t>a</w:t>
            </w:r>
            <w:r w:rsidRPr="0031403C">
              <w:rPr>
                <w:sz w:val="24"/>
                <w:szCs w:val="24"/>
              </w:rPr>
              <w:t>t</w:t>
            </w:r>
            <w:r w:rsidRPr="0031403C">
              <w:rPr>
                <w:spacing w:val="1"/>
                <w:sz w:val="24"/>
                <w:szCs w:val="24"/>
              </w:rPr>
              <w:t>i</w:t>
            </w:r>
            <w:r w:rsidRPr="0031403C">
              <w:rPr>
                <w:sz w:val="24"/>
                <w:szCs w:val="24"/>
              </w:rPr>
              <w:t>on</w:t>
            </w:r>
            <w:r w:rsidRPr="0031403C">
              <w:rPr>
                <w:spacing w:val="19"/>
                <w:sz w:val="24"/>
                <w:szCs w:val="24"/>
              </w:rPr>
              <w:t xml:space="preserve"> </w:t>
            </w:r>
            <w:r w:rsidRPr="0031403C">
              <w:rPr>
                <w:sz w:val="24"/>
                <w:szCs w:val="24"/>
              </w:rPr>
              <w:t>for</w:t>
            </w:r>
            <w:r w:rsidRPr="0031403C">
              <w:rPr>
                <w:spacing w:val="20"/>
                <w:sz w:val="24"/>
                <w:szCs w:val="24"/>
              </w:rPr>
              <w:t xml:space="preserve"> </w:t>
            </w:r>
            <w:r w:rsidRPr="0031403C">
              <w:rPr>
                <w:sz w:val="24"/>
                <w:szCs w:val="24"/>
              </w:rPr>
              <w:t>the</w:t>
            </w:r>
            <w:r w:rsidRPr="0031403C">
              <w:rPr>
                <w:spacing w:val="18"/>
                <w:sz w:val="24"/>
                <w:szCs w:val="24"/>
              </w:rPr>
              <w:t xml:space="preserve"> </w:t>
            </w:r>
            <w:r w:rsidRPr="0031403C">
              <w:rPr>
                <w:sz w:val="24"/>
                <w:szCs w:val="24"/>
              </w:rPr>
              <w:t>publ</w:t>
            </w:r>
            <w:r w:rsidRPr="0031403C">
              <w:rPr>
                <w:spacing w:val="1"/>
                <w:sz w:val="24"/>
                <w:szCs w:val="24"/>
              </w:rPr>
              <w:t>i</w:t>
            </w:r>
            <w:r w:rsidRPr="0031403C">
              <w:rPr>
                <w:sz w:val="24"/>
                <w:szCs w:val="24"/>
              </w:rPr>
              <w:t>c</w:t>
            </w:r>
            <w:r w:rsidRPr="0031403C">
              <w:rPr>
                <w:spacing w:val="18"/>
                <w:sz w:val="24"/>
                <w:szCs w:val="24"/>
              </w:rPr>
              <w:t xml:space="preserve"> </w:t>
            </w:r>
            <w:r w:rsidRPr="0031403C">
              <w:rPr>
                <w:sz w:val="24"/>
                <w:szCs w:val="24"/>
              </w:rPr>
              <w:t>h</w:t>
            </w:r>
            <w:r w:rsidRPr="0031403C">
              <w:rPr>
                <w:spacing w:val="-1"/>
                <w:sz w:val="24"/>
                <w:szCs w:val="24"/>
              </w:rPr>
              <w:t>ea</w:t>
            </w:r>
            <w:r w:rsidRPr="0031403C">
              <w:rPr>
                <w:sz w:val="24"/>
                <w:szCs w:val="24"/>
              </w:rPr>
              <w:t>l</w:t>
            </w:r>
            <w:r w:rsidRPr="0031403C">
              <w:rPr>
                <w:spacing w:val="1"/>
                <w:sz w:val="24"/>
                <w:szCs w:val="24"/>
              </w:rPr>
              <w:t>t</w:t>
            </w:r>
            <w:r w:rsidRPr="0031403C">
              <w:rPr>
                <w:sz w:val="24"/>
                <w:szCs w:val="24"/>
              </w:rPr>
              <w:t xml:space="preserve">h </w:t>
            </w:r>
            <w:r w:rsidRPr="0031403C">
              <w:rPr>
                <w:spacing w:val="-1"/>
                <w:sz w:val="24"/>
                <w:szCs w:val="24"/>
              </w:rPr>
              <w:t>a</w:t>
            </w:r>
            <w:r w:rsidRPr="0031403C">
              <w:rPr>
                <w:sz w:val="24"/>
                <w:szCs w:val="24"/>
              </w:rPr>
              <w:t>nd s</w:t>
            </w:r>
            <w:r w:rsidRPr="0031403C">
              <w:rPr>
                <w:spacing w:val="-1"/>
                <w:sz w:val="24"/>
                <w:szCs w:val="24"/>
              </w:rPr>
              <w:t>a</w:t>
            </w:r>
            <w:r w:rsidRPr="0031403C">
              <w:rPr>
                <w:sz w:val="24"/>
                <w:szCs w:val="24"/>
              </w:rPr>
              <w:t>f</w:t>
            </w:r>
            <w:r w:rsidRPr="0031403C">
              <w:rPr>
                <w:spacing w:val="-2"/>
                <w:sz w:val="24"/>
                <w:szCs w:val="24"/>
              </w:rPr>
              <w:t>e</w:t>
            </w:r>
            <w:r w:rsidRPr="0031403C">
              <w:rPr>
                <w:spacing w:val="5"/>
                <w:sz w:val="24"/>
                <w:szCs w:val="24"/>
              </w:rPr>
              <w:t>t</w:t>
            </w:r>
            <w:r w:rsidRPr="0031403C">
              <w:rPr>
                <w:spacing w:val="-5"/>
                <w:sz w:val="24"/>
                <w:szCs w:val="24"/>
              </w:rPr>
              <w:t>y</w:t>
            </w:r>
            <w:r w:rsidRPr="0031403C">
              <w:rPr>
                <w:sz w:val="24"/>
                <w:szCs w:val="24"/>
              </w:rPr>
              <w:t>,</w:t>
            </w:r>
            <w:r w:rsidRPr="0031403C">
              <w:rPr>
                <w:spacing w:val="2"/>
                <w:sz w:val="24"/>
                <w:szCs w:val="24"/>
              </w:rPr>
              <w:t xml:space="preserve"> </w:t>
            </w:r>
            <w:r w:rsidRPr="0031403C">
              <w:rPr>
                <w:spacing w:val="-1"/>
                <w:sz w:val="24"/>
                <w:szCs w:val="24"/>
              </w:rPr>
              <w:t>a</w:t>
            </w:r>
            <w:r w:rsidRPr="0031403C">
              <w:rPr>
                <w:sz w:val="24"/>
                <w:szCs w:val="24"/>
              </w:rPr>
              <w:t xml:space="preserve">nd the </w:t>
            </w:r>
            <w:r w:rsidRPr="0031403C">
              <w:rPr>
                <w:spacing w:val="-1"/>
                <w:sz w:val="24"/>
                <w:szCs w:val="24"/>
              </w:rPr>
              <w:t>c</w:t>
            </w:r>
            <w:r w:rsidRPr="0031403C">
              <w:rPr>
                <w:sz w:val="24"/>
                <w:szCs w:val="24"/>
              </w:rPr>
              <w:t>ul</w:t>
            </w:r>
            <w:r w:rsidRPr="0031403C">
              <w:rPr>
                <w:spacing w:val="1"/>
                <w:sz w:val="24"/>
                <w:szCs w:val="24"/>
              </w:rPr>
              <w:t>t</w:t>
            </w:r>
            <w:r w:rsidRPr="0031403C">
              <w:rPr>
                <w:sz w:val="24"/>
                <w:szCs w:val="24"/>
              </w:rPr>
              <w:t>u</w:t>
            </w:r>
            <w:r w:rsidRPr="0031403C">
              <w:rPr>
                <w:spacing w:val="1"/>
                <w:sz w:val="24"/>
                <w:szCs w:val="24"/>
              </w:rPr>
              <w:t>r</w:t>
            </w:r>
            <w:r w:rsidRPr="0031403C">
              <w:rPr>
                <w:spacing w:val="-1"/>
                <w:sz w:val="24"/>
                <w:szCs w:val="24"/>
              </w:rPr>
              <w:t>a</w:t>
            </w:r>
            <w:r w:rsidRPr="0031403C">
              <w:rPr>
                <w:sz w:val="24"/>
                <w:szCs w:val="24"/>
              </w:rPr>
              <w:t>l, soci</w:t>
            </w:r>
            <w:r w:rsidRPr="0031403C">
              <w:rPr>
                <w:spacing w:val="-1"/>
                <w:sz w:val="24"/>
                <w:szCs w:val="24"/>
              </w:rPr>
              <w:t>e</w:t>
            </w:r>
            <w:r w:rsidRPr="0031403C">
              <w:rPr>
                <w:sz w:val="24"/>
                <w:szCs w:val="24"/>
              </w:rPr>
              <w:t xml:space="preserve">tal, </w:t>
            </w:r>
            <w:r w:rsidRPr="0031403C">
              <w:rPr>
                <w:spacing w:val="-1"/>
                <w:sz w:val="24"/>
                <w:szCs w:val="24"/>
              </w:rPr>
              <w:t>a</w:t>
            </w:r>
            <w:r w:rsidRPr="0031403C">
              <w:rPr>
                <w:spacing w:val="2"/>
                <w:sz w:val="24"/>
                <w:szCs w:val="24"/>
              </w:rPr>
              <w:t>n</w:t>
            </w:r>
            <w:r w:rsidRPr="0031403C">
              <w:rPr>
                <w:sz w:val="24"/>
                <w:szCs w:val="24"/>
              </w:rPr>
              <w:t xml:space="preserve">d </w:t>
            </w:r>
            <w:r w:rsidRPr="0031403C">
              <w:rPr>
                <w:spacing w:val="-1"/>
                <w:sz w:val="24"/>
                <w:szCs w:val="24"/>
              </w:rPr>
              <w:t>e</w:t>
            </w:r>
            <w:r w:rsidRPr="0031403C">
              <w:rPr>
                <w:sz w:val="24"/>
                <w:szCs w:val="24"/>
              </w:rPr>
              <w:t>nv</w:t>
            </w:r>
            <w:r w:rsidRPr="0031403C">
              <w:rPr>
                <w:spacing w:val="3"/>
                <w:sz w:val="24"/>
                <w:szCs w:val="24"/>
              </w:rPr>
              <w:t>i</w:t>
            </w:r>
            <w:r w:rsidRPr="0031403C">
              <w:rPr>
                <w:sz w:val="24"/>
                <w:szCs w:val="24"/>
              </w:rPr>
              <w:t>ro</w:t>
            </w:r>
            <w:r w:rsidRPr="0031403C">
              <w:rPr>
                <w:spacing w:val="1"/>
                <w:sz w:val="24"/>
                <w:szCs w:val="24"/>
              </w:rPr>
              <w:t>n</w:t>
            </w:r>
            <w:r w:rsidRPr="0031403C">
              <w:rPr>
                <w:sz w:val="24"/>
                <w:szCs w:val="24"/>
              </w:rPr>
              <w:t>ment</w:t>
            </w:r>
            <w:r w:rsidRPr="0031403C">
              <w:rPr>
                <w:spacing w:val="-1"/>
                <w:sz w:val="24"/>
                <w:szCs w:val="24"/>
              </w:rPr>
              <w:t>a</w:t>
            </w:r>
            <w:r w:rsidRPr="0031403C">
              <w:rPr>
                <w:sz w:val="24"/>
                <w:szCs w:val="24"/>
              </w:rPr>
              <w:t>l conside</w:t>
            </w:r>
            <w:r w:rsidRPr="0031403C">
              <w:rPr>
                <w:spacing w:val="-1"/>
                <w:sz w:val="24"/>
                <w:szCs w:val="24"/>
              </w:rPr>
              <w:t>ra</w:t>
            </w:r>
            <w:r w:rsidRPr="0031403C">
              <w:rPr>
                <w:sz w:val="24"/>
                <w:szCs w:val="24"/>
              </w:rPr>
              <w:t>t</w:t>
            </w:r>
            <w:r w:rsidRPr="0031403C">
              <w:rPr>
                <w:spacing w:val="1"/>
                <w:sz w:val="24"/>
                <w:szCs w:val="24"/>
              </w:rPr>
              <w:t>i</w:t>
            </w:r>
            <w:r w:rsidRPr="0031403C">
              <w:rPr>
                <w:sz w:val="24"/>
                <w:szCs w:val="24"/>
              </w:rPr>
              <w:t>ons.</w:t>
            </w:r>
          </w:p>
        </w:tc>
      </w:tr>
      <w:tr w:rsidR="00D61F8A" w:rsidRPr="0031403C" w:rsidTr="00B34DDD">
        <w:trPr>
          <w:trHeight w:hRule="exact" w:val="1193"/>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3"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4</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2" w:lineRule="exact"/>
              <w:ind w:left="102"/>
              <w:rPr>
                <w:sz w:val="24"/>
                <w:szCs w:val="24"/>
              </w:rPr>
            </w:pPr>
            <w:r w:rsidRPr="0031403C">
              <w:rPr>
                <w:b/>
                <w:bCs/>
                <w:spacing w:val="-3"/>
                <w:sz w:val="24"/>
                <w:szCs w:val="24"/>
              </w:rPr>
              <w:t>P</w:t>
            </w:r>
            <w:r w:rsidRPr="0031403C">
              <w:rPr>
                <w:b/>
                <w:bCs/>
                <w:sz w:val="24"/>
                <w:szCs w:val="24"/>
              </w:rPr>
              <w:t>O4</w:t>
            </w:r>
            <w:r w:rsidRPr="0031403C">
              <w:rPr>
                <w:b/>
                <w:bCs/>
                <w:spacing w:val="24"/>
                <w:sz w:val="24"/>
                <w:szCs w:val="24"/>
              </w:rPr>
              <w:t xml:space="preserve"> </w:t>
            </w:r>
            <w:r w:rsidRPr="0031403C">
              <w:rPr>
                <w:b/>
                <w:bCs/>
                <w:sz w:val="24"/>
                <w:szCs w:val="24"/>
              </w:rPr>
              <w:t>:</w:t>
            </w:r>
            <w:r w:rsidRPr="0031403C">
              <w:rPr>
                <w:b/>
                <w:bCs/>
                <w:spacing w:val="23"/>
                <w:sz w:val="24"/>
                <w:szCs w:val="24"/>
              </w:rPr>
              <w:t xml:space="preserve"> </w:t>
            </w:r>
            <w:r w:rsidRPr="0031403C">
              <w:rPr>
                <w:b/>
                <w:bCs/>
                <w:sz w:val="24"/>
                <w:szCs w:val="24"/>
              </w:rPr>
              <w:t>Con</w:t>
            </w:r>
            <w:r w:rsidRPr="0031403C">
              <w:rPr>
                <w:b/>
                <w:bCs/>
                <w:spacing w:val="1"/>
                <w:sz w:val="24"/>
                <w:szCs w:val="24"/>
              </w:rPr>
              <w:t>du</w:t>
            </w:r>
            <w:r w:rsidRPr="0031403C">
              <w:rPr>
                <w:b/>
                <w:bCs/>
                <w:spacing w:val="-1"/>
                <w:sz w:val="24"/>
                <w:szCs w:val="24"/>
              </w:rPr>
              <w:t>c</w:t>
            </w:r>
            <w:r w:rsidRPr="0031403C">
              <w:rPr>
                <w:b/>
                <w:bCs/>
                <w:sz w:val="24"/>
                <w:szCs w:val="24"/>
              </w:rPr>
              <w:t>t</w:t>
            </w:r>
            <w:r w:rsidRPr="0031403C">
              <w:rPr>
                <w:b/>
                <w:bCs/>
                <w:spacing w:val="23"/>
                <w:sz w:val="24"/>
                <w:szCs w:val="24"/>
              </w:rPr>
              <w:t xml:space="preserve"> </w:t>
            </w:r>
            <w:r w:rsidRPr="0031403C">
              <w:rPr>
                <w:b/>
                <w:bCs/>
                <w:sz w:val="24"/>
                <w:szCs w:val="24"/>
              </w:rPr>
              <w:t>I</w:t>
            </w:r>
            <w:r w:rsidRPr="0031403C">
              <w:rPr>
                <w:b/>
                <w:bCs/>
                <w:spacing w:val="1"/>
                <w:sz w:val="24"/>
                <w:szCs w:val="24"/>
              </w:rPr>
              <w:t>n</w:t>
            </w:r>
            <w:r w:rsidRPr="0031403C">
              <w:rPr>
                <w:b/>
                <w:bCs/>
                <w:sz w:val="24"/>
                <w:szCs w:val="24"/>
              </w:rPr>
              <w:t>v</w:t>
            </w:r>
            <w:r w:rsidRPr="0031403C">
              <w:rPr>
                <w:b/>
                <w:bCs/>
                <w:spacing w:val="-1"/>
                <w:sz w:val="24"/>
                <w:szCs w:val="24"/>
              </w:rPr>
              <w:t>e</w:t>
            </w:r>
            <w:r w:rsidRPr="0031403C">
              <w:rPr>
                <w:b/>
                <w:bCs/>
                <w:sz w:val="24"/>
                <w:szCs w:val="24"/>
              </w:rPr>
              <w:t>stiga</w:t>
            </w:r>
            <w:r w:rsidRPr="0031403C">
              <w:rPr>
                <w:b/>
                <w:bCs/>
                <w:spacing w:val="-1"/>
                <w:sz w:val="24"/>
                <w:szCs w:val="24"/>
              </w:rPr>
              <w:t>t</w:t>
            </w:r>
            <w:r w:rsidRPr="0031403C">
              <w:rPr>
                <w:b/>
                <w:bCs/>
                <w:sz w:val="24"/>
                <w:szCs w:val="24"/>
              </w:rPr>
              <w:t>io</w:t>
            </w:r>
            <w:r w:rsidRPr="0031403C">
              <w:rPr>
                <w:b/>
                <w:bCs/>
                <w:spacing w:val="1"/>
                <w:sz w:val="24"/>
                <w:szCs w:val="24"/>
              </w:rPr>
              <w:t>n</w:t>
            </w:r>
            <w:r w:rsidRPr="0031403C">
              <w:rPr>
                <w:b/>
                <w:bCs/>
                <w:sz w:val="24"/>
                <w:szCs w:val="24"/>
              </w:rPr>
              <w:t>s</w:t>
            </w:r>
            <w:r w:rsidRPr="0031403C">
              <w:rPr>
                <w:b/>
                <w:bCs/>
                <w:spacing w:val="24"/>
                <w:sz w:val="24"/>
                <w:szCs w:val="24"/>
              </w:rPr>
              <w:t xml:space="preserve"> </w:t>
            </w:r>
            <w:r w:rsidRPr="0031403C">
              <w:rPr>
                <w:b/>
                <w:bCs/>
                <w:sz w:val="24"/>
                <w:szCs w:val="24"/>
              </w:rPr>
              <w:t>of</w:t>
            </w:r>
            <w:r w:rsidRPr="0031403C">
              <w:rPr>
                <w:b/>
                <w:bCs/>
                <w:spacing w:val="23"/>
                <w:sz w:val="24"/>
                <w:szCs w:val="24"/>
              </w:rPr>
              <w:t xml:space="preserve"> </w:t>
            </w:r>
            <w:r w:rsidRPr="0031403C">
              <w:rPr>
                <w:b/>
                <w:bCs/>
                <w:sz w:val="24"/>
                <w:szCs w:val="24"/>
              </w:rPr>
              <w:t>Co</w:t>
            </w:r>
            <w:r w:rsidRPr="0031403C">
              <w:rPr>
                <w:b/>
                <w:bCs/>
                <w:spacing w:val="-4"/>
                <w:sz w:val="24"/>
                <w:szCs w:val="24"/>
              </w:rPr>
              <w:t>m</w:t>
            </w:r>
            <w:r w:rsidRPr="0031403C">
              <w:rPr>
                <w:b/>
                <w:bCs/>
                <w:spacing w:val="1"/>
                <w:sz w:val="24"/>
                <w:szCs w:val="24"/>
              </w:rPr>
              <w:t>p</w:t>
            </w:r>
            <w:r w:rsidRPr="0031403C">
              <w:rPr>
                <w:b/>
                <w:bCs/>
                <w:sz w:val="24"/>
                <w:szCs w:val="24"/>
              </w:rPr>
              <w:t>lex</w:t>
            </w:r>
            <w:r w:rsidRPr="0031403C">
              <w:rPr>
                <w:b/>
                <w:bCs/>
                <w:spacing w:val="23"/>
                <w:sz w:val="24"/>
                <w:szCs w:val="24"/>
              </w:rPr>
              <w:t xml:space="preserve"> </w:t>
            </w:r>
            <w:r w:rsidRPr="0031403C">
              <w:rPr>
                <w:b/>
                <w:bCs/>
                <w:sz w:val="24"/>
                <w:szCs w:val="24"/>
              </w:rPr>
              <w:t>P</w:t>
            </w:r>
            <w:r w:rsidRPr="0031403C">
              <w:rPr>
                <w:b/>
                <w:bCs/>
                <w:spacing w:val="1"/>
                <w:sz w:val="24"/>
                <w:szCs w:val="24"/>
              </w:rPr>
              <w:t>r</w:t>
            </w:r>
            <w:r w:rsidRPr="0031403C">
              <w:rPr>
                <w:b/>
                <w:bCs/>
                <w:sz w:val="24"/>
                <w:szCs w:val="24"/>
              </w:rPr>
              <w:t>o</w:t>
            </w:r>
            <w:r w:rsidRPr="0031403C">
              <w:rPr>
                <w:b/>
                <w:bCs/>
                <w:spacing w:val="1"/>
                <w:sz w:val="24"/>
                <w:szCs w:val="24"/>
              </w:rPr>
              <w:t>b</w:t>
            </w:r>
            <w:r w:rsidRPr="0031403C">
              <w:rPr>
                <w:b/>
                <w:bCs/>
                <w:sz w:val="24"/>
                <w:szCs w:val="24"/>
              </w:rPr>
              <w:t>le</w:t>
            </w:r>
            <w:r w:rsidRPr="0031403C">
              <w:rPr>
                <w:b/>
                <w:bCs/>
                <w:spacing w:val="-4"/>
                <w:sz w:val="24"/>
                <w:szCs w:val="24"/>
              </w:rPr>
              <w:t>m</w:t>
            </w:r>
            <w:r w:rsidRPr="0031403C">
              <w:rPr>
                <w:b/>
                <w:bCs/>
                <w:sz w:val="24"/>
                <w:szCs w:val="24"/>
              </w:rPr>
              <w:t>s</w:t>
            </w:r>
            <w:r w:rsidRPr="0031403C">
              <w:rPr>
                <w:b/>
                <w:bCs/>
                <w:spacing w:val="28"/>
                <w:sz w:val="24"/>
                <w:szCs w:val="24"/>
              </w:rPr>
              <w:t xml:space="preserve"> </w:t>
            </w:r>
            <w:r w:rsidRPr="0031403C">
              <w:rPr>
                <w:sz w:val="24"/>
                <w:szCs w:val="24"/>
              </w:rPr>
              <w:t>Use</w:t>
            </w:r>
            <w:r w:rsidRPr="0031403C">
              <w:rPr>
                <w:spacing w:val="23"/>
                <w:sz w:val="24"/>
                <w:szCs w:val="24"/>
              </w:rPr>
              <w:t xml:space="preserve"> </w:t>
            </w:r>
            <w:r w:rsidRPr="0031403C">
              <w:rPr>
                <w:spacing w:val="1"/>
                <w:sz w:val="24"/>
                <w:szCs w:val="24"/>
              </w:rPr>
              <w:t>r</w:t>
            </w:r>
            <w:r w:rsidRPr="0031403C">
              <w:rPr>
                <w:spacing w:val="-1"/>
                <w:sz w:val="24"/>
                <w:szCs w:val="24"/>
              </w:rPr>
              <w:t>e</w:t>
            </w:r>
            <w:r w:rsidRPr="0031403C">
              <w:rPr>
                <w:sz w:val="24"/>
                <w:szCs w:val="24"/>
              </w:rPr>
              <w:t>s</w:t>
            </w:r>
            <w:r w:rsidRPr="0031403C">
              <w:rPr>
                <w:spacing w:val="-1"/>
                <w:sz w:val="24"/>
                <w:szCs w:val="24"/>
              </w:rPr>
              <w:t>e</w:t>
            </w:r>
            <w:r w:rsidRPr="0031403C">
              <w:rPr>
                <w:spacing w:val="1"/>
                <w:sz w:val="24"/>
                <w:szCs w:val="24"/>
              </w:rPr>
              <w:t>a</w:t>
            </w:r>
            <w:r w:rsidRPr="0031403C">
              <w:rPr>
                <w:sz w:val="24"/>
                <w:szCs w:val="24"/>
              </w:rPr>
              <w:t>r</w:t>
            </w:r>
            <w:r w:rsidRPr="0031403C">
              <w:rPr>
                <w:spacing w:val="-2"/>
                <w:sz w:val="24"/>
                <w:szCs w:val="24"/>
              </w:rPr>
              <w:t>c</w:t>
            </w:r>
            <w:r w:rsidRPr="0031403C">
              <w:rPr>
                <w:spacing w:val="1"/>
                <w:sz w:val="24"/>
                <w:szCs w:val="24"/>
              </w:rPr>
              <w:t>h</w:t>
            </w:r>
            <w:r w:rsidRPr="0031403C">
              <w:rPr>
                <w:spacing w:val="-1"/>
                <w:sz w:val="24"/>
                <w:szCs w:val="24"/>
              </w:rPr>
              <w:t>-</w:t>
            </w:r>
            <w:r w:rsidRPr="0031403C">
              <w:rPr>
                <w:spacing w:val="2"/>
                <w:sz w:val="24"/>
                <w:szCs w:val="24"/>
              </w:rPr>
              <w:t>b</w:t>
            </w:r>
            <w:r w:rsidRPr="0031403C">
              <w:rPr>
                <w:spacing w:val="1"/>
                <w:sz w:val="24"/>
                <w:szCs w:val="24"/>
              </w:rPr>
              <w:t>a</w:t>
            </w:r>
            <w:r w:rsidRPr="0031403C">
              <w:rPr>
                <w:sz w:val="24"/>
                <w:szCs w:val="24"/>
              </w:rPr>
              <w:t>s</w:t>
            </w:r>
            <w:r w:rsidRPr="0031403C">
              <w:rPr>
                <w:spacing w:val="-1"/>
                <w:sz w:val="24"/>
                <w:szCs w:val="24"/>
              </w:rPr>
              <w:t>e</w:t>
            </w:r>
            <w:r w:rsidRPr="0031403C">
              <w:rPr>
                <w:sz w:val="24"/>
                <w:szCs w:val="24"/>
              </w:rPr>
              <w:t>d</w:t>
            </w:r>
            <w:r w:rsidRPr="0031403C">
              <w:rPr>
                <w:spacing w:val="24"/>
                <w:sz w:val="24"/>
                <w:szCs w:val="24"/>
              </w:rPr>
              <w:t xml:space="preserve"> </w:t>
            </w:r>
            <w:r w:rsidRPr="0031403C">
              <w:rPr>
                <w:sz w:val="24"/>
                <w:szCs w:val="24"/>
              </w:rPr>
              <w:t>knowl</w:t>
            </w:r>
            <w:r w:rsidRPr="0031403C">
              <w:rPr>
                <w:spacing w:val="-1"/>
                <w:sz w:val="24"/>
                <w:szCs w:val="24"/>
              </w:rPr>
              <w:t>e</w:t>
            </w:r>
            <w:r w:rsidRPr="0031403C">
              <w:rPr>
                <w:sz w:val="24"/>
                <w:szCs w:val="24"/>
              </w:rPr>
              <w:t>dge</w:t>
            </w:r>
            <w:r w:rsidRPr="0031403C">
              <w:rPr>
                <w:spacing w:val="23"/>
                <w:sz w:val="24"/>
                <w:szCs w:val="24"/>
              </w:rPr>
              <w:t xml:space="preserve"> </w:t>
            </w:r>
            <w:r w:rsidRPr="0031403C">
              <w:rPr>
                <w:spacing w:val="-1"/>
                <w:sz w:val="24"/>
                <w:szCs w:val="24"/>
              </w:rPr>
              <w:t>a</w:t>
            </w:r>
            <w:r w:rsidRPr="0031403C">
              <w:rPr>
                <w:sz w:val="24"/>
                <w:szCs w:val="24"/>
              </w:rPr>
              <w:t>nd</w:t>
            </w:r>
          </w:p>
          <w:p w:rsidR="00D61F8A" w:rsidRPr="0031403C" w:rsidRDefault="00D61F8A" w:rsidP="00B61481">
            <w:pPr>
              <w:widowControl w:val="0"/>
              <w:autoSpaceDE w:val="0"/>
              <w:autoSpaceDN w:val="0"/>
              <w:adjustRightInd w:val="0"/>
              <w:spacing w:before="7" w:line="130" w:lineRule="exact"/>
              <w:rPr>
                <w:sz w:val="13"/>
                <w:szCs w:val="13"/>
              </w:rPr>
            </w:pPr>
          </w:p>
          <w:p w:rsidR="00D61F8A" w:rsidRPr="0031403C" w:rsidRDefault="00D61F8A" w:rsidP="00B61481">
            <w:pPr>
              <w:widowControl w:val="0"/>
              <w:autoSpaceDE w:val="0"/>
              <w:autoSpaceDN w:val="0"/>
              <w:adjustRightInd w:val="0"/>
              <w:spacing w:line="360" w:lineRule="auto"/>
              <w:ind w:left="102" w:right="65"/>
              <w:rPr>
                <w:sz w:val="24"/>
                <w:szCs w:val="24"/>
              </w:rPr>
            </w:pPr>
            <w:r w:rsidRPr="0031403C">
              <w:rPr>
                <w:sz w:val="24"/>
                <w:szCs w:val="24"/>
              </w:rPr>
              <w:t>r</w:t>
            </w:r>
            <w:r w:rsidRPr="0031403C">
              <w:rPr>
                <w:spacing w:val="-2"/>
                <w:sz w:val="24"/>
                <w:szCs w:val="24"/>
              </w:rPr>
              <w:t>e</w:t>
            </w:r>
            <w:r w:rsidRPr="0031403C">
              <w:rPr>
                <w:sz w:val="24"/>
                <w:szCs w:val="24"/>
              </w:rPr>
              <w:t>s</w:t>
            </w:r>
            <w:r w:rsidRPr="0031403C">
              <w:rPr>
                <w:spacing w:val="-1"/>
                <w:sz w:val="24"/>
                <w:szCs w:val="24"/>
              </w:rPr>
              <w:t>e</w:t>
            </w:r>
            <w:r w:rsidRPr="0031403C">
              <w:rPr>
                <w:spacing w:val="1"/>
                <w:sz w:val="24"/>
                <w:szCs w:val="24"/>
              </w:rPr>
              <w:t>a</w:t>
            </w:r>
            <w:r w:rsidRPr="0031403C">
              <w:rPr>
                <w:sz w:val="24"/>
                <w:szCs w:val="24"/>
              </w:rPr>
              <w:t>r</w:t>
            </w:r>
            <w:r w:rsidRPr="0031403C">
              <w:rPr>
                <w:spacing w:val="-2"/>
                <w:sz w:val="24"/>
                <w:szCs w:val="24"/>
              </w:rPr>
              <w:t>c</w:t>
            </w:r>
            <w:r w:rsidRPr="0031403C">
              <w:rPr>
                <w:sz w:val="24"/>
                <w:szCs w:val="24"/>
              </w:rPr>
              <w:t>h</w:t>
            </w:r>
            <w:r w:rsidRPr="0031403C">
              <w:rPr>
                <w:spacing w:val="45"/>
                <w:sz w:val="24"/>
                <w:szCs w:val="24"/>
              </w:rPr>
              <w:t xml:space="preserve"> </w:t>
            </w:r>
            <w:r w:rsidRPr="0031403C">
              <w:rPr>
                <w:sz w:val="24"/>
                <w:szCs w:val="24"/>
              </w:rPr>
              <w:t>methods</w:t>
            </w:r>
            <w:r w:rsidRPr="0031403C">
              <w:rPr>
                <w:spacing w:val="45"/>
                <w:sz w:val="24"/>
                <w:szCs w:val="24"/>
              </w:rPr>
              <w:t xml:space="preserve"> </w:t>
            </w:r>
            <w:r w:rsidRPr="0031403C">
              <w:rPr>
                <w:sz w:val="24"/>
                <w:szCs w:val="24"/>
              </w:rPr>
              <w:t>including</w:t>
            </w:r>
            <w:r w:rsidRPr="0031403C">
              <w:rPr>
                <w:spacing w:val="43"/>
                <w:sz w:val="24"/>
                <w:szCs w:val="24"/>
              </w:rPr>
              <w:t xml:space="preserve"> </w:t>
            </w:r>
            <w:r w:rsidRPr="0031403C">
              <w:rPr>
                <w:sz w:val="24"/>
                <w:szCs w:val="24"/>
              </w:rPr>
              <w:t>d</w:t>
            </w:r>
            <w:r w:rsidRPr="0031403C">
              <w:rPr>
                <w:spacing w:val="-1"/>
                <w:sz w:val="24"/>
                <w:szCs w:val="24"/>
              </w:rPr>
              <w:t>e</w:t>
            </w:r>
            <w:r w:rsidRPr="0031403C">
              <w:rPr>
                <w:sz w:val="24"/>
                <w:szCs w:val="24"/>
              </w:rPr>
              <w:t>s</w:t>
            </w:r>
            <w:r w:rsidRPr="0031403C">
              <w:rPr>
                <w:spacing w:val="3"/>
                <w:sz w:val="24"/>
                <w:szCs w:val="24"/>
              </w:rPr>
              <w:t>i</w:t>
            </w:r>
            <w:r w:rsidRPr="0031403C">
              <w:rPr>
                <w:spacing w:val="-2"/>
                <w:sz w:val="24"/>
                <w:szCs w:val="24"/>
              </w:rPr>
              <w:t>g</w:t>
            </w:r>
            <w:r w:rsidRPr="0031403C">
              <w:rPr>
                <w:sz w:val="24"/>
                <w:szCs w:val="24"/>
              </w:rPr>
              <w:t>n</w:t>
            </w:r>
            <w:r w:rsidRPr="0031403C">
              <w:rPr>
                <w:spacing w:val="45"/>
                <w:sz w:val="24"/>
                <w:szCs w:val="24"/>
              </w:rPr>
              <w:t xml:space="preserve"> </w:t>
            </w:r>
            <w:r w:rsidRPr="0031403C">
              <w:rPr>
                <w:sz w:val="24"/>
                <w:szCs w:val="24"/>
              </w:rPr>
              <w:t>of</w:t>
            </w:r>
            <w:r w:rsidRPr="0031403C">
              <w:rPr>
                <w:spacing w:val="47"/>
                <w:sz w:val="24"/>
                <w:szCs w:val="24"/>
              </w:rPr>
              <w:t xml:space="preserve"> </w:t>
            </w:r>
            <w:r w:rsidRPr="0031403C">
              <w:rPr>
                <w:spacing w:val="-1"/>
                <w:sz w:val="24"/>
                <w:szCs w:val="24"/>
              </w:rPr>
              <w:t>e</w:t>
            </w:r>
            <w:r w:rsidRPr="0031403C">
              <w:rPr>
                <w:spacing w:val="2"/>
                <w:sz w:val="24"/>
                <w:szCs w:val="24"/>
              </w:rPr>
              <w:t>x</w:t>
            </w:r>
            <w:r w:rsidRPr="0031403C">
              <w:rPr>
                <w:spacing w:val="-1"/>
                <w:sz w:val="24"/>
                <w:szCs w:val="24"/>
              </w:rPr>
              <w:t>e</w:t>
            </w:r>
            <w:r w:rsidRPr="0031403C">
              <w:rPr>
                <w:sz w:val="24"/>
                <w:szCs w:val="24"/>
              </w:rPr>
              <w:t>r</w:t>
            </w:r>
            <w:r w:rsidRPr="0031403C">
              <w:rPr>
                <w:spacing w:val="-2"/>
                <w:sz w:val="24"/>
                <w:szCs w:val="24"/>
              </w:rPr>
              <w:t>c</w:t>
            </w:r>
            <w:r w:rsidRPr="0031403C">
              <w:rPr>
                <w:sz w:val="24"/>
                <w:szCs w:val="24"/>
              </w:rPr>
              <w:t>ises,</w:t>
            </w:r>
            <w:r w:rsidRPr="0031403C">
              <w:rPr>
                <w:spacing w:val="47"/>
                <w:sz w:val="24"/>
                <w:szCs w:val="24"/>
              </w:rPr>
              <w:t xml:space="preserve"> </w:t>
            </w:r>
            <w:r w:rsidRPr="0031403C">
              <w:rPr>
                <w:spacing w:val="-1"/>
                <w:sz w:val="24"/>
                <w:szCs w:val="24"/>
              </w:rPr>
              <w:t>a</w:t>
            </w:r>
            <w:r w:rsidRPr="0031403C">
              <w:rPr>
                <w:sz w:val="24"/>
                <w:szCs w:val="24"/>
              </w:rPr>
              <w:t>n</w:t>
            </w:r>
            <w:r w:rsidRPr="0031403C">
              <w:rPr>
                <w:spacing w:val="-1"/>
                <w:sz w:val="24"/>
                <w:szCs w:val="24"/>
              </w:rPr>
              <w:t>a</w:t>
            </w:r>
            <w:r w:rsidRPr="0031403C">
              <w:rPr>
                <w:spacing w:val="3"/>
                <w:sz w:val="24"/>
                <w:szCs w:val="24"/>
              </w:rPr>
              <w:t>l</w:t>
            </w:r>
            <w:r w:rsidRPr="0031403C">
              <w:rPr>
                <w:spacing w:val="-5"/>
                <w:sz w:val="24"/>
                <w:szCs w:val="24"/>
              </w:rPr>
              <w:t>y</w:t>
            </w:r>
            <w:r w:rsidRPr="0031403C">
              <w:rPr>
                <w:sz w:val="24"/>
                <w:szCs w:val="24"/>
              </w:rPr>
              <w:t>sis</w:t>
            </w:r>
            <w:r w:rsidRPr="0031403C">
              <w:rPr>
                <w:spacing w:val="46"/>
                <w:sz w:val="24"/>
                <w:szCs w:val="24"/>
              </w:rPr>
              <w:t xml:space="preserve"> </w:t>
            </w:r>
            <w:r w:rsidRPr="0031403C">
              <w:rPr>
                <w:spacing w:val="-1"/>
                <w:sz w:val="24"/>
                <w:szCs w:val="24"/>
              </w:rPr>
              <w:t>a</w:t>
            </w:r>
            <w:r w:rsidRPr="0031403C">
              <w:rPr>
                <w:sz w:val="24"/>
                <w:szCs w:val="24"/>
              </w:rPr>
              <w:t>nd</w:t>
            </w:r>
            <w:r w:rsidRPr="0031403C">
              <w:rPr>
                <w:spacing w:val="45"/>
                <w:sz w:val="24"/>
                <w:szCs w:val="24"/>
              </w:rPr>
              <w:t xml:space="preserve"> </w:t>
            </w:r>
            <w:r w:rsidRPr="0031403C">
              <w:rPr>
                <w:sz w:val="24"/>
                <w:szCs w:val="24"/>
              </w:rPr>
              <w:t>in</w:t>
            </w:r>
            <w:r w:rsidRPr="0031403C">
              <w:rPr>
                <w:spacing w:val="1"/>
                <w:sz w:val="24"/>
                <w:szCs w:val="24"/>
              </w:rPr>
              <w:t>t</w:t>
            </w:r>
            <w:r w:rsidRPr="0031403C">
              <w:rPr>
                <w:spacing w:val="-1"/>
                <w:sz w:val="24"/>
                <w:szCs w:val="24"/>
              </w:rPr>
              <w:t>e</w:t>
            </w:r>
            <w:r w:rsidRPr="0031403C">
              <w:rPr>
                <w:sz w:val="24"/>
                <w:szCs w:val="24"/>
              </w:rPr>
              <w:t>rp</w:t>
            </w:r>
            <w:r w:rsidRPr="0031403C">
              <w:rPr>
                <w:spacing w:val="1"/>
                <w:sz w:val="24"/>
                <w:szCs w:val="24"/>
              </w:rPr>
              <w:t>r</w:t>
            </w:r>
            <w:r w:rsidRPr="0031403C">
              <w:rPr>
                <w:spacing w:val="-1"/>
                <w:sz w:val="24"/>
                <w:szCs w:val="24"/>
              </w:rPr>
              <w:t>e</w:t>
            </w:r>
            <w:r w:rsidRPr="0031403C">
              <w:rPr>
                <w:sz w:val="24"/>
                <w:szCs w:val="24"/>
              </w:rPr>
              <w:t>ta</w:t>
            </w:r>
            <w:r w:rsidRPr="0031403C">
              <w:rPr>
                <w:spacing w:val="2"/>
                <w:sz w:val="24"/>
                <w:szCs w:val="24"/>
              </w:rPr>
              <w:t>t</w:t>
            </w:r>
            <w:r w:rsidRPr="0031403C">
              <w:rPr>
                <w:sz w:val="24"/>
                <w:szCs w:val="24"/>
              </w:rPr>
              <w:t>ion</w:t>
            </w:r>
            <w:r w:rsidRPr="0031403C">
              <w:rPr>
                <w:spacing w:val="45"/>
                <w:sz w:val="24"/>
                <w:szCs w:val="24"/>
              </w:rPr>
              <w:t xml:space="preserve"> </w:t>
            </w:r>
            <w:r w:rsidRPr="0031403C">
              <w:rPr>
                <w:sz w:val="24"/>
                <w:szCs w:val="24"/>
              </w:rPr>
              <w:t>of</w:t>
            </w:r>
            <w:r w:rsidRPr="0031403C">
              <w:rPr>
                <w:spacing w:val="44"/>
                <w:sz w:val="24"/>
                <w:szCs w:val="24"/>
              </w:rPr>
              <w:t xml:space="preserve"> </w:t>
            </w:r>
            <w:r w:rsidRPr="0031403C">
              <w:rPr>
                <w:sz w:val="24"/>
                <w:szCs w:val="24"/>
              </w:rPr>
              <w:t>d</w:t>
            </w:r>
            <w:r w:rsidRPr="0031403C">
              <w:rPr>
                <w:spacing w:val="-1"/>
                <w:sz w:val="24"/>
                <w:szCs w:val="24"/>
              </w:rPr>
              <w:t>a</w:t>
            </w:r>
            <w:r w:rsidRPr="0031403C">
              <w:rPr>
                <w:sz w:val="24"/>
                <w:szCs w:val="24"/>
              </w:rPr>
              <w:t>ta,</w:t>
            </w:r>
            <w:r w:rsidRPr="0031403C">
              <w:rPr>
                <w:spacing w:val="44"/>
                <w:sz w:val="24"/>
                <w:szCs w:val="24"/>
              </w:rPr>
              <w:t xml:space="preserve"> </w:t>
            </w:r>
            <w:r w:rsidRPr="0031403C">
              <w:rPr>
                <w:spacing w:val="-1"/>
                <w:sz w:val="24"/>
                <w:szCs w:val="24"/>
              </w:rPr>
              <w:t>a</w:t>
            </w:r>
            <w:r w:rsidRPr="0031403C">
              <w:rPr>
                <w:sz w:val="24"/>
                <w:szCs w:val="24"/>
              </w:rPr>
              <w:t xml:space="preserve">nd </w:t>
            </w:r>
            <w:r w:rsidRPr="0031403C">
              <w:rPr>
                <w:spacing w:val="2"/>
                <w:sz w:val="24"/>
                <w:szCs w:val="24"/>
              </w:rPr>
              <w:t>s</w:t>
            </w:r>
            <w:r w:rsidRPr="0031403C">
              <w:rPr>
                <w:spacing w:val="-5"/>
                <w:sz w:val="24"/>
                <w:szCs w:val="24"/>
              </w:rPr>
              <w:t>y</w:t>
            </w:r>
            <w:r w:rsidRPr="0031403C">
              <w:rPr>
                <w:sz w:val="24"/>
                <w:szCs w:val="24"/>
              </w:rPr>
              <w:t>nthesis of the inf</w:t>
            </w:r>
            <w:r w:rsidRPr="0031403C">
              <w:rPr>
                <w:spacing w:val="2"/>
                <w:sz w:val="24"/>
                <w:szCs w:val="24"/>
              </w:rPr>
              <w:t>o</w:t>
            </w:r>
            <w:r w:rsidRPr="0031403C">
              <w:rPr>
                <w:sz w:val="24"/>
                <w:szCs w:val="24"/>
              </w:rPr>
              <w:t>rm</w:t>
            </w:r>
            <w:r w:rsidRPr="0031403C">
              <w:rPr>
                <w:spacing w:val="-1"/>
                <w:sz w:val="24"/>
                <w:szCs w:val="24"/>
              </w:rPr>
              <w:t>a</w:t>
            </w:r>
            <w:r w:rsidRPr="0031403C">
              <w:rPr>
                <w:sz w:val="24"/>
                <w:szCs w:val="24"/>
              </w:rPr>
              <w:t>t</w:t>
            </w:r>
            <w:r w:rsidRPr="0031403C">
              <w:rPr>
                <w:spacing w:val="1"/>
                <w:sz w:val="24"/>
                <w:szCs w:val="24"/>
              </w:rPr>
              <w:t>i</w:t>
            </w:r>
            <w:r w:rsidRPr="0031403C">
              <w:rPr>
                <w:sz w:val="24"/>
                <w:szCs w:val="24"/>
              </w:rPr>
              <w:t>on to provide v</w:t>
            </w:r>
            <w:r w:rsidRPr="0031403C">
              <w:rPr>
                <w:spacing w:val="-1"/>
                <w:sz w:val="24"/>
                <w:szCs w:val="24"/>
              </w:rPr>
              <w:t>a</w:t>
            </w:r>
            <w:r w:rsidRPr="0031403C">
              <w:rPr>
                <w:sz w:val="24"/>
                <w:szCs w:val="24"/>
              </w:rPr>
              <w:t>l</w:t>
            </w:r>
            <w:r w:rsidRPr="0031403C">
              <w:rPr>
                <w:spacing w:val="1"/>
                <w:sz w:val="24"/>
                <w:szCs w:val="24"/>
              </w:rPr>
              <w:t>i</w:t>
            </w:r>
            <w:r w:rsidRPr="0031403C">
              <w:rPr>
                <w:sz w:val="24"/>
                <w:szCs w:val="24"/>
              </w:rPr>
              <w:t xml:space="preserve">d </w:t>
            </w:r>
            <w:r w:rsidRPr="0031403C">
              <w:rPr>
                <w:spacing w:val="-1"/>
                <w:sz w:val="24"/>
                <w:szCs w:val="24"/>
              </w:rPr>
              <w:t>c</w:t>
            </w:r>
            <w:r w:rsidRPr="0031403C">
              <w:rPr>
                <w:sz w:val="24"/>
                <w:szCs w:val="24"/>
              </w:rPr>
              <w:t>on</w:t>
            </w:r>
            <w:r w:rsidRPr="0031403C">
              <w:rPr>
                <w:spacing w:val="-1"/>
                <w:sz w:val="24"/>
                <w:szCs w:val="24"/>
              </w:rPr>
              <w:t>c</w:t>
            </w:r>
            <w:r w:rsidRPr="0031403C">
              <w:rPr>
                <w:spacing w:val="3"/>
                <w:sz w:val="24"/>
                <w:szCs w:val="24"/>
              </w:rPr>
              <w:t>l</w:t>
            </w:r>
            <w:r w:rsidRPr="0031403C">
              <w:rPr>
                <w:sz w:val="24"/>
                <w:szCs w:val="24"/>
              </w:rPr>
              <w:t>usions.</w:t>
            </w:r>
          </w:p>
        </w:tc>
      </w:tr>
      <w:tr w:rsidR="00D61F8A" w:rsidRPr="0031403C" w:rsidTr="00B34DDD">
        <w:trPr>
          <w:trHeight w:hRule="exact" w:val="1193"/>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3"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5</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69" w:lineRule="exact"/>
              <w:ind w:left="102"/>
              <w:rPr>
                <w:sz w:val="24"/>
                <w:szCs w:val="24"/>
              </w:rPr>
            </w:pPr>
            <w:r w:rsidRPr="0031403C">
              <w:rPr>
                <w:b/>
                <w:bCs/>
                <w:spacing w:val="-3"/>
                <w:sz w:val="24"/>
                <w:szCs w:val="24"/>
              </w:rPr>
              <w:t>P</w:t>
            </w:r>
            <w:r w:rsidRPr="0031403C">
              <w:rPr>
                <w:b/>
                <w:bCs/>
                <w:sz w:val="24"/>
                <w:szCs w:val="24"/>
              </w:rPr>
              <w:t>O5</w:t>
            </w:r>
            <w:r w:rsidRPr="0031403C">
              <w:rPr>
                <w:b/>
                <w:bCs/>
                <w:spacing w:val="3"/>
                <w:sz w:val="24"/>
                <w:szCs w:val="24"/>
              </w:rPr>
              <w:t xml:space="preserve"> </w:t>
            </w:r>
            <w:r w:rsidRPr="0031403C">
              <w:rPr>
                <w:b/>
                <w:bCs/>
                <w:sz w:val="24"/>
                <w:szCs w:val="24"/>
              </w:rPr>
              <w:t xml:space="preserve">: </w:t>
            </w:r>
            <w:r w:rsidRPr="0031403C">
              <w:rPr>
                <w:b/>
                <w:bCs/>
                <w:spacing w:val="-2"/>
                <w:sz w:val="24"/>
                <w:szCs w:val="24"/>
              </w:rPr>
              <w:t>M</w:t>
            </w:r>
            <w:r w:rsidRPr="0031403C">
              <w:rPr>
                <w:b/>
                <w:bCs/>
                <w:sz w:val="24"/>
                <w:szCs w:val="24"/>
              </w:rPr>
              <w:t>o</w:t>
            </w:r>
            <w:r w:rsidRPr="0031403C">
              <w:rPr>
                <w:b/>
                <w:bCs/>
                <w:spacing w:val="1"/>
                <w:sz w:val="24"/>
                <w:szCs w:val="24"/>
              </w:rPr>
              <w:t>de</w:t>
            </w:r>
            <w:r w:rsidRPr="0031403C">
              <w:rPr>
                <w:b/>
                <w:bCs/>
                <w:spacing w:val="-1"/>
                <w:sz w:val="24"/>
                <w:szCs w:val="24"/>
              </w:rPr>
              <w:t>r</w:t>
            </w:r>
            <w:r w:rsidRPr="0031403C">
              <w:rPr>
                <w:b/>
                <w:bCs/>
                <w:sz w:val="24"/>
                <w:szCs w:val="24"/>
              </w:rPr>
              <w:t>n</w:t>
            </w:r>
            <w:r w:rsidRPr="0031403C">
              <w:rPr>
                <w:b/>
                <w:bCs/>
                <w:spacing w:val="1"/>
                <w:sz w:val="24"/>
                <w:szCs w:val="24"/>
              </w:rPr>
              <w:t xml:space="preserve"> </w:t>
            </w:r>
            <w:r w:rsidRPr="0031403C">
              <w:rPr>
                <w:b/>
                <w:bCs/>
                <w:sz w:val="24"/>
                <w:szCs w:val="24"/>
              </w:rPr>
              <w:t>Tool U</w:t>
            </w:r>
            <w:r w:rsidRPr="0031403C">
              <w:rPr>
                <w:b/>
                <w:bCs/>
                <w:spacing w:val="2"/>
                <w:sz w:val="24"/>
                <w:szCs w:val="24"/>
              </w:rPr>
              <w:t>s</w:t>
            </w:r>
            <w:r w:rsidRPr="0031403C">
              <w:rPr>
                <w:b/>
                <w:bCs/>
                <w:sz w:val="24"/>
                <w:szCs w:val="24"/>
              </w:rPr>
              <w:t>age</w:t>
            </w:r>
            <w:r w:rsidRPr="0031403C">
              <w:rPr>
                <w:b/>
                <w:bCs/>
                <w:spacing w:val="1"/>
                <w:sz w:val="24"/>
                <w:szCs w:val="24"/>
              </w:rPr>
              <w:t xml:space="preserve"> </w:t>
            </w:r>
            <w:r w:rsidRPr="0031403C">
              <w:rPr>
                <w:sz w:val="24"/>
                <w:szCs w:val="24"/>
              </w:rPr>
              <w:t>: Cre</w:t>
            </w:r>
            <w:r w:rsidRPr="0031403C">
              <w:rPr>
                <w:spacing w:val="-1"/>
                <w:sz w:val="24"/>
                <w:szCs w:val="24"/>
              </w:rPr>
              <w:t>a</w:t>
            </w:r>
            <w:r w:rsidRPr="0031403C">
              <w:rPr>
                <w:sz w:val="24"/>
                <w:szCs w:val="24"/>
              </w:rPr>
              <w:t xml:space="preserve">te, </w:t>
            </w:r>
            <w:r w:rsidRPr="0031403C">
              <w:rPr>
                <w:spacing w:val="2"/>
                <w:sz w:val="24"/>
                <w:szCs w:val="24"/>
              </w:rPr>
              <w:t>s</w:t>
            </w:r>
            <w:r w:rsidRPr="0031403C">
              <w:rPr>
                <w:spacing w:val="-1"/>
                <w:sz w:val="24"/>
                <w:szCs w:val="24"/>
              </w:rPr>
              <w:t>e</w:t>
            </w:r>
            <w:r w:rsidRPr="0031403C">
              <w:rPr>
                <w:sz w:val="24"/>
                <w:szCs w:val="24"/>
              </w:rPr>
              <w:t>le</w:t>
            </w:r>
            <w:r w:rsidRPr="0031403C">
              <w:rPr>
                <w:spacing w:val="-1"/>
                <w:sz w:val="24"/>
                <w:szCs w:val="24"/>
              </w:rPr>
              <w:t>c</w:t>
            </w:r>
            <w:r w:rsidRPr="0031403C">
              <w:rPr>
                <w:sz w:val="24"/>
                <w:szCs w:val="24"/>
              </w:rPr>
              <w:t>t,</w:t>
            </w:r>
            <w:r w:rsidRPr="0031403C">
              <w:rPr>
                <w:spacing w:val="3"/>
                <w:sz w:val="24"/>
                <w:szCs w:val="24"/>
              </w:rPr>
              <w:t xml:space="preserve"> </w:t>
            </w:r>
            <w:r w:rsidRPr="0031403C">
              <w:rPr>
                <w:spacing w:val="-1"/>
                <w:sz w:val="24"/>
                <w:szCs w:val="24"/>
              </w:rPr>
              <w:t>a</w:t>
            </w:r>
            <w:r w:rsidRPr="0031403C">
              <w:rPr>
                <w:sz w:val="24"/>
                <w:szCs w:val="24"/>
              </w:rPr>
              <w:t>nd</w:t>
            </w:r>
            <w:r w:rsidRPr="0031403C">
              <w:rPr>
                <w:spacing w:val="2"/>
                <w:sz w:val="24"/>
                <w:szCs w:val="24"/>
              </w:rPr>
              <w:t xml:space="preserve"> </w:t>
            </w:r>
            <w:r w:rsidRPr="0031403C">
              <w:rPr>
                <w:spacing w:val="-1"/>
                <w:sz w:val="24"/>
                <w:szCs w:val="24"/>
              </w:rPr>
              <w:t>a</w:t>
            </w:r>
            <w:r w:rsidRPr="0031403C">
              <w:rPr>
                <w:sz w:val="24"/>
                <w:szCs w:val="24"/>
              </w:rPr>
              <w:t>pp</w:t>
            </w:r>
            <w:r w:rsidRPr="0031403C">
              <w:rPr>
                <w:spacing w:val="3"/>
                <w:sz w:val="24"/>
                <w:szCs w:val="24"/>
              </w:rPr>
              <w:t>l</w:t>
            </w:r>
            <w:r w:rsidRPr="0031403C">
              <w:rPr>
                <w:sz w:val="24"/>
                <w:szCs w:val="24"/>
              </w:rPr>
              <w:t>y</w:t>
            </w:r>
            <w:r w:rsidRPr="0031403C">
              <w:rPr>
                <w:spacing w:val="-3"/>
                <w:sz w:val="24"/>
                <w:szCs w:val="24"/>
              </w:rPr>
              <w:t xml:space="preserve"> </w:t>
            </w:r>
            <w:r w:rsidRPr="0031403C">
              <w:rPr>
                <w:spacing w:val="-1"/>
                <w:sz w:val="24"/>
                <w:szCs w:val="24"/>
              </w:rPr>
              <w:t>a</w:t>
            </w:r>
            <w:r w:rsidRPr="0031403C">
              <w:rPr>
                <w:sz w:val="24"/>
                <w:szCs w:val="24"/>
              </w:rPr>
              <w:t>ppro</w:t>
            </w:r>
            <w:r w:rsidRPr="0031403C">
              <w:rPr>
                <w:spacing w:val="1"/>
                <w:sz w:val="24"/>
                <w:szCs w:val="24"/>
              </w:rPr>
              <w:t>p</w:t>
            </w:r>
            <w:r w:rsidRPr="0031403C">
              <w:rPr>
                <w:sz w:val="24"/>
                <w:szCs w:val="24"/>
              </w:rPr>
              <w:t>ri</w:t>
            </w:r>
            <w:r w:rsidRPr="0031403C">
              <w:rPr>
                <w:spacing w:val="-1"/>
                <w:sz w:val="24"/>
                <w:szCs w:val="24"/>
              </w:rPr>
              <w:t>a</w:t>
            </w:r>
            <w:r w:rsidRPr="0031403C">
              <w:rPr>
                <w:sz w:val="24"/>
                <w:szCs w:val="24"/>
              </w:rPr>
              <w:t xml:space="preserve">te </w:t>
            </w:r>
            <w:r w:rsidRPr="0031403C">
              <w:rPr>
                <w:spacing w:val="2"/>
                <w:sz w:val="24"/>
                <w:szCs w:val="24"/>
              </w:rPr>
              <w:t>t</w:t>
            </w:r>
            <w:r w:rsidRPr="0031403C">
              <w:rPr>
                <w:spacing w:val="-1"/>
                <w:sz w:val="24"/>
                <w:szCs w:val="24"/>
              </w:rPr>
              <w:t>ec</w:t>
            </w:r>
            <w:r w:rsidRPr="0031403C">
              <w:rPr>
                <w:sz w:val="24"/>
                <w:szCs w:val="24"/>
              </w:rPr>
              <w:t>hni</w:t>
            </w:r>
            <w:r w:rsidRPr="0031403C">
              <w:rPr>
                <w:spacing w:val="3"/>
                <w:sz w:val="24"/>
                <w:szCs w:val="24"/>
              </w:rPr>
              <w:t>q</w:t>
            </w:r>
            <w:r w:rsidRPr="0031403C">
              <w:rPr>
                <w:sz w:val="24"/>
                <w:szCs w:val="24"/>
              </w:rPr>
              <w:t>u</w:t>
            </w:r>
            <w:r w:rsidRPr="0031403C">
              <w:rPr>
                <w:spacing w:val="-1"/>
                <w:sz w:val="24"/>
                <w:szCs w:val="24"/>
              </w:rPr>
              <w:t>e</w:t>
            </w:r>
            <w:r w:rsidRPr="0031403C">
              <w:rPr>
                <w:sz w:val="24"/>
                <w:szCs w:val="24"/>
              </w:rPr>
              <w:t>s, r</w:t>
            </w:r>
            <w:r w:rsidRPr="0031403C">
              <w:rPr>
                <w:spacing w:val="-1"/>
                <w:sz w:val="24"/>
                <w:szCs w:val="24"/>
              </w:rPr>
              <w:t>e</w:t>
            </w:r>
            <w:r w:rsidRPr="0031403C">
              <w:rPr>
                <w:sz w:val="24"/>
                <w:szCs w:val="24"/>
              </w:rPr>
              <w:t>so</w:t>
            </w:r>
            <w:r w:rsidRPr="0031403C">
              <w:rPr>
                <w:spacing w:val="2"/>
                <w:sz w:val="24"/>
                <w:szCs w:val="24"/>
              </w:rPr>
              <w:t>u</w:t>
            </w:r>
            <w:r w:rsidRPr="0031403C">
              <w:rPr>
                <w:sz w:val="24"/>
                <w:szCs w:val="24"/>
              </w:rPr>
              <w:t>r</w:t>
            </w:r>
            <w:r w:rsidRPr="0031403C">
              <w:rPr>
                <w:spacing w:val="-2"/>
                <w:sz w:val="24"/>
                <w:szCs w:val="24"/>
              </w:rPr>
              <w:t>c</w:t>
            </w:r>
            <w:r w:rsidRPr="0031403C">
              <w:rPr>
                <w:spacing w:val="-1"/>
                <w:sz w:val="24"/>
                <w:szCs w:val="24"/>
              </w:rPr>
              <w:t>e</w:t>
            </w:r>
            <w:r w:rsidRPr="0031403C">
              <w:rPr>
                <w:sz w:val="24"/>
                <w:szCs w:val="24"/>
              </w:rPr>
              <w:t>s,</w:t>
            </w:r>
            <w:r w:rsidRPr="0031403C">
              <w:rPr>
                <w:spacing w:val="2"/>
                <w:sz w:val="24"/>
                <w:szCs w:val="24"/>
              </w:rPr>
              <w:t xml:space="preserve"> </w:t>
            </w:r>
            <w:r w:rsidRPr="0031403C">
              <w:rPr>
                <w:spacing w:val="-1"/>
                <w:sz w:val="24"/>
                <w:szCs w:val="24"/>
              </w:rPr>
              <w:t>a</w:t>
            </w:r>
            <w:r w:rsidRPr="0031403C">
              <w:rPr>
                <w:sz w:val="24"/>
                <w:szCs w:val="24"/>
              </w:rPr>
              <w:t>nd</w:t>
            </w:r>
          </w:p>
          <w:p w:rsidR="00D61F8A" w:rsidRPr="0031403C" w:rsidRDefault="00D61F8A" w:rsidP="00B61481">
            <w:pPr>
              <w:widowControl w:val="0"/>
              <w:autoSpaceDE w:val="0"/>
              <w:autoSpaceDN w:val="0"/>
              <w:adjustRightInd w:val="0"/>
              <w:spacing w:before="9" w:line="130" w:lineRule="exact"/>
              <w:rPr>
                <w:sz w:val="13"/>
                <w:szCs w:val="13"/>
              </w:rPr>
            </w:pPr>
          </w:p>
          <w:p w:rsidR="00D61F8A" w:rsidRPr="0031403C" w:rsidRDefault="00D61F8A" w:rsidP="00B61481">
            <w:pPr>
              <w:widowControl w:val="0"/>
              <w:autoSpaceDE w:val="0"/>
              <w:autoSpaceDN w:val="0"/>
              <w:adjustRightInd w:val="0"/>
              <w:spacing w:line="359" w:lineRule="auto"/>
              <w:ind w:left="102" w:right="59"/>
              <w:rPr>
                <w:sz w:val="24"/>
                <w:szCs w:val="24"/>
              </w:rPr>
            </w:pPr>
            <w:r w:rsidRPr="0031403C">
              <w:rPr>
                <w:sz w:val="24"/>
                <w:szCs w:val="24"/>
              </w:rPr>
              <w:t>mode</w:t>
            </w:r>
            <w:r w:rsidRPr="0031403C">
              <w:rPr>
                <w:spacing w:val="-1"/>
                <w:sz w:val="24"/>
                <w:szCs w:val="24"/>
              </w:rPr>
              <w:t>r</w:t>
            </w:r>
            <w:r w:rsidRPr="0031403C">
              <w:rPr>
                <w:sz w:val="24"/>
                <w:szCs w:val="24"/>
              </w:rPr>
              <w:t>n</w:t>
            </w:r>
            <w:r w:rsidRPr="0031403C">
              <w:rPr>
                <w:spacing w:val="12"/>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w:t>
            </w:r>
            <w:r w:rsidRPr="0031403C">
              <w:rPr>
                <w:spacing w:val="3"/>
                <w:sz w:val="24"/>
                <w:szCs w:val="24"/>
              </w:rPr>
              <w:t>n</w:t>
            </w:r>
            <w:r w:rsidRPr="0031403C">
              <w:rPr>
                <w:spacing w:val="-1"/>
                <w:sz w:val="24"/>
                <w:szCs w:val="24"/>
              </w:rPr>
              <w:t>ee</w:t>
            </w:r>
            <w:r w:rsidRPr="0031403C">
              <w:rPr>
                <w:sz w:val="24"/>
                <w:szCs w:val="24"/>
              </w:rPr>
              <w:t>ri</w:t>
            </w:r>
            <w:r w:rsidRPr="0031403C">
              <w:rPr>
                <w:spacing w:val="2"/>
                <w:sz w:val="24"/>
                <w:szCs w:val="24"/>
              </w:rPr>
              <w:t>n</w:t>
            </w:r>
            <w:r w:rsidRPr="0031403C">
              <w:rPr>
                <w:sz w:val="24"/>
                <w:szCs w:val="24"/>
              </w:rPr>
              <w:t>g</w:t>
            </w:r>
            <w:r w:rsidRPr="0031403C">
              <w:rPr>
                <w:spacing w:val="9"/>
                <w:sz w:val="24"/>
                <w:szCs w:val="24"/>
              </w:rPr>
              <w:t xml:space="preserve"> </w:t>
            </w:r>
            <w:r w:rsidRPr="0031403C">
              <w:rPr>
                <w:spacing w:val="-1"/>
                <w:sz w:val="24"/>
                <w:szCs w:val="24"/>
              </w:rPr>
              <w:t>a</w:t>
            </w:r>
            <w:r w:rsidRPr="0031403C">
              <w:rPr>
                <w:sz w:val="24"/>
                <w:szCs w:val="24"/>
              </w:rPr>
              <w:t>nd</w:t>
            </w:r>
            <w:r w:rsidRPr="0031403C">
              <w:rPr>
                <w:spacing w:val="14"/>
                <w:sz w:val="24"/>
                <w:szCs w:val="24"/>
              </w:rPr>
              <w:t xml:space="preserve"> </w:t>
            </w:r>
            <w:r w:rsidRPr="0031403C">
              <w:rPr>
                <w:spacing w:val="-3"/>
                <w:sz w:val="24"/>
                <w:szCs w:val="24"/>
              </w:rPr>
              <w:t>I</w:t>
            </w:r>
            <w:r w:rsidRPr="0031403C">
              <w:rPr>
                <w:sz w:val="24"/>
                <w:szCs w:val="24"/>
              </w:rPr>
              <w:t>T</w:t>
            </w:r>
            <w:r w:rsidRPr="0031403C">
              <w:rPr>
                <w:spacing w:val="12"/>
                <w:sz w:val="24"/>
                <w:szCs w:val="24"/>
              </w:rPr>
              <w:t xml:space="preserve"> </w:t>
            </w:r>
            <w:r w:rsidRPr="0031403C">
              <w:rPr>
                <w:sz w:val="24"/>
                <w:szCs w:val="24"/>
              </w:rPr>
              <w:t>too</w:t>
            </w:r>
            <w:r w:rsidRPr="0031403C">
              <w:rPr>
                <w:spacing w:val="1"/>
                <w:sz w:val="24"/>
                <w:szCs w:val="24"/>
              </w:rPr>
              <w:t>l</w:t>
            </w:r>
            <w:r w:rsidRPr="0031403C">
              <w:rPr>
                <w:sz w:val="24"/>
                <w:szCs w:val="24"/>
              </w:rPr>
              <w:t>s</w:t>
            </w:r>
            <w:r w:rsidRPr="0031403C">
              <w:rPr>
                <w:spacing w:val="12"/>
                <w:sz w:val="24"/>
                <w:szCs w:val="24"/>
              </w:rPr>
              <w:t xml:space="preserve"> </w:t>
            </w:r>
            <w:r w:rsidRPr="0031403C">
              <w:rPr>
                <w:sz w:val="24"/>
                <w:szCs w:val="24"/>
              </w:rPr>
              <w:t>including</w:t>
            </w:r>
            <w:r w:rsidRPr="0031403C">
              <w:rPr>
                <w:spacing w:val="10"/>
                <w:sz w:val="24"/>
                <w:szCs w:val="24"/>
              </w:rPr>
              <w:t xml:space="preserve"> </w:t>
            </w:r>
            <w:r w:rsidRPr="0031403C">
              <w:rPr>
                <w:sz w:val="24"/>
                <w:szCs w:val="24"/>
              </w:rPr>
              <w:t>p</w:t>
            </w:r>
            <w:r w:rsidRPr="0031403C">
              <w:rPr>
                <w:spacing w:val="-1"/>
                <w:sz w:val="24"/>
                <w:szCs w:val="24"/>
              </w:rPr>
              <w:t>re</w:t>
            </w:r>
            <w:r w:rsidRPr="0031403C">
              <w:rPr>
                <w:sz w:val="24"/>
                <w:szCs w:val="24"/>
              </w:rPr>
              <w:t>di</w:t>
            </w:r>
            <w:r w:rsidRPr="0031403C">
              <w:rPr>
                <w:spacing w:val="2"/>
                <w:sz w:val="24"/>
                <w:szCs w:val="24"/>
              </w:rPr>
              <w:t>c</w:t>
            </w:r>
            <w:r w:rsidRPr="0031403C">
              <w:rPr>
                <w:sz w:val="24"/>
                <w:szCs w:val="24"/>
              </w:rPr>
              <w:t>t</w:t>
            </w:r>
            <w:r w:rsidRPr="0031403C">
              <w:rPr>
                <w:spacing w:val="1"/>
                <w:sz w:val="24"/>
                <w:szCs w:val="24"/>
              </w:rPr>
              <w:t>i</w:t>
            </w:r>
            <w:r w:rsidRPr="0031403C">
              <w:rPr>
                <w:sz w:val="24"/>
                <w:szCs w:val="24"/>
              </w:rPr>
              <w:t>on</w:t>
            </w:r>
            <w:r w:rsidRPr="0031403C">
              <w:rPr>
                <w:spacing w:val="12"/>
                <w:sz w:val="24"/>
                <w:szCs w:val="24"/>
              </w:rPr>
              <w:t xml:space="preserve"> </w:t>
            </w:r>
            <w:r w:rsidRPr="0031403C">
              <w:rPr>
                <w:spacing w:val="-1"/>
                <w:sz w:val="24"/>
                <w:szCs w:val="24"/>
              </w:rPr>
              <w:t>a</w:t>
            </w:r>
            <w:r w:rsidRPr="0031403C">
              <w:rPr>
                <w:sz w:val="24"/>
                <w:szCs w:val="24"/>
              </w:rPr>
              <w:t>nd</w:t>
            </w:r>
            <w:r w:rsidRPr="0031403C">
              <w:rPr>
                <w:spacing w:val="12"/>
                <w:sz w:val="24"/>
                <w:szCs w:val="24"/>
              </w:rPr>
              <w:t xml:space="preserve"> </w:t>
            </w:r>
            <w:r w:rsidRPr="0031403C">
              <w:rPr>
                <w:sz w:val="24"/>
                <w:szCs w:val="24"/>
              </w:rPr>
              <w:t>modeling</w:t>
            </w:r>
            <w:r w:rsidRPr="0031403C">
              <w:rPr>
                <w:spacing w:val="10"/>
                <w:sz w:val="24"/>
                <w:szCs w:val="24"/>
              </w:rPr>
              <w:t xml:space="preserve"> </w:t>
            </w:r>
            <w:r w:rsidRPr="0031403C">
              <w:rPr>
                <w:sz w:val="24"/>
                <w:szCs w:val="24"/>
              </w:rPr>
              <w:t>to</w:t>
            </w:r>
            <w:r w:rsidRPr="0031403C">
              <w:rPr>
                <w:spacing w:val="12"/>
                <w:sz w:val="24"/>
                <w:szCs w:val="24"/>
              </w:rPr>
              <w:t xml:space="preserve"> </w:t>
            </w:r>
            <w:r w:rsidRPr="0031403C">
              <w:rPr>
                <w:spacing w:val="-1"/>
                <w:sz w:val="24"/>
                <w:szCs w:val="24"/>
              </w:rPr>
              <w:t>c</w:t>
            </w:r>
            <w:r w:rsidRPr="0031403C">
              <w:rPr>
                <w:spacing w:val="-2"/>
                <w:sz w:val="24"/>
                <w:szCs w:val="24"/>
              </w:rPr>
              <w:t>o</w:t>
            </w:r>
            <w:r w:rsidRPr="0031403C">
              <w:rPr>
                <w:sz w:val="24"/>
                <w:szCs w:val="24"/>
              </w:rPr>
              <w:t>mp</w:t>
            </w:r>
            <w:r w:rsidRPr="0031403C">
              <w:rPr>
                <w:spacing w:val="1"/>
                <w:sz w:val="24"/>
                <w:szCs w:val="24"/>
              </w:rPr>
              <w:t>l</w:t>
            </w:r>
            <w:r w:rsidRPr="0031403C">
              <w:rPr>
                <w:spacing w:val="-1"/>
                <w:sz w:val="24"/>
                <w:szCs w:val="24"/>
              </w:rPr>
              <w:t>e</w:t>
            </w:r>
            <w:r w:rsidRPr="0031403C">
              <w:rPr>
                <w:sz w:val="24"/>
                <w:szCs w:val="24"/>
              </w:rPr>
              <w:t>x</w:t>
            </w:r>
            <w:r w:rsidRPr="0031403C">
              <w:rPr>
                <w:spacing w:val="20"/>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 xml:space="preserve">g </w:t>
            </w:r>
            <w:r w:rsidRPr="0031403C">
              <w:rPr>
                <w:spacing w:val="-1"/>
                <w:sz w:val="24"/>
                <w:szCs w:val="24"/>
              </w:rPr>
              <w:t>ac</w:t>
            </w:r>
            <w:r w:rsidRPr="0031403C">
              <w:rPr>
                <w:sz w:val="24"/>
                <w:szCs w:val="24"/>
              </w:rPr>
              <w:t>t</w:t>
            </w:r>
            <w:r w:rsidRPr="0031403C">
              <w:rPr>
                <w:spacing w:val="1"/>
                <w:sz w:val="24"/>
                <w:szCs w:val="24"/>
              </w:rPr>
              <w:t>i</w:t>
            </w:r>
            <w:r w:rsidRPr="0031403C">
              <w:rPr>
                <w:sz w:val="24"/>
                <w:szCs w:val="24"/>
              </w:rPr>
              <w:t>vi</w:t>
            </w:r>
            <w:r w:rsidRPr="0031403C">
              <w:rPr>
                <w:spacing w:val="1"/>
                <w:sz w:val="24"/>
                <w:szCs w:val="24"/>
              </w:rPr>
              <w:t>t</w:t>
            </w:r>
            <w:r w:rsidRPr="0031403C">
              <w:rPr>
                <w:sz w:val="24"/>
                <w:szCs w:val="24"/>
              </w:rPr>
              <w:t xml:space="preserve">ies </w:t>
            </w:r>
            <w:r w:rsidRPr="0031403C">
              <w:rPr>
                <w:spacing w:val="-1"/>
                <w:sz w:val="24"/>
                <w:szCs w:val="24"/>
              </w:rPr>
              <w:t>w</w:t>
            </w:r>
            <w:r w:rsidRPr="0031403C">
              <w:rPr>
                <w:sz w:val="24"/>
                <w:szCs w:val="24"/>
              </w:rPr>
              <w:t>i</w:t>
            </w:r>
            <w:r w:rsidRPr="0031403C">
              <w:rPr>
                <w:spacing w:val="1"/>
                <w:sz w:val="24"/>
                <w:szCs w:val="24"/>
              </w:rPr>
              <w:t>t</w:t>
            </w:r>
            <w:r w:rsidRPr="0031403C">
              <w:rPr>
                <w:sz w:val="24"/>
                <w:szCs w:val="24"/>
              </w:rPr>
              <w:t xml:space="preserve">h </w:t>
            </w:r>
            <w:r w:rsidRPr="0031403C">
              <w:rPr>
                <w:spacing w:val="-1"/>
                <w:sz w:val="24"/>
                <w:szCs w:val="24"/>
              </w:rPr>
              <w:t>a</w:t>
            </w:r>
            <w:r w:rsidRPr="0031403C">
              <w:rPr>
                <w:sz w:val="24"/>
                <w:szCs w:val="24"/>
              </w:rPr>
              <w:t>n und</w:t>
            </w:r>
            <w:r w:rsidRPr="0031403C">
              <w:rPr>
                <w:spacing w:val="-1"/>
                <w:sz w:val="24"/>
                <w:szCs w:val="24"/>
              </w:rPr>
              <w:t>e</w:t>
            </w:r>
            <w:r w:rsidRPr="0031403C">
              <w:rPr>
                <w:sz w:val="24"/>
                <w:szCs w:val="24"/>
              </w:rPr>
              <w:t>rs</w:t>
            </w:r>
            <w:r w:rsidRPr="0031403C">
              <w:rPr>
                <w:spacing w:val="2"/>
                <w:sz w:val="24"/>
                <w:szCs w:val="24"/>
              </w:rPr>
              <w:t>t</w:t>
            </w:r>
            <w:r w:rsidRPr="0031403C">
              <w:rPr>
                <w:spacing w:val="-1"/>
                <w:sz w:val="24"/>
                <w:szCs w:val="24"/>
              </w:rPr>
              <w:t>a</w:t>
            </w:r>
            <w:r w:rsidRPr="0031403C">
              <w:rPr>
                <w:sz w:val="24"/>
                <w:szCs w:val="24"/>
              </w:rPr>
              <w:t>nding</w:t>
            </w:r>
            <w:r w:rsidRPr="0031403C">
              <w:rPr>
                <w:spacing w:val="-2"/>
                <w:sz w:val="24"/>
                <w:szCs w:val="24"/>
              </w:rPr>
              <w:t xml:space="preserve"> </w:t>
            </w:r>
            <w:r w:rsidRPr="0031403C">
              <w:rPr>
                <w:sz w:val="24"/>
                <w:szCs w:val="24"/>
              </w:rPr>
              <w:t>of</w:t>
            </w:r>
            <w:r w:rsidRPr="0031403C">
              <w:rPr>
                <w:spacing w:val="1"/>
                <w:sz w:val="24"/>
                <w:szCs w:val="24"/>
              </w:rPr>
              <w:t xml:space="preserve"> </w:t>
            </w:r>
            <w:r w:rsidRPr="0031403C">
              <w:rPr>
                <w:sz w:val="24"/>
                <w:szCs w:val="24"/>
              </w:rPr>
              <w:t>the</w:t>
            </w:r>
            <w:r w:rsidRPr="0031403C">
              <w:rPr>
                <w:spacing w:val="1"/>
                <w:sz w:val="24"/>
                <w:szCs w:val="24"/>
              </w:rPr>
              <w:t xml:space="preserve"> </w:t>
            </w:r>
            <w:r w:rsidRPr="0031403C">
              <w:rPr>
                <w:sz w:val="24"/>
                <w:szCs w:val="24"/>
              </w:rPr>
              <w:t>l</w:t>
            </w:r>
            <w:r w:rsidRPr="0031403C">
              <w:rPr>
                <w:spacing w:val="1"/>
                <w:sz w:val="24"/>
                <w:szCs w:val="24"/>
              </w:rPr>
              <w:t>i</w:t>
            </w:r>
            <w:r w:rsidRPr="0031403C">
              <w:rPr>
                <w:sz w:val="24"/>
                <w:szCs w:val="24"/>
              </w:rPr>
              <w:t>m</w:t>
            </w:r>
            <w:r w:rsidRPr="0031403C">
              <w:rPr>
                <w:spacing w:val="1"/>
                <w:sz w:val="24"/>
                <w:szCs w:val="24"/>
              </w:rPr>
              <w:t>i</w:t>
            </w:r>
            <w:r w:rsidRPr="0031403C">
              <w:rPr>
                <w:sz w:val="24"/>
                <w:szCs w:val="24"/>
              </w:rPr>
              <w:t>tations.</w:t>
            </w:r>
          </w:p>
        </w:tc>
      </w:tr>
      <w:tr w:rsidR="00D61F8A" w:rsidRPr="0031403C" w:rsidTr="00B34DDD">
        <w:trPr>
          <w:trHeight w:hRule="exact" w:val="1191"/>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1"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6</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69" w:lineRule="exact"/>
              <w:ind w:left="102"/>
              <w:rPr>
                <w:sz w:val="24"/>
                <w:szCs w:val="24"/>
              </w:rPr>
            </w:pPr>
            <w:r w:rsidRPr="0031403C">
              <w:rPr>
                <w:b/>
                <w:bCs/>
                <w:spacing w:val="-3"/>
                <w:sz w:val="24"/>
                <w:szCs w:val="24"/>
              </w:rPr>
              <w:t>P</w:t>
            </w:r>
            <w:r w:rsidRPr="0031403C">
              <w:rPr>
                <w:b/>
                <w:bCs/>
                <w:sz w:val="24"/>
                <w:szCs w:val="24"/>
              </w:rPr>
              <w:t>O6</w:t>
            </w:r>
            <w:r w:rsidRPr="0031403C">
              <w:rPr>
                <w:b/>
                <w:bCs/>
                <w:spacing w:val="3"/>
                <w:sz w:val="24"/>
                <w:szCs w:val="24"/>
              </w:rPr>
              <w:t xml:space="preserve"> </w:t>
            </w:r>
            <w:r w:rsidRPr="0031403C">
              <w:rPr>
                <w:b/>
                <w:bCs/>
                <w:sz w:val="24"/>
                <w:szCs w:val="24"/>
              </w:rPr>
              <w:t>: T</w:t>
            </w:r>
            <w:r w:rsidRPr="0031403C">
              <w:rPr>
                <w:b/>
                <w:bCs/>
                <w:spacing w:val="1"/>
                <w:sz w:val="24"/>
                <w:szCs w:val="24"/>
              </w:rPr>
              <w:t>h</w:t>
            </w:r>
            <w:r w:rsidRPr="0031403C">
              <w:rPr>
                <w:b/>
                <w:bCs/>
                <w:sz w:val="24"/>
                <w:szCs w:val="24"/>
              </w:rPr>
              <w:t>e</w:t>
            </w:r>
            <w:r w:rsidRPr="0031403C">
              <w:rPr>
                <w:b/>
                <w:bCs/>
                <w:spacing w:val="-1"/>
                <w:sz w:val="24"/>
                <w:szCs w:val="24"/>
              </w:rPr>
              <w:t xml:space="preserve"> </w:t>
            </w:r>
            <w:r w:rsidRPr="0031403C">
              <w:rPr>
                <w:b/>
                <w:bCs/>
                <w:sz w:val="24"/>
                <w:szCs w:val="24"/>
              </w:rPr>
              <w:t>E</w:t>
            </w:r>
            <w:r w:rsidRPr="0031403C">
              <w:rPr>
                <w:b/>
                <w:bCs/>
                <w:spacing w:val="1"/>
                <w:sz w:val="24"/>
                <w:szCs w:val="24"/>
              </w:rPr>
              <w:t>n</w:t>
            </w:r>
            <w:r w:rsidRPr="0031403C">
              <w:rPr>
                <w:b/>
                <w:bCs/>
                <w:sz w:val="24"/>
                <w:szCs w:val="24"/>
              </w:rPr>
              <w:t>gi</w:t>
            </w:r>
            <w:r w:rsidRPr="0031403C">
              <w:rPr>
                <w:b/>
                <w:bCs/>
                <w:spacing w:val="1"/>
                <w:sz w:val="24"/>
                <w:szCs w:val="24"/>
              </w:rPr>
              <w:t>n</w:t>
            </w:r>
            <w:r w:rsidRPr="0031403C">
              <w:rPr>
                <w:b/>
                <w:bCs/>
                <w:spacing w:val="-1"/>
                <w:sz w:val="24"/>
                <w:szCs w:val="24"/>
              </w:rPr>
              <w:t>ee</w:t>
            </w:r>
            <w:r w:rsidRPr="0031403C">
              <w:rPr>
                <w:b/>
                <w:bCs/>
                <w:sz w:val="24"/>
                <w:szCs w:val="24"/>
              </w:rPr>
              <w:t>r</w:t>
            </w:r>
            <w:r w:rsidRPr="0031403C">
              <w:rPr>
                <w:b/>
                <w:bCs/>
                <w:spacing w:val="-1"/>
                <w:sz w:val="24"/>
                <w:szCs w:val="24"/>
              </w:rPr>
              <w:t xml:space="preserve"> </w:t>
            </w:r>
            <w:r w:rsidRPr="0031403C">
              <w:rPr>
                <w:b/>
                <w:bCs/>
                <w:sz w:val="24"/>
                <w:szCs w:val="24"/>
              </w:rPr>
              <w:t>a</w:t>
            </w:r>
            <w:r w:rsidRPr="0031403C">
              <w:rPr>
                <w:b/>
                <w:bCs/>
                <w:spacing w:val="3"/>
                <w:sz w:val="24"/>
                <w:szCs w:val="24"/>
              </w:rPr>
              <w:t>n</w:t>
            </w:r>
            <w:r w:rsidRPr="0031403C">
              <w:rPr>
                <w:b/>
                <w:bCs/>
                <w:sz w:val="24"/>
                <w:szCs w:val="24"/>
              </w:rPr>
              <w:t>d</w:t>
            </w:r>
            <w:r w:rsidRPr="0031403C">
              <w:rPr>
                <w:b/>
                <w:bCs/>
                <w:spacing w:val="1"/>
                <w:sz w:val="24"/>
                <w:szCs w:val="24"/>
              </w:rPr>
              <w:t xml:space="preserve"> S</w:t>
            </w:r>
            <w:r w:rsidRPr="0031403C">
              <w:rPr>
                <w:b/>
                <w:bCs/>
                <w:sz w:val="24"/>
                <w:szCs w:val="24"/>
              </w:rPr>
              <w:t>o</w:t>
            </w:r>
            <w:r w:rsidRPr="0031403C">
              <w:rPr>
                <w:b/>
                <w:bCs/>
                <w:spacing w:val="-1"/>
                <w:sz w:val="24"/>
                <w:szCs w:val="24"/>
              </w:rPr>
              <w:t>c</w:t>
            </w:r>
            <w:r w:rsidRPr="0031403C">
              <w:rPr>
                <w:b/>
                <w:bCs/>
                <w:sz w:val="24"/>
                <w:szCs w:val="24"/>
              </w:rPr>
              <w:t>ie</w:t>
            </w:r>
            <w:r w:rsidRPr="0031403C">
              <w:rPr>
                <w:b/>
                <w:bCs/>
                <w:spacing w:val="-1"/>
                <w:sz w:val="24"/>
                <w:szCs w:val="24"/>
              </w:rPr>
              <w:t>t</w:t>
            </w:r>
            <w:r w:rsidRPr="0031403C">
              <w:rPr>
                <w:b/>
                <w:bCs/>
                <w:sz w:val="24"/>
                <w:szCs w:val="24"/>
              </w:rPr>
              <w:t>y</w:t>
            </w:r>
            <w:r w:rsidRPr="0031403C">
              <w:rPr>
                <w:b/>
                <w:bCs/>
                <w:spacing w:val="3"/>
                <w:sz w:val="24"/>
                <w:szCs w:val="24"/>
              </w:rPr>
              <w:t xml:space="preserve"> </w:t>
            </w:r>
            <w:r w:rsidRPr="0031403C">
              <w:rPr>
                <w:sz w:val="24"/>
                <w:szCs w:val="24"/>
              </w:rPr>
              <w:t>App</w:t>
            </w:r>
            <w:r w:rsidRPr="0031403C">
              <w:rPr>
                <w:spacing w:val="5"/>
                <w:sz w:val="24"/>
                <w:szCs w:val="24"/>
              </w:rPr>
              <w:t>l</w:t>
            </w:r>
            <w:r w:rsidRPr="0031403C">
              <w:rPr>
                <w:sz w:val="24"/>
                <w:szCs w:val="24"/>
              </w:rPr>
              <w:t>y</w:t>
            </w:r>
            <w:r w:rsidRPr="0031403C">
              <w:rPr>
                <w:spacing w:val="-3"/>
                <w:sz w:val="24"/>
                <w:szCs w:val="24"/>
              </w:rPr>
              <w:t xml:space="preserve"> </w:t>
            </w:r>
            <w:r w:rsidRPr="0031403C">
              <w:rPr>
                <w:sz w:val="24"/>
                <w:szCs w:val="24"/>
              </w:rPr>
              <w:t>r</w:t>
            </w:r>
            <w:r w:rsidRPr="0031403C">
              <w:rPr>
                <w:spacing w:val="-2"/>
                <w:sz w:val="24"/>
                <w:szCs w:val="24"/>
              </w:rPr>
              <w:t>e</w:t>
            </w:r>
            <w:r w:rsidRPr="0031403C">
              <w:rPr>
                <w:spacing w:val="-1"/>
                <w:sz w:val="24"/>
                <w:szCs w:val="24"/>
              </w:rPr>
              <w:t>a</w:t>
            </w:r>
            <w:r w:rsidRPr="0031403C">
              <w:rPr>
                <w:sz w:val="24"/>
                <w:szCs w:val="24"/>
              </w:rPr>
              <w:t>son</w:t>
            </w:r>
            <w:r w:rsidRPr="0031403C">
              <w:rPr>
                <w:spacing w:val="3"/>
                <w:sz w:val="24"/>
                <w:szCs w:val="24"/>
              </w:rPr>
              <w:t>i</w:t>
            </w:r>
            <w:r w:rsidRPr="0031403C">
              <w:rPr>
                <w:sz w:val="24"/>
                <w:szCs w:val="24"/>
              </w:rPr>
              <w:t>ng</w:t>
            </w:r>
            <w:r w:rsidRPr="0031403C">
              <w:rPr>
                <w:spacing w:val="-2"/>
                <w:sz w:val="24"/>
                <w:szCs w:val="24"/>
              </w:rPr>
              <w:t xml:space="preserve"> </w:t>
            </w:r>
            <w:r w:rsidRPr="0031403C">
              <w:rPr>
                <w:sz w:val="24"/>
                <w:szCs w:val="24"/>
              </w:rPr>
              <w:t>inf</w:t>
            </w:r>
            <w:r w:rsidRPr="0031403C">
              <w:rPr>
                <w:spacing w:val="2"/>
                <w:sz w:val="24"/>
                <w:szCs w:val="24"/>
              </w:rPr>
              <w:t>o</w:t>
            </w:r>
            <w:r w:rsidRPr="0031403C">
              <w:rPr>
                <w:sz w:val="24"/>
                <w:szCs w:val="24"/>
              </w:rPr>
              <w:t>rm</w:t>
            </w:r>
            <w:r w:rsidRPr="0031403C">
              <w:rPr>
                <w:spacing w:val="-1"/>
                <w:sz w:val="24"/>
                <w:szCs w:val="24"/>
              </w:rPr>
              <w:t>e</w:t>
            </w:r>
            <w:r w:rsidRPr="0031403C">
              <w:rPr>
                <w:sz w:val="24"/>
                <w:szCs w:val="24"/>
              </w:rPr>
              <w:t xml:space="preserve">d </w:t>
            </w:r>
            <w:r w:rsidRPr="0031403C">
              <w:rPr>
                <w:spacing w:val="5"/>
                <w:sz w:val="24"/>
                <w:szCs w:val="24"/>
              </w:rPr>
              <w:t>b</w:t>
            </w:r>
            <w:r w:rsidRPr="0031403C">
              <w:rPr>
                <w:sz w:val="24"/>
                <w:szCs w:val="24"/>
              </w:rPr>
              <w:t>y</w:t>
            </w:r>
            <w:r w:rsidRPr="0031403C">
              <w:rPr>
                <w:spacing w:val="-3"/>
                <w:sz w:val="24"/>
                <w:szCs w:val="24"/>
              </w:rPr>
              <w:t xml:space="preserve"> </w:t>
            </w:r>
            <w:r w:rsidRPr="0031403C">
              <w:rPr>
                <w:sz w:val="24"/>
                <w:szCs w:val="24"/>
              </w:rPr>
              <w:t>the</w:t>
            </w:r>
            <w:r w:rsidRPr="0031403C">
              <w:rPr>
                <w:spacing w:val="2"/>
                <w:sz w:val="24"/>
                <w:szCs w:val="24"/>
              </w:rPr>
              <w:t xml:space="preserve"> </w:t>
            </w:r>
            <w:r w:rsidRPr="0031403C">
              <w:rPr>
                <w:spacing w:val="-1"/>
                <w:sz w:val="24"/>
                <w:szCs w:val="24"/>
              </w:rPr>
              <w:t>c</w:t>
            </w:r>
            <w:r w:rsidRPr="0031403C">
              <w:rPr>
                <w:sz w:val="24"/>
                <w:szCs w:val="24"/>
              </w:rPr>
              <w:t>ont</w:t>
            </w:r>
            <w:r w:rsidRPr="0031403C">
              <w:rPr>
                <w:spacing w:val="2"/>
                <w:sz w:val="24"/>
                <w:szCs w:val="24"/>
              </w:rPr>
              <w:t>ex</w:t>
            </w:r>
            <w:r w:rsidRPr="0031403C">
              <w:rPr>
                <w:sz w:val="24"/>
                <w:szCs w:val="24"/>
              </w:rPr>
              <w:t>tual knowl</w:t>
            </w:r>
            <w:r w:rsidRPr="0031403C">
              <w:rPr>
                <w:spacing w:val="-1"/>
                <w:sz w:val="24"/>
                <w:szCs w:val="24"/>
              </w:rPr>
              <w:t>e</w:t>
            </w:r>
            <w:r w:rsidRPr="0031403C">
              <w:rPr>
                <w:sz w:val="24"/>
                <w:szCs w:val="24"/>
              </w:rPr>
              <w:t>d</w:t>
            </w:r>
            <w:r w:rsidRPr="0031403C">
              <w:rPr>
                <w:spacing w:val="-2"/>
                <w:sz w:val="24"/>
                <w:szCs w:val="24"/>
              </w:rPr>
              <w:t>g</w:t>
            </w:r>
            <w:r w:rsidRPr="0031403C">
              <w:rPr>
                <w:sz w:val="24"/>
                <w:szCs w:val="24"/>
              </w:rPr>
              <w:t>e</w:t>
            </w:r>
            <w:r w:rsidRPr="0031403C">
              <w:rPr>
                <w:spacing w:val="1"/>
                <w:sz w:val="24"/>
                <w:szCs w:val="24"/>
              </w:rPr>
              <w:t xml:space="preserve"> </w:t>
            </w:r>
            <w:r w:rsidRPr="0031403C">
              <w:rPr>
                <w:sz w:val="24"/>
                <w:szCs w:val="24"/>
              </w:rPr>
              <w:t>to</w:t>
            </w:r>
          </w:p>
          <w:p w:rsidR="00D61F8A" w:rsidRPr="0031403C" w:rsidRDefault="00D61F8A" w:rsidP="00B61481">
            <w:pPr>
              <w:widowControl w:val="0"/>
              <w:autoSpaceDE w:val="0"/>
              <w:autoSpaceDN w:val="0"/>
              <w:adjustRightInd w:val="0"/>
              <w:spacing w:before="7" w:line="130" w:lineRule="exact"/>
              <w:rPr>
                <w:sz w:val="13"/>
                <w:szCs w:val="13"/>
              </w:rPr>
            </w:pPr>
          </w:p>
          <w:p w:rsidR="00D61F8A" w:rsidRPr="0031403C" w:rsidRDefault="00D61F8A" w:rsidP="00B61481">
            <w:pPr>
              <w:widowControl w:val="0"/>
              <w:autoSpaceDE w:val="0"/>
              <w:autoSpaceDN w:val="0"/>
              <w:adjustRightInd w:val="0"/>
              <w:spacing w:line="360" w:lineRule="auto"/>
              <w:ind w:left="102" w:right="415"/>
              <w:rPr>
                <w:sz w:val="24"/>
                <w:szCs w:val="24"/>
              </w:rPr>
            </w:pPr>
            <w:r w:rsidRPr="0031403C">
              <w:rPr>
                <w:spacing w:val="-1"/>
                <w:sz w:val="24"/>
                <w:szCs w:val="24"/>
              </w:rPr>
              <w:t>a</w:t>
            </w:r>
            <w:r w:rsidRPr="0031403C">
              <w:rPr>
                <w:sz w:val="24"/>
                <w:szCs w:val="24"/>
              </w:rPr>
              <w:t>ssess so</w:t>
            </w:r>
            <w:r w:rsidRPr="0031403C">
              <w:rPr>
                <w:spacing w:val="-1"/>
                <w:sz w:val="24"/>
                <w:szCs w:val="24"/>
              </w:rPr>
              <w:t>c</w:t>
            </w:r>
            <w:r w:rsidRPr="0031403C">
              <w:rPr>
                <w:sz w:val="24"/>
                <w:szCs w:val="24"/>
              </w:rPr>
              <w:t>iet</w:t>
            </w:r>
            <w:r w:rsidRPr="0031403C">
              <w:rPr>
                <w:spacing w:val="-1"/>
                <w:sz w:val="24"/>
                <w:szCs w:val="24"/>
              </w:rPr>
              <w:t>a</w:t>
            </w:r>
            <w:r w:rsidRPr="0031403C">
              <w:rPr>
                <w:sz w:val="24"/>
                <w:szCs w:val="24"/>
              </w:rPr>
              <w:t>l,</w:t>
            </w:r>
            <w:r w:rsidRPr="0031403C">
              <w:rPr>
                <w:spacing w:val="1"/>
                <w:sz w:val="24"/>
                <w:szCs w:val="24"/>
              </w:rPr>
              <w:t xml:space="preserve"> </w:t>
            </w:r>
            <w:r w:rsidRPr="0031403C">
              <w:rPr>
                <w:sz w:val="24"/>
                <w:szCs w:val="24"/>
              </w:rPr>
              <w:t>h</w:t>
            </w:r>
            <w:r w:rsidRPr="0031403C">
              <w:rPr>
                <w:spacing w:val="1"/>
                <w:sz w:val="24"/>
                <w:szCs w:val="24"/>
              </w:rPr>
              <w:t>e</w:t>
            </w:r>
            <w:r w:rsidRPr="0031403C">
              <w:rPr>
                <w:spacing w:val="-1"/>
                <w:sz w:val="24"/>
                <w:szCs w:val="24"/>
              </w:rPr>
              <w:t>a</w:t>
            </w:r>
            <w:r w:rsidRPr="0031403C">
              <w:rPr>
                <w:sz w:val="24"/>
                <w:szCs w:val="24"/>
              </w:rPr>
              <w:t>l</w:t>
            </w:r>
            <w:r w:rsidRPr="0031403C">
              <w:rPr>
                <w:spacing w:val="1"/>
                <w:sz w:val="24"/>
                <w:szCs w:val="24"/>
              </w:rPr>
              <w:t>t</w:t>
            </w:r>
            <w:r w:rsidRPr="0031403C">
              <w:rPr>
                <w:sz w:val="24"/>
                <w:szCs w:val="24"/>
              </w:rPr>
              <w:t>h, s</w:t>
            </w:r>
            <w:r w:rsidRPr="0031403C">
              <w:rPr>
                <w:spacing w:val="1"/>
                <w:sz w:val="24"/>
                <w:szCs w:val="24"/>
              </w:rPr>
              <w:t>a</w:t>
            </w:r>
            <w:r w:rsidRPr="0031403C">
              <w:rPr>
                <w:sz w:val="24"/>
                <w:szCs w:val="24"/>
              </w:rPr>
              <w:t>f</w:t>
            </w:r>
            <w:r w:rsidRPr="0031403C">
              <w:rPr>
                <w:spacing w:val="-2"/>
                <w:sz w:val="24"/>
                <w:szCs w:val="24"/>
              </w:rPr>
              <w:t>e</w:t>
            </w:r>
            <w:r w:rsidRPr="0031403C">
              <w:rPr>
                <w:spacing w:val="3"/>
                <w:sz w:val="24"/>
                <w:szCs w:val="24"/>
              </w:rPr>
              <w:t>t</w:t>
            </w:r>
            <w:r w:rsidRPr="0031403C">
              <w:rPr>
                <w:spacing w:val="-5"/>
                <w:sz w:val="24"/>
                <w:szCs w:val="24"/>
              </w:rPr>
              <w:t>y</w:t>
            </w:r>
            <w:r w:rsidRPr="0031403C">
              <w:rPr>
                <w:sz w:val="24"/>
                <w:szCs w:val="24"/>
              </w:rPr>
              <w:t xml:space="preserve">, </w:t>
            </w:r>
            <w:r w:rsidRPr="0031403C">
              <w:rPr>
                <w:spacing w:val="3"/>
                <w:sz w:val="24"/>
                <w:szCs w:val="24"/>
              </w:rPr>
              <w:t>l</w:t>
            </w:r>
            <w:r w:rsidRPr="0031403C">
              <w:rPr>
                <w:spacing w:val="1"/>
                <w:sz w:val="24"/>
                <w:szCs w:val="24"/>
              </w:rPr>
              <w:t>e</w:t>
            </w:r>
            <w:r w:rsidRPr="0031403C">
              <w:rPr>
                <w:spacing w:val="-2"/>
                <w:sz w:val="24"/>
                <w:szCs w:val="24"/>
              </w:rPr>
              <w:t>g</w:t>
            </w:r>
            <w:r w:rsidRPr="0031403C">
              <w:rPr>
                <w:spacing w:val="-1"/>
                <w:sz w:val="24"/>
                <w:szCs w:val="24"/>
              </w:rPr>
              <w:t>a</w:t>
            </w:r>
            <w:r w:rsidRPr="0031403C">
              <w:rPr>
                <w:sz w:val="24"/>
                <w:szCs w:val="24"/>
              </w:rPr>
              <w:t>l and</w:t>
            </w:r>
            <w:r w:rsidRPr="0031403C">
              <w:rPr>
                <w:spacing w:val="2"/>
                <w:sz w:val="24"/>
                <w:szCs w:val="24"/>
              </w:rPr>
              <w:t xml:space="preserve"> </w:t>
            </w:r>
            <w:r w:rsidRPr="0031403C">
              <w:rPr>
                <w:spacing w:val="-1"/>
                <w:sz w:val="24"/>
                <w:szCs w:val="24"/>
              </w:rPr>
              <w:t>c</w:t>
            </w:r>
            <w:r w:rsidRPr="0031403C">
              <w:rPr>
                <w:sz w:val="24"/>
                <w:szCs w:val="24"/>
              </w:rPr>
              <w:t>ul</w:t>
            </w:r>
            <w:r w:rsidRPr="0031403C">
              <w:rPr>
                <w:spacing w:val="1"/>
                <w:sz w:val="24"/>
                <w:szCs w:val="24"/>
              </w:rPr>
              <w:t>t</w:t>
            </w:r>
            <w:r w:rsidRPr="0031403C">
              <w:rPr>
                <w:sz w:val="24"/>
                <w:szCs w:val="24"/>
              </w:rPr>
              <w:t>u</w:t>
            </w:r>
            <w:r w:rsidRPr="0031403C">
              <w:rPr>
                <w:spacing w:val="-1"/>
                <w:sz w:val="24"/>
                <w:szCs w:val="24"/>
              </w:rPr>
              <w:t>ra</w:t>
            </w:r>
            <w:r w:rsidRPr="0031403C">
              <w:rPr>
                <w:sz w:val="24"/>
                <w:szCs w:val="24"/>
              </w:rPr>
              <w:t xml:space="preserve">l </w:t>
            </w:r>
            <w:r w:rsidRPr="0031403C">
              <w:rPr>
                <w:spacing w:val="1"/>
                <w:sz w:val="24"/>
                <w:szCs w:val="24"/>
              </w:rPr>
              <w:t>i</w:t>
            </w:r>
            <w:r w:rsidRPr="0031403C">
              <w:rPr>
                <w:sz w:val="24"/>
                <w:szCs w:val="24"/>
              </w:rPr>
              <w:t xml:space="preserve">ssues </w:t>
            </w:r>
            <w:r w:rsidRPr="0031403C">
              <w:rPr>
                <w:spacing w:val="-1"/>
                <w:sz w:val="24"/>
                <w:szCs w:val="24"/>
              </w:rPr>
              <w:t>a</w:t>
            </w:r>
            <w:r w:rsidRPr="0031403C">
              <w:rPr>
                <w:sz w:val="24"/>
                <w:szCs w:val="24"/>
              </w:rPr>
              <w:t xml:space="preserve">nd the </w:t>
            </w:r>
            <w:r w:rsidRPr="0031403C">
              <w:rPr>
                <w:spacing w:val="-1"/>
                <w:sz w:val="24"/>
                <w:szCs w:val="24"/>
              </w:rPr>
              <w:t>c</w:t>
            </w:r>
            <w:r w:rsidRPr="0031403C">
              <w:rPr>
                <w:sz w:val="24"/>
                <w:szCs w:val="24"/>
              </w:rPr>
              <w:t>on</w:t>
            </w:r>
            <w:r w:rsidRPr="0031403C">
              <w:rPr>
                <w:spacing w:val="2"/>
                <w:sz w:val="24"/>
                <w:szCs w:val="24"/>
              </w:rPr>
              <w:t>s</w:t>
            </w:r>
            <w:r w:rsidRPr="0031403C">
              <w:rPr>
                <w:spacing w:val="-1"/>
                <w:sz w:val="24"/>
                <w:szCs w:val="24"/>
              </w:rPr>
              <w:t>e</w:t>
            </w:r>
            <w:r w:rsidRPr="0031403C">
              <w:rPr>
                <w:sz w:val="24"/>
                <w:szCs w:val="24"/>
              </w:rPr>
              <w:t>qu</w:t>
            </w:r>
            <w:r w:rsidRPr="0031403C">
              <w:rPr>
                <w:spacing w:val="-1"/>
                <w:sz w:val="24"/>
                <w:szCs w:val="24"/>
              </w:rPr>
              <w:t>e</w:t>
            </w:r>
            <w:r w:rsidRPr="0031403C">
              <w:rPr>
                <w:sz w:val="24"/>
                <w:szCs w:val="24"/>
              </w:rPr>
              <w:t xml:space="preserve">nt </w:t>
            </w:r>
            <w:r w:rsidRPr="0031403C">
              <w:rPr>
                <w:spacing w:val="2"/>
                <w:sz w:val="24"/>
                <w:szCs w:val="24"/>
              </w:rPr>
              <w:t>r</w:t>
            </w:r>
            <w:r w:rsidRPr="0031403C">
              <w:rPr>
                <w:spacing w:val="-1"/>
                <w:sz w:val="24"/>
                <w:szCs w:val="24"/>
              </w:rPr>
              <w:t>e</w:t>
            </w:r>
            <w:r w:rsidRPr="0031403C">
              <w:rPr>
                <w:sz w:val="24"/>
                <w:szCs w:val="24"/>
              </w:rPr>
              <w:t>spons</w:t>
            </w:r>
            <w:r w:rsidRPr="0031403C">
              <w:rPr>
                <w:spacing w:val="1"/>
                <w:sz w:val="24"/>
                <w:szCs w:val="24"/>
              </w:rPr>
              <w:t>i</w:t>
            </w:r>
            <w:r w:rsidRPr="0031403C">
              <w:rPr>
                <w:sz w:val="24"/>
                <w:szCs w:val="24"/>
              </w:rPr>
              <w:t>bi</w:t>
            </w:r>
            <w:r w:rsidRPr="0031403C">
              <w:rPr>
                <w:spacing w:val="1"/>
                <w:sz w:val="24"/>
                <w:szCs w:val="24"/>
              </w:rPr>
              <w:t>l</w:t>
            </w:r>
            <w:r w:rsidRPr="0031403C">
              <w:rPr>
                <w:sz w:val="24"/>
                <w:szCs w:val="24"/>
              </w:rPr>
              <w:t>i</w:t>
            </w:r>
            <w:r w:rsidRPr="0031403C">
              <w:rPr>
                <w:spacing w:val="1"/>
                <w:sz w:val="24"/>
                <w:szCs w:val="24"/>
              </w:rPr>
              <w:t>t</w:t>
            </w:r>
            <w:r w:rsidRPr="0031403C">
              <w:rPr>
                <w:sz w:val="24"/>
                <w:szCs w:val="24"/>
              </w:rPr>
              <w:t>ies r</w:t>
            </w:r>
            <w:r w:rsidRPr="0031403C">
              <w:rPr>
                <w:spacing w:val="-2"/>
                <w:sz w:val="24"/>
                <w:szCs w:val="24"/>
              </w:rPr>
              <w:t>e</w:t>
            </w:r>
            <w:r w:rsidRPr="0031403C">
              <w:rPr>
                <w:sz w:val="24"/>
                <w:szCs w:val="24"/>
              </w:rPr>
              <w:t>lev</w:t>
            </w:r>
            <w:r w:rsidRPr="0031403C">
              <w:rPr>
                <w:spacing w:val="-1"/>
                <w:sz w:val="24"/>
                <w:szCs w:val="24"/>
              </w:rPr>
              <w:t>a</w:t>
            </w:r>
            <w:r w:rsidRPr="0031403C">
              <w:rPr>
                <w:sz w:val="24"/>
                <w:szCs w:val="24"/>
              </w:rPr>
              <w:t xml:space="preserve">nt </w:t>
            </w:r>
            <w:r w:rsidRPr="0031403C">
              <w:rPr>
                <w:spacing w:val="1"/>
                <w:sz w:val="24"/>
                <w:szCs w:val="24"/>
              </w:rPr>
              <w:t>t</w:t>
            </w:r>
            <w:r w:rsidRPr="0031403C">
              <w:rPr>
                <w:sz w:val="24"/>
                <w:szCs w:val="24"/>
              </w:rPr>
              <w:t>o the p</w:t>
            </w:r>
            <w:r w:rsidRPr="0031403C">
              <w:rPr>
                <w:spacing w:val="-1"/>
                <w:sz w:val="24"/>
                <w:szCs w:val="24"/>
              </w:rPr>
              <w:t>r</w:t>
            </w:r>
            <w:r w:rsidRPr="0031403C">
              <w:rPr>
                <w:spacing w:val="2"/>
                <w:sz w:val="24"/>
                <w:szCs w:val="24"/>
              </w:rPr>
              <w:t>o</w:t>
            </w:r>
            <w:r w:rsidRPr="0031403C">
              <w:rPr>
                <w:sz w:val="24"/>
                <w:szCs w:val="24"/>
              </w:rPr>
              <w:t>f</w:t>
            </w:r>
            <w:r w:rsidRPr="0031403C">
              <w:rPr>
                <w:spacing w:val="-2"/>
                <w:sz w:val="24"/>
                <w:szCs w:val="24"/>
              </w:rPr>
              <w:t>e</w:t>
            </w:r>
            <w:r w:rsidRPr="0031403C">
              <w:rPr>
                <w:sz w:val="24"/>
                <w:szCs w:val="24"/>
              </w:rPr>
              <w:t>ss</w:t>
            </w:r>
            <w:r w:rsidRPr="0031403C">
              <w:rPr>
                <w:spacing w:val="1"/>
                <w:sz w:val="24"/>
                <w:szCs w:val="24"/>
              </w:rPr>
              <w:t>i</w:t>
            </w:r>
            <w:r w:rsidRPr="0031403C">
              <w:rPr>
                <w:sz w:val="24"/>
                <w:szCs w:val="24"/>
              </w:rPr>
              <w:t>o</w:t>
            </w:r>
            <w:r w:rsidRPr="0031403C">
              <w:rPr>
                <w:spacing w:val="2"/>
                <w:sz w:val="24"/>
                <w:szCs w:val="24"/>
              </w:rPr>
              <w:t>n</w:t>
            </w:r>
            <w:r w:rsidRPr="0031403C">
              <w:rPr>
                <w:spacing w:val="-1"/>
                <w:sz w:val="24"/>
                <w:szCs w:val="24"/>
              </w:rPr>
              <w:t>a</w:t>
            </w:r>
            <w:r w:rsidRPr="0031403C">
              <w:rPr>
                <w:sz w:val="24"/>
                <w:szCs w:val="24"/>
              </w:rPr>
              <w:t>l e</w:t>
            </w:r>
            <w:r w:rsidRPr="0031403C">
              <w:rPr>
                <w:spacing w:val="2"/>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w:t>
            </w:r>
            <w:r w:rsidRPr="0031403C">
              <w:rPr>
                <w:spacing w:val="-2"/>
                <w:sz w:val="24"/>
                <w:szCs w:val="24"/>
              </w:rPr>
              <w:t xml:space="preserve"> </w:t>
            </w:r>
            <w:r w:rsidRPr="0031403C">
              <w:rPr>
                <w:spacing w:val="2"/>
                <w:sz w:val="24"/>
                <w:szCs w:val="24"/>
              </w:rPr>
              <w:t>p</w:t>
            </w:r>
            <w:r w:rsidRPr="0031403C">
              <w:rPr>
                <w:sz w:val="24"/>
                <w:szCs w:val="24"/>
              </w:rPr>
              <w:t>r</w:t>
            </w:r>
            <w:r w:rsidRPr="0031403C">
              <w:rPr>
                <w:spacing w:val="-2"/>
                <w:sz w:val="24"/>
                <w:szCs w:val="24"/>
              </w:rPr>
              <w:t>a</w:t>
            </w:r>
            <w:r w:rsidRPr="0031403C">
              <w:rPr>
                <w:spacing w:val="-1"/>
                <w:sz w:val="24"/>
                <w:szCs w:val="24"/>
              </w:rPr>
              <w:t>c</w:t>
            </w:r>
            <w:r w:rsidRPr="0031403C">
              <w:rPr>
                <w:spacing w:val="3"/>
                <w:sz w:val="24"/>
                <w:szCs w:val="24"/>
              </w:rPr>
              <w:t>t</w:t>
            </w:r>
            <w:r w:rsidRPr="0031403C">
              <w:rPr>
                <w:sz w:val="24"/>
                <w:szCs w:val="24"/>
              </w:rPr>
              <w:t>i</w:t>
            </w:r>
            <w:r w:rsidRPr="0031403C">
              <w:rPr>
                <w:spacing w:val="2"/>
                <w:sz w:val="24"/>
                <w:szCs w:val="24"/>
              </w:rPr>
              <w:t>c</w:t>
            </w:r>
            <w:r w:rsidRPr="0031403C">
              <w:rPr>
                <w:spacing w:val="-1"/>
                <w:sz w:val="24"/>
                <w:szCs w:val="24"/>
              </w:rPr>
              <w:t>e</w:t>
            </w:r>
            <w:r w:rsidRPr="0031403C">
              <w:rPr>
                <w:sz w:val="24"/>
                <w:szCs w:val="24"/>
              </w:rPr>
              <w:t>.</w:t>
            </w:r>
          </w:p>
        </w:tc>
      </w:tr>
      <w:tr w:rsidR="00D61F8A" w:rsidRPr="0031403C" w:rsidTr="00B34DDD">
        <w:trPr>
          <w:trHeight w:hRule="exact" w:val="1193"/>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3"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7</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2" w:lineRule="exact"/>
              <w:ind w:left="102"/>
              <w:rPr>
                <w:sz w:val="24"/>
                <w:szCs w:val="24"/>
              </w:rPr>
            </w:pPr>
            <w:r w:rsidRPr="0031403C">
              <w:rPr>
                <w:b/>
                <w:bCs/>
                <w:spacing w:val="-3"/>
                <w:sz w:val="24"/>
                <w:szCs w:val="24"/>
              </w:rPr>
              <w:t>P</w:t>
            </w:r>
            <w:r w:rsidRPr="0031403C">
              <w:rPr>
                <w:b/>
                <w:bCs/>
                <w:sz w:val="24"/>
                <w:szCs w:val="24"/>
              </w:rPr>
              <w:t xml:space="preserve">O7: </w:t>
            </w:r>
            <w:r w:rsidRPr="0031403C">
              <w:rPr>
                <w:b/>
                <w:bCs/>
                <w:spacing w:val="38"/>
                <w:sz w:val="24"/>
                <w:szCs w:val="24"/>
              </w:rPr>
              <w:t xml:space="preserve"> </w:t>
            </w:r>
            <w:r w:rsidRPr="0031403C">
              <w:rPr>
                <w:b/>
                <w:bCs/>
                <w:sz w:val="24"/>
                <w:szCs w:val="24"/>
              </w:rPr>
              <w:t>E</w:t>
            </w:r>
            <w:r w:rsidRPr="0031403C">
              <w:rPr>
                <w:b/>
                <w:bCs/>
                <w:spacing w:val="1"/>
                <w:sz w:val="24"/>
                <w:szCs w:val="24"/>
              </w:rPr>
              <w:t>n</w:t>
            </w:r>
            <w:r w:rsidRPr="0031403C">
              <w:rPr>
                <w:b/>
                <w:bCs/>
                <w:sz w:val="24"/>
                <w:szCs w:val="24"/>
              </w:rPr>
              <w:t>viro</w:t>
            </w:r>
            <w:r w:rsidRPr="0031403C">
              <w:rPr>
                <w:b/>
                <w:bCs/>
                <w:spacing w:val="3"/>
                <w:sz w:val="24"/>
                <w:szCs w:val="24"/>
              </w:rPr>
              <w:t>n</w:t>
            </w:r>
            <w:r w:rsidRPr="0031403C">
              <w:rPr>
                <w:b/>
                <w:bCs/>
                <w:spacing w:val="-3"/>
                <w:sz w:val="24"/>
                <w:szCs w:val="24"/>
              </w:rPr>
              <w:t>m</w:t>
            </w:r>
            <w:r w:rsidRPr="0031403C">
              <w:rPr>
                <w:b/>
                <w:bCs/>
                <w:spacing w:val="-1"/>
                <w:sz w:val="24"/>
                <w:szCs w:val="24"/>
              </w:rPr>
              <w:t>e</w:t>
            </w:r>
            <w:r w:rsidRPr="0031403C">
              <w:rPr>
                <w:b/>
                <w:bCs/>
                <w:spacing w:val="1"/>
                <w:sz w:val="24"/>
                <w:szCs w:val="24"/>
              </w:rPr>
              <w:t>n</w:t>
            </w:r>
            <w:r w:rsidRPr="0031403C">
              <w:rPr>
                <w:b/>
                <w:bCs/>
                <w:sz w:val="24"/>
                <w:szCs w:val="24"/>
              </w:rPr>
              <w:t xml:space="preserve">t </w:t>
            </w:r>
            <w:r w:rsidRPr="0031403C">
              <w:rPr>
                <w:b/>
                <w:bCs/>
                <w:spacing w:val="39"/>
                <w:sz w:val="24"/>
                <w:szCs w:val="24"/>
              </w:rPr>
              <w:t xml:space="preserve"> </w:t>
            </w:r>
            <w:r w:rsidRPr="0031403C">
              <w:rPr>
                <w:b/>
                <w:bCs/>
                <w:spacing w:val="2"/>
                <w:sz w:val="24"/>
                <w:szCs w:val="24"/>
              </w:rPr>
              <w:t>a</w:t>
            </w:r>
            <w:r w:rsidRPr="0031403C">
              <w:rPr>
                <w:b/>
                <w:bCs/>
                <w:spacing w:val="1"/>
                <w:sz w:val="24"/>
                <w:szCs w:val="24"/>
              </w:rPr>
              <w:t>n</w:t>
            </w:r>
            <w:r w:rsidRPr="0031403C">
              <w:rPr>
                <w:b/>
                <w:bCs/>
                <w:sz w:val="24"/>
                <w:szCs w:val="24"/>
              </w:rPr>
              <w:t xml:space="preserve">d </w:t>
            </w:r>
            <w:r w:rsidRPr="0031403C">
              <w:rPr>
                <w:b/>
                <w:bCs/>
                <w:spacing w:val="38"/>
                <w:sz w:val="24"/>
                <w:szCs w:val="24"/>
              </w:rPr>
              <w:t xml:space="preserve"> </w:t>
            </w:r>
            <w:r w:rsidRPr="0031403C">
              <w:rPr>
                <w:b/>
                <w:bCs/>
                <w:sz w:val="24"/>
                <w:szCs w:val="24"/>
              </w:rPr>
              <w:t>s</w:t>
            </w:r>
            <w:r w:rsidRPr="0031403C">
              <w:rPr>
                <w:b/>
                <w:bCs/>
                <w:spacing w:val="1"/>
                <w:sz w:val="24"/>
                <w:szCs w:val="24"/>
              </w:rPr>
              <w:t>u</w:t>
            </w:r>
            <w:r w:rsidRPr="0031403C">
              <w:rPr>
                <w:b/>
                <w:bCs/>
                <w:sz w:val="24"/>
                <w:szCs w:val="24"/>
              </w:rPr>
              <w:t>sta</w:t>
            </w:r>
            <w:r w:rsidRPr="0031403C">
              <w:rPr>
                <w:b/>
                <w:bCs/>
                <w:spacing w:val="-2"/>
                <w:sz w:val="24"/>
                <w:szCs w:val="24"/>
              </w:rPr>
              <w:t>i</w:t>
            </w:r>
            <w:r w:rsidRPr="0031403C">
              <w:rPr>
                <w:b/>
                <w:bCs/>
                <w:spacing w:val="1"/>
                <w:sz w:val="24"/>
                <w:szCs w:val="24"/>
              </w:rPr>
              <w:t>n</w:t>
            </w:r>
            <w:r w:rsidRPr="0031403C">
              <w:rPr>
                <w:b/>
                <w:bCs/>
                <w:sz w:val="24"/>
                <w:szCs w:val="24"/>
              </w:rPr>
              <w:t>a</w:t>
            </w:r>
            <w:r w:rsidRPr="0031403C">
              <w:rPr>
                <w:b/>
                <w:bCs/>
                <w:spacing w:val="1"/>
                <w:sz w:val="24"/>
                <w:szCs w:val="24"/>
              </w:rPr>
              <w:t>b</w:t>
            </w:r>
            <w:r w:rsidRPr="0031403C">
              <w:rPr>
                <w:b/>
                <w:bCs/>
                <w:sz w:val="24"/>
                <w:szCs w:val="24"/>
              </w:rPr>
              <w:t>i</w:t>
            </w:r>
            <w:r w:rsidRPr="0031403C">
              <w:rPr>
                <w:b/>
                <w:bCs/>
                <w:spacing w:val="-1"/>
                <w:sz w:val="24"/>
                <w:szCs w:val="24"/>
              </w:rPr>
              <w:t>l</w:t>
            </w:r>
            <w:r w:rsidRPr="0031403C">
              <w:rPr>
                <w:b/>
                <w:bCs/>
                <w:sz w:val="24"/>
                <w:szCs w:val="24"/>
              </w:rPr>
              <w:t xml:space="preserve">ity: </w:t>
            </w:r>
            <w:r w:rsidRPr="0031403C">
              <w:rPr>
                <w:b/>
                <w:bCs/>
                <w:spacing w:val="39"/>
                <w:sz w:val="24"/>
                <w:szCs w:val="24"/>
              </w:rPr>
              <w:t xml:space="preserve"> </w:t>
            </w:r>
            <w:r w:rsidRPr="0031403C">
              <w:rPr>
                <w:sz w:val="24"/>
                <w:szCs w:val="24"/>
              </w:rPr>
              <w:t>Und</w:t>
            </w:r>
            <w:r w:rsidRPr="0031403C">
              <w:rPr>
                <w:spacing w:val="-1"/>
                <w:sz w:val="24"/>
                <w:szCs w:val="24"/>
              </w:rPr>
              <w:t>e</w:t>
            </w:r>
            <w:r w:rsidRPr="0031403C">
              <w:rPr>
                <w:sz w:val="24"/>
                <w:szCs w:val="24"/>
              </w:rPr>
              <w:t>rst</w:t>
            </w:r>
            <w:r w:rsidRPr="0031403C">
              <w:rPr>
                <w:spacing w:val="-1"/>
                <w:sz w:val="24"/>
                <w:szCs w:val="24"/>
              </w:rPr>
              <w:t>a</w:t>
            </w:r>
            <w:r w:rsidRPr="0031403C">
              <w:rPr>
                <w:sz w:val="24"/>
                <w:szCs w:val="24"/>
              </w:rPr>
              <w:t xml:space="preserve">nd </w:t>
            </w:r>
            <w:r w:rsidRPr="0031403C">
              <w:rPr>
                <w:spacing w:val="38"/>
                <w:sz w:val="24"/>
                <w:szCs w:val="24"/>
              </w:rPr>
              <w:t xml:space="preserve"> </w:t>
            </w:r>
            <w:r w:rsidRPr="0031403C">
              <w:rPr>
                <w:sz w:val="24"/>
                <w:szCs w:val="24"/>
              </w:rPr>
              <w:t xml:space="preserve">the </w:t>
            </w:r>
            <w:r w:rsidRPr="0031403C">
              <w:rPr>
                <w:spacing w:val="37"/>
                <w:sz w:val="24"/>
                <w:szCs w:val="24"/>
              </w:rPr>
              <w:t xml:space="preserve"> </w:t>
            </w:r>
            <w:r w:rsidRPr="0031403C">
              <w:rPr>
                <w:sz w:val="24"/>
                <w:szCs w:val="24"/>
              </w:rPr>
              <w:t>i</w:t>
            </w:r>
            <w:r w:rsidRPr="0031403C">
              <w:rPr>
                <w:spacing w:val="1"/>
                <w:sz w:val="24"/>
                <w:szCs w:val="24"/>
              </w:rPr>
              <w:t>m</w:t>
            </w:r>
            <w:r w:rsidRPr="0031403C">
              <w:rPr>
                <w:sz w:val="24"/>
                <w:szCs w:val="24"/>
              </w:rPr>
              <w:t>p</w:t>
            </w:r>
            <w:r w:rsidRPr="0031403C">
              <w:rPr>
                <w:spacing w:val="-1"/>
                <w:sz w:val="24"/>
                <w:szCs w:val="24"/>
              </w:rPr>
              <w:t>ac</w:t>
            </w:r>
            <w:r w:rsidRPr="0031403C">
              <w:rPr>
                <w:sz w:val="24"/>
                <w:szCs w:val="24"/>
              </w:rPr>
              <w:t xml:space="preserve">t </w:t>
            </w:r>
            <w:r w:rsidRPr="0031403C">
              <w:rPr>
                <w:spacing w:val="38"/>
                <w:sz w:val="24"/>
                <w:szCs w:val="24"/>
              </w:rPr>
              <w:t xml:space="preserve"> </w:t>
            </w:r>
            <w:r w:rsidRPr="0031403C">
              <w:rPr>
                <w:spacing w:val="2"/>
                <w:sz w:val="24"/>
                <w:szCs w:val="24"/>
              </w:rPr>
              <w:t>o</w:t>
            </w:r>
            <w:r w:rsidRPr="0031403C">
              <w:rPr>
                <w:sz w:val="24"/>
                <w:szCs w:val="24"/>
              </w:rPr>
              <w:t xml:space="preserve">f </w:t>
            </w:r>
            <w:r w:rsidRPr="0031403C">
              <w:rPr>
                <w:spacing w:val="37"/>
                <w:sz w:val="24"/>
                <w:szCs w:val="24"/>
              </w:rPr>
              <w:t xml:space="preserve"> </w:t>
            </w:r>
            <w:r w:rsidRPr="0031403C">
              <w:rPr>
                <w:sz w:val="24"/>
                <w:szCs w:val="24"/>
              </w:rPr>
              <w:t xml:space="preserve">the </w:t>
            </w:r>
            <w:r w:rsidRPr="0031403C">
              <w:rPr>
                <w:spacing w:val="37"/>
                <w:sz w:val="24"/>
                <w:szCs w:val="24"/>
              </w:rPr>
              <w:t xml:space="preserve"> </w:t>
            </w:r>
            <w:r w:rsidRPr="0031403C">
              <w:rPr>
                <w:sz w:val="24"/>
                <w:szCs w:val="24"/>
              </w:rPr>
              <w:t>p</w:t>
            </w:r>
            <w:r w:rsidRPr="0031403C">
              <w:rPr>
                <w:spacing w:val="-1"/>
                <w:sz w:val="24"/>
                <w:szCs w:val="24"/>
              </w:rPr>
              <w:t>r</w:t>
            </w:r>
            <w:r w:rsidRPr="0031403C">
              <w:rPr>
                <w:sz w:val="24"/>
                <w:szCs w:val="24"/>
              </w:rPr>
              <w:t>o</w:t>
            </w:r>
            <w:r w:rsidRPr="0031403C">
              <w:rPr>
                <w:spacing w:val="-1"/>
                <w:sz w:val="24"/>
                <w:szCs w:val="24"/>
              </w:rPr>
              <w:t>fe</w:t>
            </w:r>
            <w:r w:rsidRPr="0031403C">
              <w:rPr>
                <w:sz w:val="24"/>
                <w:szCs w:val="24"/>
              </w:rPr>
              <w:t>ss</w:t>
            </w:r>
            <w:r w:rsidRPr="0031403C">
              <w:rPr>
                <w:spacing w:val="1"/>
                <w:sz w:val="24"/>
                <w:szCs w:val="24"/>
              </w:rPr>
              <w:t>i</w:t>
            </w:r>
            <w:r w:rsidRPr="0031403C">
              <w:rPr>
                <w:sz w:val="24"/>
                <w:szCs w:val="24"/>
              </w:rPr>
              <w:t>on</w:t>
            </w:r>
            <w:r w:rsidRPr="0031403C">
              <w:rPr>
                <w:spacing w:val="-1"/>
                <w:sz w:val="24"/>
                <w:szCs w:val="24"/>
              </w:rPr>
              <w:t>a</w:t>
            </w:r>
            <w:r w:rsidRPr="0031403C">
              <w:rPr>
                <w:sz w:val="24"/>
                <w:szCs w:val="24"/>
              </w:rPr>
              <w:t>l</w:t>
            </w:r>
          </w:p>
          <w:p w:rsidR="00D61F8A" w:rsidRPr="0031403C" w:rsidRDefault="00D61F8A" w:rsidP="00B61481">
            <w:pPr>
              <w:widowControl w:val="0"/>
              <w:autoSpaceDE w:val="0"/>
              <w:autoSpaceDN w:val="0"/>
              <w:adjustRightInd w:val="0"/>
              <w:spacing w:before="7" w:line="130" w:lineRule="exact"/>
              <w:rPr>
                <w:sz w:val="13"/>
                <w:szCs w:val="13"/>
              </w:rPr>
            </w:pPr>
          </w:p>
          <w:p w:rsidR="00D61F8A" w:rsidRPr="0031403C" w:rsidRDefault="00D61F8A" w:rsidP="00B61481">
            <w:pPr>
              <w:widowControl w:val="0"/>
              <w:autoSpaceDE w:val="0"/>
              <w:autoSpaceDN w:val="0"/>
              <w:adjustRightInd w:val="0"/>
              <w:spacing w:line="359" w:lineRule="auto"/>
              <w:ind w:left="102" w:right="63"/>
              <w:rPr>
                <w:sz w:val="24"/>
                <w:szCs w:val="24"/>
              </w:rPr>
            </w:pPr>
            <w:r w:rsidRPr="0031403C">
              <w:rPr>
                <w:spacing w:val="-1"/>
                <w:sz w:val="24"/>
                <w:szCs w:val="24"/>
              </w:rPr>
              <w:t>e</w:t>
            </w:r>
            <w:r w:rsidRPr="0031403C">
              <w:rPr>
                <w:sz w:val="24"/>
                <w:szCs w:val="24"/>
              </w:rPr>
              <w:t>n</w:t>
            </w:r>
            <w:r w:rsidRPr="0031403C">
              <w:rPr>
                <w:spacing w:val="-2"/>
                <w:sz w:val="24"/>
                <w:szCs w:val="24"/>
              </w:rPr>
              <w:t>g</w:t>
            </w:r>
            <w:r w:rsidRPr="0031403C">
              <w:rPr>
                <w:sz w:val="24"/>
                <w:szCs w:val="24"/>
              </w:rPr>
              <w:t>i</w:t>
            </w:r>
            <w:r w:rsidRPr="0031403C">
              <w:rPr>
                <w:spacing w:val="3"/>
                <w:sz w:val="24"/>
                <w:szCs w:val="24"/>
              </w:rPr>
              <w:t>n</w:t>
            </w:r>
            <w:r w:rsidRPr="0031403C">
              <w:rPr>
                <w:spacing w:val="-1"/>
                <w:sz w:val="24"/>
                <w:szCs w:val="24"/>
              </w:rPr>
              <w:t>ee</w:t>
            </w:r>
            <w:r w:rsidRPr="0031403C">
              <w:rPr>
                <w:sz w:val="24"/>
                <w:szCs w:val="24"/>
              </w:rPr>
              <w:t>ri</w:t>
            </w:r>
            <w:r w:rsidRPr="0031403C">
              <w:rPr>
                <w:spacing w:val="2"/>
                <w:sz w:val="24"/>
                <w:szCs w:val="24"/>
              </w:rPr>
              <w:t>n</w:t>
            </w:r>
            <w:r w:rsidRPr="0031403C">
              <w:rPr>
                <w:sz w:val="24"/>
                <w:szCs w:val="24"/>
              </w:rPr>
              <w:t>g   solu</w:t>
            </w:r>
            <w:r w:rsidRPr="0031403C">
              <w:rPr>
                <w:spacing w:val="1"/>
                <w:sz w:val="24"/>
                <w:szCs w:val="24"/>
              </w:rPr>
              <w:t>t</w:t>
            </w:r>
            <w:r w:rsidRPr="0031403C">
              <w:rPr>
                <w:sz w:val="24"/>
                <w:szCs w:val="24"/>
              </w:rPr>
              <w:t xml:space="preserve">ions  </w:t>
            </w:r>
            <w:r w:rsidRPr="0031403C">
              <w:rPr>
                <w:spacing w:val="3"/>
                <w:sz w:val="24"/>
                <w:szCs w:val="24"/>
              </w:rPr>
              <w:t xml:space="preserve"> </w:t>
            </w:r>
            <w:r w:rsidRPr="0031403C">
              <w:rPr>
                <w:sz w:val="24"/>
                <w:szCs w:val="24"/>
              </w:rPr>
              <w:t xml:space="preserve">in  </w:t>
            </w:r>
            <w:r w:rsidRPr="0031403C">
              <w:rPr>
                <w:spacing w:val="3"/>
                <w:sz w:val="24"/>
                <w:szCs w:val="24"/>
              </w:rPr>
              <w:t xml:space="preserve"> </w:t>
            </w:r>
            <w:r w:rsidRPr="0031403C">
              <w:rPr>
                <w:sz w:val="24"/>
                <w:szCs w:val="24"/>
              </w:rPr>
              <w:t>soci</w:t>
            </w:r>
            <w:r w:rsidRPr="0031403C">
              <w:rPr>
                <w:spacing w:val="-1"/>
                <w:sz w:val="24"/>
                <w:szCs w:val="24"/>
              </w:rPr>
              <w:t>e</w:t>
            </w:r>
            <w:r w:rsidRPr="0031403C">
              <w:rPr>
                <w:sz w:val="24"/>
                <w:szCs w:val="24"/>
              </w:rPr>
              <w:t xml:space="preserve">tal  </w:t>
            </w:r>
            <w:r w:rsidRPr="0031403C">
              <w:rPr>
                <w:spacing w:val="4"/>
                <w:sz w:val="24"/>
                <w:szCs w:val="24"/>
              </w:rPr>
              <w:t xml:space="preserve"> </w:t>
            </w:r>
            <w:r w:rsidRPr="0031403C">
              <w:rPr>
                <w:spacing w:val="-1"/>
                <w:sz w:val="24"/>
                <w:szCs w:val="24"/>
              </w:rPr>
              <w:t>a</w:t>
            </w:r>
            <w:r w:rsidRPr="0031403C">
              <w:rPr>
                <w:sz w:val="24"/>
                <w:szCs w:val="24"/>
              </w:rPr>
              <w:t xml:space="preserve">nd  </w:t>
            </w:r>
            <w:r w:rsidRPr="0031403C">
              <w:rPr>
                <w:spacing w:val="2"/>
                <w:sz w:val="24"/>
                <w:szCs w:val="24"/>
              </w:rPr>
              <w:t xml:space="preserve"> </w:t>
            </w:r>
            <w:r w:rsidRPr="0031403C">
              <w:rPr>
                <w:spacing w:val="-1"/>
                <w:sz w:val="24"/>
                <w:szCs w:val="24"/>
              </w:rPr>
              <w:t>e</w:t>
            </w:r>
            <w:r w:rsidRPr="0031403C">
              <w:rPr>
                <w:sz w:val="24"/>
                <w:szCs w:val="24"/>
              </w:rPr>
              <w:t>nvir</w:t>
            </w:r>
            <w:r w:rsidRPr="0031403C">
              <w:rPr>
                <w:spacing w:val="2"/>
                <w:sz w:val="24"/>
                <w:szCs w:val="24"/>
              </w:rPr>
              <w:t>o</w:t>
            </w:r>
            <w:r w:rsidRPr="0031403C">
              <w:rPr>
                <w:sz w:val="24"/>
                <w:szCs w:val="24"/>
              </w:rPr>
              <w:t>nment</w:t>
            </w:r>
            <w:r w:rsidRPr="0031403C">
              <w:rPr>
                <w:spacing w:val="-1"/>
                <w:sz w:val="24"/>
                <w:szCs w:val="24"/>
              </w:rPr>
              <w:t>a</w:t>
            </w:r>
            <w:r w:rsidRPr="0031403C">
              <w:rPr>
                <w:sz w:val="24"/>
                <w:szCs w:val="24"/>
              </w:rPr>
              <w:t xml:space="preserve">l  </w:t>
            </w:r>
            <w:r w:rsidRPr="0031403C">
              <w:rPr>
                <w:spacing w:val="3"/>
                <w:sz w:val="24"/>
                <w:szCs w:val="24"/>
              </w:rPr>
              <w:t xml:space="preserve"> </w:t>
            </w:r>
            <w:r w:rsidRPr="0031403C">
              <w:rPr>
                <w:spacing w:val="-1"/>
                <w:sz w:val="24"/>
                <w:szCs w:val="24"/>
              </w:rPr>
              <w:t>c</w:t>
            </w:r>
            <w:r w:rsidRPr="0031403C">
              <w:rPr>
                <w:sz w:val="24"/>
                <w:szCs w:val="24"/>
              </w:rPr>
              <w:t>onte</w:t>
            </w:r>
            <w:r w:rsidRPr="0031403C">
              <w:rPr>
                <w:spacing w:val="2"/>
                <w:sz w:val="24"/>
                <w:szCs w:val="24"/>
              </w:rPr>
              <w:t>x</w:t>
            </w:r>
            <w:r w:rsidRPr="0031403C">
              <w:rPr>
                <w:sz w:val="24"/>
                <w:szCs w:val="24"/>
              </w:rPr>
              <w:t xml:space="preserve">ts,  </w:t>
            </w:r>
            <w:r w:rsidRPr="0031403C">
              <w:rPr>
                <w:spacing w:val="3"/>
                <w:sz w:val="24"/>
                <w:szCs w:val="24"/>
              </w:rPr>
              <w:t xml:space="preserve"> </w:t>
            </w:r>
            <w:r w:rsidRPr="0031403C">
              <w:rPr>
                <w:spacing w:val="-1"/>
                <w:sz w:val="24"/>
                <w:szCs w:val="24"/>
              </w:rPr>
              <w:t>a</w:t>
            </w:r>
            <w:r w:rsidRPr="0031403C">
              <w:rPr>
                <w:sz w:val="24"/>
                <w:szCs w:val="24"/>
              </w:rPr>
              <w:t xml:space="preserve">nd  </w:t>
            </w:r>
            <w:r w:rsidRPr="0031403C">
              <w:rPr>
                <w:spacing w:val="2"/>
                <w:sz w:val="24"/>
                <w:szCs w:val="24"/>
              </w:rPr>
              <w:t xml:space="preserve"> </w:t>
            </w:r>
            <w:r w:rsidRPr="0031403C">
              <w:rPr>
                <w:sz w:val="24"/>
                <w:szCs w:val="24"/>
              </w:rPr>
              <w:t>d</w:t>
            </w:r>
            <w:r w:rsidRPr="0031403C">
              <w:rPr>
                <w:spacing w:val="-1"/>
                <w:sz w:val="24"/>
                <w:szCs w:val="24"/>
              </w:rPr>
              <w:t>e</w:t>
            </w:r>
            <w:r w:rsidRPr="0031403C">
              <w:rPr>
                <w:sz w:val="24"/>
                <w:szCs w:val="24"/>
              </w:rPr>
              <w:t>monstr</w:t>
            </w:r>
            <w:r w:rsidRPr="0031403C">
              <w:rPr>
                <w:spacing w:val="-1"/>
                <w:sz w:val="24"/>
                <w:szCs w:val="24"/>
              </w:rPr>
              <w:t>a</w:t>
            </w:r>
            <w:r w:rsidRPr="0031403C">
              <w:rPr>
                <w:sz w:val="24"/>
                <w:szCs w:val="24"/>
              </w:rPr>
              <w:t xml:space="preserve">te  </w:t>
            </w:r>
            <w:r w:rsidRPr="0031403C">
              <w:rPr>
                <w:spacing w:val="2"/>
                <w:sz w:val="24"/>
                <w:szCs w:val="24"/>
              </w:rPr>
              <w:t xml:space="preserve"> </w:t>
            </w:r>
            <w:r w:rsidRPr="0031403C">
              <w:rPr>
                <w:sz w:val="24"/>
                <w:szCs w:val="24"/>
              </w:rPr>
              <w:t>the knowl</w:t>
            </w:r>
            <w:r w:rsidRPr="0031403C">
              <w:rPr>
                <w:spacing w:val="-1"/>
                <w:sz w:val="24"/>
                <w:szCs w:val="24"/>
              </w:rPr>
              <w:t>e</w:t>
            </w:r>
            <w:r w:rsidRPr="0031403C">
              <w:rPr>
                <w:sz w:val="24"/>
                <w:szCs w:val="24"/>
              </w:rPr>
              <w:t>dge</w:t>
            </w:r>
            <w:r w:rsidRPr="0031403C">
              <w:rPr>
                <w:spacing w:val="-1"/>
                <w:sz w:val="24"/>
                <w:szCs w:val="24"/>
              </w:rPr>
              <w:t xml:space="preserve"> </w:t>
            </w:r>
            <w:r w:rsidRPr="0031403C">
              <w:rPr>
                <w:sz w:val="24"/>
                <w:szCs w:val="24"/>
              </w:rPr>
              <w:t>of,</w:t>
            </w:r>
            <w:r w:rsidRPr="0031403C">
              <w:rPr>
                <w:spacing w:val="1"/>
                <w:sz w:val="24"/>
                <w:szCs w:val="24"/>
              </w:rPr>
              <w:t xml:space="preserve"> </w:t>
            </w:r>
            <w:r w:rsidRPr="0031403C">
              <w:rPr>
                <w:spacing w:val="-1"/>
                <w:sz w:val="24"/>
                <w:szCs w:val="24"/>
              </w:rPr>
              <w:t>a</w:t>
            </w:r>
            <w:r w:rsidRPr="0031403C">
              <w:rPr>
                <w:sz w:val="24"/>
                <w:szCs w:val="24"/>
              </w:rPr>
              <w:t>nd n</w:t>
            </w:r>
            <w:r w:rsidRPr="0031403C">
              <w:rPr>
                <w:spacing w:val="-1"/>
                <w:sz w:val="24"/>
                <w:szCs w:val="24"/>
              </w:rPr>
              <w:t>ee</w:t>
            </w:r>
            <w:r w:rsidRPr="0031403C">
              <w:rPr>
                <w:sz w:val="24"/>
                <w:szCs w:val="24"/>
              </w:rPr>
              <w:t>d</w:t>
            </w:r>
            <w:r w:rsidRPr="0031403C">
              <w:rPr>
                <w:spacing w:val="2"/>
                <w:sz w:val="24"/>
                <w:szCs w:val="24"/>
              </w:rPr>
              <w:t xml:space="preserve"> </w:t>
            </w:r>
            <w:r w:rsidRPr="0031403C">
              <w:rPr>
                <w:spacing w:val="1"/>
                <w:sz w:val="24"/>
                <w:szCs w:val="24"/>
              </w:rPr>
              <w:t>f</w:t>
            </w:r>
            <w:r w:rsidRPr="0031403C">
              <w:rPr>
                <w:sz w:val="24"/>
                <w:szCs w:val="24"/>
              </w:rPr>
              <w:t>or</w:t>
            </w:r>
            <w:r w:rsidRPr="0031403C">
              <w:rPr>
                <w:spacing w:val="-1"/>
                <w:sz w:val="24"/>
                <w:szCs w:val="24"/>
              </w:rPr>
              <w:t xml:space="preserve"> </w:t>
            </w:r>
            <w:r w:rsidRPr="0031403C">
              <w:rPr>
                <w:sz w:val="24"/>
                <w:szCs w:val="24"/>
              </w:rPr>
              <w:t>sus</w:t>
            </w:r>
            <w:r w:rsidRPr="0031403C">
              <w:rPr>
                <w:spacing w:val="1"/>
                <w:sz w:val="24"/>
                <w:szCs w:val="24"/>
              </w:rPr>
              <w:t>t</w:t>
            </w:r>
            <w:r w:rsidRPr="0031403C">
              <w:rPr>
                <w:spacing w:val="-1"/>
                <w:sz w:val="24"/>
                <w:szCs w:val="24"/>
              </w:rPr>
              <w:t>a</w:t>
            </w:r>
            <w:r w:rsidRPr="0031403C">
              <w:rPr>
                <w:sz w:val="24"/>
                <w:szCs w:val="24"/>
              </w:rPr>
              <w:t>inable</w:t>
            </w:r>
            <w:r w:rsidRPr="0031403C">
              <w:rPr>
                <w:spacing w:val="1"/>
                <w:sz w:val="24"/>
                <w:szCs w:val="24"/>
              </w:rPr>
              <w:t xml:space="preserve"> </w:t>
            </w:r>
            <w:r w:rsidRPr="0031403C">
              <w:rPr>
                <w:sz w:val="24"/>
                <w:szCs w:val="24"/>
              </w:rPr>
              <w:t>d</w:t>
            </w:r>
            <w:r w:rsidRPr="0031403C">
              <w:rPr>
                <w:spacing w:val="-1"/>
                <w:sz w:val="24"/>
                <w:szCs w:val="24"/>
              </w:rPr>
              <w:t>e</w:t>
            </w:r>
            <w:r w:rsidRPr="0031403C">
              <w:rPr>
                <w:sz w:val="24"/>
                <w:szCs w:val="24"/>
              </w:rPr>
              <w:t>v</w:t>
            </w:r>
            <w:r w:rsidRPr="0031403C">
              <w:rPr>
                <w:spacing w:val="-1"/>
                <w:sz w:val="24"/>
                <w:szCs w:val="24"/>
              </w:rPr>
              <w:t>e</w:t>
            </w:r>
            <w:r w:rsidRPr="0031403C">
              <w:rPr>
                <w:sz w:val="24"/>
                <w:szCs w:val="24"/>
              </w:rPr>
              <w:t>lop</w:t>
            </w:r>
            <w:r w:rsidRPr="0031403C">
              <w:rPr>
                <w:spacing w:val="1"/>
                <w:sz w:val="24"/>
                <w:szCs w:val="24"/>
              </w:rPr>
              <w:t>me</w:t>
            </w:r>
            <w:r w:rsidRPr="0031403C">
              <w:rPr>
                <w:sz w:val="24"/>
                <w:szCs w:val="24"/>
              </w:rPr>
              <w:t>nt.</w:t>
            </w:r>
          </w:p>
        </w:tc>
      </w:tr>
      <w:tr w:rsidR="00D61F8A" w:rsidRPr="0031403C" w:rsidTr="00B34DDD">
        <w:trPr>
          <w:trHeight w:hRule="exact" w:val="1193"/>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4"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8</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102"/>
              <w:rPr>
                <w:sz w:val="24"/>
                <w:szCs w:val="24"/>
              </w:rPr>
            </w:pPr>
            <w:r w:rsidRPr="0031403C">
              <w:rPr>
                <w:b/>
                <w:bCs/>
                <w:spacing w:val="-3"/>
                <w:sz w:val="24"/>
                <w:szCs w:val="24"/>
              </w:rPr>
              <w:t>P</w:t>
            </w:r>
            <w:r w:rsidRPr="0031403C">
              <w:rPr>
                <w:b/>
                <w:bCs/>
                <w:sz w:val="24"/>
                <w:szCs w:val="24"/>
              </w:rPr>
              <w:t>O8 : Ethics</w:t>
            </w:r>
          </w:p>
          <w:p w:rsidR="00D61F8A" w:rsidRPr="0031403C" w:rsidRDefault="00D61F8A" w:rsidP="00B61481">
            <w:pPr>
              <w:widowControl w:val="0"/>
              <w:autoSpaceDE w:val="0"/>
              <w:autoSpaceDN w:val="0"/>
              <w:adjustRightInd w:val="0"/>
              <w:spacing w:before="5" w:line="130" w:lineRule="exact"/>
              <w:rPr>
                <w:sz w:val="13"/>
                <w:szCs w:val="13"/>
              </w:rPr>
            </w:pPr>
          </w:p>
          <w:p w:rsidR="00D61F8A" w:rsidRPr="0031403C" w:rsidRDefault="00D61F8A" w:rsidP="00B61481">
            <w:pPr>
              <w:widowControl w:val="0"/>
              <w:autoSpaceDE w:val="0"/>
              <w:autoSpaceDN w:val="0"/>
              <w:adjustRightInd w:val="0"/>
              <w:spacing w:line="359" w:lineRule="auto"/>
              <w:ind w:left="102" w:right="64"/>
              <w:rPr>
                <w:sz w:val="24"/>
                <w:szCs w:val="24"/>
              </w:rPr>
            </w:pPr>
            <w:r w:rsidRPr="0031403C">
              <w:rPr>
                <w:sz w:val="24"/>
                <w:szCs w:val="24"/>
              </w:rPr>
              <w:t>App</w:t>
            </w:r>
            <w:r w:rsidRPr="0031403C">
              <w:rPr>
                <w:spacing w:val="2"/>
                <w:sz w:val="24"/>
                <w:szCs w:val="24"/>
              </w:rPr>
              <w:t>l</w:t>
            </w:r>
            <w:r w:rsidRPr="0031403C">
              <w:rPr>
                <w:sz w:val="24"/>
                <w:szCs w:val="24"/>
              </w:rPr>
              <w:t>y</w:t>
            </w:r>
            <w:r w:rsidRPr="0031403C">
              <w:rPr>
                <w:spacing w:val="5"/>
                <w:sz w:val="24"/>
                <w:szCs w:val="24"/>
              </w:rPr>
              <w:t xml:space="preserve"> </w:t>
            </w:r>
            <w:r w:rsidRPr="0031403C">
              <w:rPr>
                <w:spacing w:val="-1"/>
                <w:sz w:val="24"/>
                <w:szCs w:val="24"/>
              </w:rPr>
              <w:t>e</w:t>
            </w:r>
            <w:r w:rsidRPr="0031403C">
              <w:rPr>
                <w:sz w:val="24"/>
                <w:szCs w:val="24"/>
              </w:rPr>
              <w:t>th</w:t>
            </w:r>
            <w:r w:rsidRPr="0031403C">
              <w:rPr>
                <w:spacing w:val="1"/>
                <w:sz w:val="24"/>
                <w:szCs w:val="24"/>
              </w:rPr>
              <w:t>ic</w:t>
            </w:r>
            <w:r w:rsidRPr="0031403C">
              <w:rPr>
                <w:spacing w:val="-1"/>
                <w:sz w:val="24"/>
                <w:szCs w:val="24"/>
              </w:rPr>
              <w:t>a</w:t>
            </w:r>
            <w:r w:rsidRPr="0031403C">
              <w:rPr>
                <w:sz w:val="24"/>
                <w:szCs w:val="24"/>
              </w:rPr>
              <w:t>l</w:t>
            </w:r>
            <w:r w:rsidRPr="0031403C">
              <w:rPr>
                <w:spacing w:val="10"/>
                <w:sz w:val="24"/>
                <w:szCs w:val="24"/>
              </w:rPr>
              <w:t xml:space="preserve"> </w:t>
            </w:r>
            <w:r w:rsidRPr="0031403C">
              <w:rPr>
                <w:sz w:val="24"/>
                <w:szCs w:val="24"/>
              </w:rPr>
              <w:t>p</w:t>
            </w:r>
            <w:r w:rsidRPr="0031403C">
              <w:rPr>
                <w:spacing w:val="-1"/>
                <w:sz w:val="24"/>
                <w:szCs w:val="24"/>
              </w:rPr>
              <w:t>r</w:t>
            </w:r>
            <w:r w:rsidRPr="0031403C">
              <w:rPr>
                <w:sz w:val="24"/>
                <w:szCs w:val="24"/>
              </w:rPr>
              <w:t>inciples</w:t>
            </w:r>
            <w:r w:rsidRPr="0031403C">
              <w:rPr>
                <w:spacing w:val="12"/>
                <w:sz w:val="24"/>
                <w:szCs w:val="24"/>
              </w:rPr>
              <w:t xml:space="preserve"> </w:t>
            </w:r>
            <w:r w:rsidRPr="0031403C">
              <w:rPr>
                <w:spacing w:val="-1"/>
                <w:sz w:val="24"/>
                <w:szCs w:val="24"/>
              </w:rPr>
              <w:t>a</w:t>
            </w:r>
            <w:r w:rsidRPr="0031403C">
              <w:rPr>
                <w:sz w:val="24"/>
                <w:szCs w:val="24"/>
              </w:rPr>
              <w:t>nd</w:t>
            </w:r>
            <w:r w:rsidRPr="0031403C">
              <w:rPr>
                <w:spacing w:val="9"/>
                <w:sz w:val="24"/>
                <w:szCs w:val="24"/>
              </w:rPr>
              <w:t xml:space="preserve"> </w:t>
            </w:r>
            <w:r w:rsidRPr="0031403C">
              <w:rPr>
                <w:spacing w:val="-1"/>
                <w:sz w:val="24"/>
                <w:szCs w:val="24"/>
              </w:rPr>
              <w:t>c</w:t>
            </w:r>
            <w:r w:rsidRPr="0031403C">
              <w:rPr>
                <w:sz w:val="24"/>
                <w:szCs w:val="24"/>
              </w:rPr>
              <w:t>om</w:t>
            </w:r>
            <w:r w:rsidRPr="0031403C">
              <w:rPr>
                <w:spacing w:val="1"/>
                <w:sz w:val="24"/>
                <w:szCs w:val="24"/>
              </w:rPr>
              <w:t>m</w:t>
            </w:r>
            <w:r w:rsidRPr="0031403C">
              <w:rPr>
                <w:sz w:val="24"/>
                <w:szCs w:val="24"/>
              </w:rPr>
              <w:t>it</w:t>
            </w:r>
            <w:r w:rsidRPr="0031403C">
              <w:rPr>
                <w:spacing w:val="10"/>
                <w:sz w:val="24"/>
                <w:szCs w:val="24"/>
              </w:rPr>
              <w:t xml:space="preserve"> </w:t>
            </w:r>
            <w:r w:rsidRPr="0031403C">
              <w:rPr>
                <w:sz w:val="24"/>
                <w:szCs w:val="24"/>
              </w:rPr>
              <w:t>to</w:t>
            </w:r>
            <w:r w:rsidRPr="0031403C">
              <w:rPr>
                <w:spacing w:val="10"/>
                <w:sz w:val="24"/>
                <w:szCs w:val="24"/>
              </w:rPr>
              <w:t xml:space="preserve"> </w:t>
            </w:r>
            <w:r w:rsidRPr="0031403C">
              <w:rPr>
                <w:sz w:val="24"/>
                <w:szCs w:val="24"/>
              </w:rPr>
              <w:t>p</w:t>
            </w:r>
            <w:r w:rsidRPr="0031403C">
              <w:rPr>
                <w:spacing w:val="-1"/>
                <w:sz w:val="24"/>
                <w:szCs w:val="24"/>
              </w:rPr>
              <w:t>r</w:t>
            </w:r>
            <w:r w:rsidRPr="0031403C">
              <w:rPr>
                <w:sz w:val="24"/>
                <w:szCs w:val="24"/>
              </w:rPr>
              <w:t>o</w:t>
            </w:r>
            <w:r w:rsidRPr="0031403C">
              <w:rPr>
                <w:spacing w:val="-1"/>
                <w:sz w:val="24"/>
                <w:szCs w:val="24"/>
              </w:rPr>
              <w:t>fe</w:t>
            </w:r>
            <w:r w:rsidRPr="0031403C">
              <w:rPr>
                <w:sz w:val="24"/>
                <w:szCs w:val="24"/>
              </w:rPr>
              <w:t>ss</w:t>
            </w:r>
            <w:r w:rsidRPr="0031403C">
              <w:rPr>
                <w:spacing w:val="1"/>
                <w:sz w:val="24"/>
                <w:szCs w:val="24"/>
              </w:rPr>
              <w:t>i</w:t>
            </w:r>
            <w:r w:rsidRPr="0031403C">
              <w:rPr>
                <w:sz w:val="24"/>
                <w:szCs w:val="24"/>
              </w:rPr>
              <w:t>on</w:t>
            </w:r>
            <w:r w:rsidRPr="0031403C">
              <w:rPr>
                <w:spacing w:val="-1"/>
                <w:sz w:val="24"/>
                <w:szCs w:val="24"/>
              </w:rPr>
              <w:t>a</w:t>
            </w:r>
            <w:r w:rsidRPr="0031403C">
              <w:rPr>
                <w:sz w:val="24"/>
                <w:szCs w:val="24"/>
              </w:rPr>
              <w:t>l</w:t>
            </w:r>
            <w:r w:rsidRPr="0031403C">
              <w:rPr>
                <w:spacing w:val="10"/>
                <w:sz w:val="24"/>
                <w:szCs w:val="24"/>
              </w:rPr>
              <w:t xml:space="preserve"> </w:t>
            </w:r>
            <w:r w:rsidRPr="0031403C">
              <w:rPr>
                <w:spacing w:val="-1"/>
                <w:sz w:val="24"/>
                <w:szCs w:val="24"/>
              </w:rPr>
              <w:t>e</w:t>
            </w:r>
            <w:r w:rsidRPr="0031403C">
              <w:rPr>
                <w:sz w:val="24"/>
                <w:szCs w:val="24"/>
              </w:rPr>
              <w:t>th</w:t>
            </w:r>
            <w:r w:rsidRPr="0031403C">
              <w:rPr>
                <w:spacing w:val="1"/>
                <w:sz w:val="24"/>
                <w:szCs w:val="24"/>
              </w:rPr>
              <w:t>i</w:t>
            </w:r>
            <w:r w:rsidRPr="0031403C">
              <w:rPr>
                <w:spacing w:val="-1"/>
                <w:sz w:val="24"/>
                <w:szCs w:val="24"/>
              </w:rPr>
              <w:t>c</w:t>
            </w:r>
            <w:r w:rsidRPr="0031403C">
              <w:rPr>
                <w:sz w:val="24"/>
                <w:szCs w:val="24"/>
              </w:rPr>
              <w:t>s</w:t>
            </w:r>
            <w:r w:rsidRPr="0031403C">
              <w:rPr>
                <w:spacing w:val="10"/>
                <w:sz w:val="24"/>
                <w:szCs w:val="24"/>
              </w:rPr>
              <w:t xml:space="preserve"> </w:t>
            </w:r>
            <w:r w:rsidRPr="0031403C">
              <w:rPr>
                <w:spacing w:val="-1"/>
                <w:sz w:val="24"/>
                <w:szCs w:val="24"/>
              </w:rPr>
              <w:t>a</w:t>
            </w:r>
            <w:r w:rsidRPr="0031403C">
              <w:rPr>
                <w:sz w:val="24"/>
                <w:szCs w:val="24"/>
              </w:rPr>
              <w:t>nd</w:t>
            </w:r>
            <w:r w:rsidRPr="0031403C">
              <w:rPr>
                <w:spacing w:val="9"/>
                <w:sz w:val="24"/>
                <w:szCs w:val="24"/>
              </w:rPr>
              <w:t xml:space="preserve"> </w:t>
            </w:r>
            <w:r w:rsidRPr="0031403C">
              <w:rPr>
                <w:sz w:val="24"/>
                <w:szCs w:val="24"/>
              </w:rPr>
              <w:t>r</w:t>
            </w:r>
            <w:r w:rsidRPr="0031403C">
              <w:rPr>
                <w:spacing w:val="-2"/>
                <w:sz w:val="24"/>
                <w:szCs w:val="24"/>
              </w:rPr>
              <w:t>e</w:t>
            </w:r>
            <w:r w:rsidRPr="0031403C">
              <w:rPr>
                <w:sz w:val="24"/>
                <w:szCs w:val="24"/>
              </w:rPr>
              <w:t>spons</w:t>
            </w:r>
            <w:r w:rsidRPr="0031403C">
              <w:rPr>
                <w:spacing w:val="1"/>
                <w:sz w:val="24"/>
                <w:szCs w:val="24"/>
              </w:rPr>
              <w:t>i</w:t>
            </w:r>
            <w:r w:rsidRPr="0031403C">
              <w:rPr>
                <w:sz w:val="24"/>
                <w:szCs w:val="24"/>
              </w:rPr>
              <w:t>b</w:t>
            </w:r>
            <w:r w:rsidRPr="0031403C">
              <w:rPr>
                <w:spacing w:val="3"/>
                <w:sz w:val="24"/>
                <w:szCs w:val="24"/>
              </w:rPr>
              <w:t>i</w:t>
            </w:r>
            <w:r w:rsidRPr="0031403C">
              <w:rPr>
                <w:sz w:val="24"/>
                <w:szCs w:val="24"/>
              </w:rPr>
              <w:t>l</w:t>
            </w:r>
            <w:r w:rsidRPr="0031403C">
              <w:rPr>
                <w:spacing w:val="1"/>
                <w:sz w:val="24"/>
                <w:szCs w:val="24"/>
              </w:rPr>
              <w:t>i</w:t>
            </w:r>
            <w:r w:rsidRPr="0031403C">
              <w:rPr>
                <w:sz w:val="24"/>
                <w:szCs w:val="24"/>
              </w:rPr>
              <w:t>t</w:t>
            </w:r>
            <w:r w:rsidRPr="0031403C">
              <w:rPr>
                <w:spacing w:val="1"/>
                <w:sz w:val="24"/>
                <w:szCs w:val="24"/>
              </w:rPr>
              <w:t>i</w:t>
            </w:r>
            <w:r w:rsidRPr="0031403C">
              <w:rPr>
                <w:spacing w:val="-1"/>
                <w:sz w:val="24"/>
                <w:szCs w:val="24"/>
              </w:rPr>
              <w:t>e</w:t>
            </w:r>
            <w:r w:rsidRPr="0031403C">
              <w:rPr>
                <w:sz w:val="24"/>
                <w:szCs w:val="24"/>
              </w:rPr>
              <w:t>s</w:t>
            </w:r>
            <w:r w:rsidRPr="0031403C">
              <w:rPr>
                <w:spacing w:val="10"/>
                <w:sz w:val="24"/>
                <w:szCs w:val="24"/>
              </w:rPr>
              <w:t xml:space="preserve"> </w:t>
            </w:r>
            <w:r w:rsidRPr="0031403C">
              <w:rPr>
                <w:spacing w:val="-1"/>
                <w:sz w:val="24"/>
                <w:szCs w:val="24"/>
              </w:rPr>
              <w:t>a</w:t>
            </w:r>
            <w:r w:rsidRPr="0031403C">
              <w:rPr>
                <w:sz w:val="24"/>
                <w:szCs w:val="24"/>
              </w:rPr>
              <w:t>nd</w:t>
            </w:r>
            <w:r w:rsidRPr="0031403C">
              <w:rPr>
                <w:spacing w:val="9"/>
                <w:sz w:val="24"/>
                <w:szCs w:val="24"/>
              </w:rPr>
              <w:t xml:space="preserve"> </w:t>
            </w:r>
            <w:r w:rsidRPr="0031403C">
              <w:rPr>
                <w:sz w:val="24"/>
                <w:szCs w:val="24"/>
              </w:rPr>
              <w:t>norms</w:t>
            </w:r>
            <w:r w:rsidRPr="0031403C">
              <w:rPr>
                <w:spacing w:val="9"/>
                <w:sz w:val="24"/>
                <w:szCs w:val="24"/>
              </w:rPr>
              <w:t xml:space="preserve"> </w:t>
            </w:r>
            <w:r w:rsidRPr="0031403C">
              <w:rPr>
                <w:sz w:val="24"/>
                <w:szCs w:val="24"/>
              </w:rPr>
              <w:t xml:space="preserve">of the </w:t>
            </w:r>
            <w:r w:rsidRPr="0031403C">
              <w:rPr>
                <w:spacing w:val="-1"/>
                <w:sz w:val="24"/>
                <w:szCs w:val="24"/>
              </w:rPr>
              <w:t>e</w:t>
            </w:r>
            <w:r w:rsidRPr="0031403C">
              <w:rPr>
                <w:spacing w:val="2"/>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w:t>
            </w:r>
            <w:r w:rsidRPr="0031403C">
              <w:rPr>
                <w:spacing w:val="-2"/>
                <w:sz w:val="24"/>
                <w:szCs w:val="24"/>
              </w:rPr>
              <w:t xml:space="preserve"> </w:t>
            </w:r>
            <w:r w:rsidRPr="0031403C">
              <w:rPr>
                <w:spacing w:val="2"/>
                <w:sz w:val="24"/>
                <w:szCs w:val="24"/>
              </w:rPr>
              <w:t>p</w:t>
            </w:r>
            <w:r w:rsidRPr="0031403C">
              <w:rPr>
                <w:sz w:val="24"/>
                <w:szCs w:val="24"/>
              </w:rPr>
              <w:t>r</w:t>
            </w:r>
            <w:r w:rsidRPr="0031403C">
              <w:rPr>
                <w:spacing w:val="-2"/>
                <w:sz w:val="24"/>
                <w:szCs w:val="24"/>
              </w:rPr>
              <w:t>a</w:t>
            </w:r>
            <w:r w:rsidRPr="0031403C">
              <w:rPr>
                <w:spacing w:val="-1"/>
                <w:sz w:val="24"/>
                <w:szCs w:val="24"/>
              </w:rPr>
              <w:t>c</w:t>
            </w:r>
            <w:r w:rsidRPr="0031403C">
              <w:rPr>
                <w:sz w:val="24"/>
                <w:szCs w:val="24"/>
              </w:rPr>
              <w:t>t</w:t>
            </w:r>
            <w:r w:rsidRPr="0031403C">
              <w:rPr>
                <w:spacing w:val="1"/>
                <w:sz w:val="24"/>
                <w:szCs w:val="24"/>
              </w:rPr>
              <w:t>ic</w:t>
            </w:r>
            <w:r w:rsidRPr="0031403C">
              <w:rPr>
                <w:spacing w:val="-1"/>
                <w:sz w:val="24"/>
                <w:szCs w:val="24"/>
              </w:rPr>
              <w:t>e</w:t>
            </w:r>
            <w:r w:rsidRPr="0031403C">
              <w:rPr>
                <w:sz w:val="24"/>
                <w:szCs w:val="24"/>
              </w:rPr>
              <w:t>.</w:t>
            </w:r>
          </w:p>
        </w:tc>
      </w:tr>
      <w:tr w:rsidR="00D61F8A" w:rsidRPr="0031403C" w:rsidTr="00B34DDD">
        <w:trPr>
          <w:trHeight w:hRule="exact" w:val="1191"/>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00" w:lineRule="exact"/>
            </w:pPr>
          </w:p>
          <w:p w:rsidR="00D61F8A" w:rsidRPr="0031403C" w:rsidRDefault="00D61F8A" w:rsidP="00B61481">
            <w:pPr>
              <w:widowControl w:val="0"/>
              <w:autoSpaceDE w:val="0"/>
              <w:autoSpaceDN w:val="0"/>
              <w:adjustRightInd w:val="0"/>
              <w:spacing w:before="11" w:line="200" w:lineRule="exact"/>
            </w:pPr>
          </w:p>
          <w:p w:rsidR="00D61F8A" w:rsidRPr="0031403C" w:rsidRDefault="00D61F8A" w:rsidP="00B61481">
            <w:pPr>
              <w:widowControl w:val="0"/>
              <w:autoSpaceDE w:val="0"/>
              <w:autoSpaceDN w:val="0"/>
              <w:adjustRightInd w:val="0"/>
              <w:ind w:left="400" w:right="400"/>
              <w:jc w:val="center"/>
              <w:rPr>
                <w:sz w:val="24"/>
                <w:szCs w:val="24"/>
              </w:rPr>
            </w:pPr>
            <w:r w:rsidRPr="0031403C">
              <w:rPr>
                <w:b/>
                <w:bCs/>
                <w:sz w:val="24"/>
                <w:szCs w:val="24"/>
              </w:rPr>
              <w:t>9</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102"/>
              <w:rPr>
                <w:sz w:val="24"/>
                <w:szCs w:val="24"/>
              </w:rPr>
            </w:pPr>
            <w:r w:rsidRPr="0031403C">
              <w:rPr>
                <w:b/>
                <w:bCs/>
                <w:spacing w:val="-3"/>
                <w:sz w:val="24"/>
                <w:szCs w:val="24"/>
              </w:rPr>
              <w:t>P</w:t>
            </w:r>
            <w:r w:rsidRPr="0031403C">
              <w:rPr>
                <w:b/>
                <w:bCs/>
                <w:sz w:val="24"/>
                <w:szCs w:val="24"/>
              </w:rPr>
              <w:t>O9: I</w:t>
            </w:r>
            <w:r w:rsidRPr="0031403C">
              <w:rPr>
                <w:b/>
                <w:bCs/>
                <w:spacing w:val="1"/>
                <w:sz w:val="24"/>
                <w:szCs w:val="24"/>
              </w:rPr>
              <w:t>nd</w:t>
            </w:r>
            <w:r w:rsidRPr="0031403C">
              <w:rPr>
                <w:b/>
                <w:bCs/>
                <w:sz w:val="24"/>
                <w:szCs w:val="24"/>
              </w:rPr>
              <w:t>iv</w:t>
            </w:r>
            <w:r w:rsidRPr="0031403C">
              <w:rPr>
                <w:b/>
                <w:bCs/>
                <w:spacing w:val="1"/>
                <w:sz w:val="24"/>
                <w:szCs w:val="24"/>
              </w:rPr>
              <w:t>idu</w:t>
            </w:r>
            <w:r w:rsidRPr="0031403C">
              <w:rPr>
                <w:b/>
                <w:bCs/>
                <w:sz w:val="24"/>
                <w:szCs w:val="24"/>
              </w:rPr>
              <w:t>al a</w:t>
            </w:r>
            <w:r w:rsidRPr="0031403C">
              <w:rPr>
                <w:b/>
                <w:bCs/>
                <w:spacing w:val="-1"/>
                <w:sz w:val="24"/>
                <w:szCs w:val="24"/>
              </w:rPr>
              <w:t>n</w:t>
            </w:r>
            <w:r w:rsidRPr="0031403C">
              <w:rPr>
                <w:b/>
                <w:bCs/>
                <w:sz w:val="24"/>
                <w:szCs w:val="24"/>
              </w:rPr>
              <w:t>d</w:t>
            </w:r>
            <w:r w:rsidRPr="0031403C">
              <w:rPr>
                <w:b/>
                <w:bCs/>
                <w:spacing w:val="1"/>
                <w:sz w:val="24"/>
                <w:szCs w:val="24"/>
              </w:rPr>
              <w:t xml:space="preserve"> </w:t>
            </w:r>
            <w:r w:rsidRPr="0031403C">
              <w:rPr>
                <w:b/>
                <w:bCs/>
                <w:sz w:val="24"/>
                <w:szCs w:val="24"/>
              </w:rPr>
              <w:t>T</w:t>
            </w:r>
            <w:r w:rsidRPr="0031403C">
              <w:rPr>
                <w:b/>
                <w:bCs/>
                <w:spacing w:val="-3"/>
                <w:sz w:val="24"/>
                <w:szCs w:val="24"/>
              </w:rPr>
              <w:t>e</w:t>
            </w:r>
            <w:r w:rsidRPr="0031403C">
              <w:rPr>
                <w:b/>
                <w:bCs/>
                <w:sz w:val="24"/>
                <w:szCs w:val="24"/>
              </w:rPr>
              <w:t>am</w:t>
            </w:r>
            <w:r w:rsidRPr="0031403C">
              <w:rPr>
                <w:b/>
                <w:bCs/>
                <w:spacing w:val="-3"/>
                <w:sz w:val="24"/>
                <w:szCs w:val="24"/>
              </w:rPr>
              <w:t xml:space="preserve"> </w:t>
            </w:r>
            <w:r w:rsidRPr="0031403C">
              <w:rPr>
                <w:b/>
                <w:bCs/>
                <w:sz w:val="24"/>
                <w:szCs w:val="24"/>
              </w:rPr>
              <w:t>W</w:t>
            </w:r>
            <w:r w:rsidRPr="0031403C">
              <w:rPr>
                <w:b/>
                <w:bCs/>
                <w:spacing w:val="2"/>
                <w:sz w:val="24"/>
                <w:szCs w:val="24"/>
              </w:rPr>
              <w:t>o</w:t>
            </w:r>
            <w:r w:rsidRPr="0031403C">
              <w:rPr>
                <w:b/>
                <w:bCs/>
                <w:spacing w:val="-1"/>
                <w:sz w:val="24"/>
                <w:szCs w:val="24"/>
              </w:rPr>
              <w:t>r</w:t>
            </w:r>
            <w:r w:rsidRPr="0031403C">
              <w:rPr>
                <w:b/>
                <w:bCs/>
                <w:sz w:val="24"/>
                <w:szCs w:val="24"/>
              </w:rPr>
              <w:t>k</w:t>
            </w:r>
          </w:p>
          <w:p w:rsidR="00D61F8A" w:rsidRPr="0031403C" w:rsidRDefault="00D61F8A" w:rsidP="00B61481">
            <w:pPr>
              <w:widowControl w:val="0"/>
              <w:autoSpaceDE w:val="0"/>
              <w:autoSpaceDN w:val="0"/>
              <w:adjustRightInd w:val="0"/>
              <w:spacing w:before="2" w:line="130" w:lineRule="exact"/>
              <w:rPr>
                <w:sz w:val="13"/>
                <w:szCs w:val="13"/>
              </w:rPr>
            </w:pPr>
          </w:p>
          <w:p w:rsidR="00D61F8A" w:rsidRPr="0031403C" w:rsidRDefault="00D61F8A" w:rsidP="00B61481">
            <w:pPr>
              <w:widowControl w:val="0"/>
              <w:autoSpaceDE w:val="0"/>
              <w:autoSpaceDN w:val="0"/>
              <w:adjustRightInd w:val="0"/>
              <w:spacing w:line="360" w:lineRule="auto"/>
              <w:ind w:left="102" w:right="68"/>
              <w:rPr>
                <w:sz w:val="24"/>
                <w:szCs w:val="24"/>
              </w:rPr>
            </w:pPr>
            <w:r w:rsidRPr="0031403C">
              <w:rPr>
                <w:spacing w:val="-1"/>
                <w:sz w:val="24"/>
                <w:szCs w:val="24"/>
              </w:rPr>
              <w:t>F</w:t>
            </w:r>
            <w:r w:rsidRPr="0031403C">
              <w:rPr>
                <w:sz w:val="24"/>
                <w:szCs w:val="24"/>
              </w:rPr>
              <w:t>un</w:t>
            </w:r>
            <w:r w:rsidRPr="0031403C">
              <w:rPr>
                <w:spacing w:val="-1"/>
                <w:sz w:val="24"/>
                <w:szCs w:val="24"/>
              </w:rPr>
              <w:t>c</w:t>
            </w:r>
            <w:r w:rsidRPr="0031403C">
              <w:rPr>
                <w:sz w:val="24"/>
                <w:szCs w:val="24"/>
              </w:rPr>
              <w:t>t</w:t>
            </w:r>
            <w:r w:rsidRPr="0031403C">
              <w:rPr>
                <w:spacing w:val="1"/>
                <w:sz w:val="24"/>
                <w:szCs w:val="24"/>
              </w:rPr>
              <w:t>i</w:t>
            </w:r>
            <w:r w:rsidRPr="0031403C">
              <w:rPr>
                <w:sz w:val="24"/>
                <w:szCs w:val="24"/>
              </w:rPr>
              <w:t>on</w:t>
            </w:r>
            <w:r w:rsidRPr="0031403C">
              <w:rPr>
                <w:spacing w:val="21"/>
                <w:sz w:val="24"/>
                <w:szCs w:val="24"/>
              </w:rPr>
              <w:t xml:space="preserve"> </w:t>
            </w:r>
            <w:r w:rsidRPr="0031403C">
              <w:rPr>
                <w:spacing w:val="-1"/>
                <w:sz w:val="24"/>
                <w:szCs w:val="24"/>
              </w:rPr>
              <w:t>e</w:t>
            </w:r>
            <w:r w:rsidRPr="0031403C">
              <w:rPr>
                <w:spacing w:val="1"/>
                <w:sz w:val="24"/>
                <w:szCs w:val="24"/>
              </w:rPr>
              <w:t>f</w:t>
            </w:r>
            <w:r w:rsidRPr="0031403C">
              <w:rPr>
                <w:sz w:val="24"/>
                <w:szCs w:val="24"/>
              </w:rPr>
              <w:t>f</w:t>
            </w:r>
            <w:r w:rsidRPr="0031403C">
              <w:rPr>
                <w:spacing w:val="-2"/>
                <w:sz w:val="24"/>
                <w:szCs w:val="24"/>
              </w:rPr>
              <w:t>e</w:t>
            </w:r>
            <w:r w:rsidRPr="0031403C">
              <w:rPr>
                <w:spacing w:val="-1"/>
                <w:sz w:val="24"/>
                <w:szCs w:val="24"/>
              </w:rPr>
              <w:t>c</w:t>
            </w:r>
            <w:r w:rsidRPr="0031403C">
              <w:rPr>
                <w:sz w:val="24"/>
                <w:szCs w:val="24"/>
              </w:rPr>
              <w:t>t</w:t>
            </w:r>
            <w:r w:rsidRPr="0031403C">
              <w:rPr>
                <w:spacing w:val="1"/>
                <w:sz w:val="24"/>
                <w:szCs w:val="24"/>
              </w:rPr>
              <w:t>i</w:t>
            </w:r>
            <w:r w:rsidRPr="0031403C">
              <w:rPr>
                <w:sz w:val="24"/>
                <w:szCs w:val="24"/>
              </w:rPr>
              <w:t>v</w:t>
            </w:r>
            <w:r w:rsidRPr="0031403C">
              <w:rPr>
                <w:spacing w:val="-1"/>
                <w:sz w:val="24"/>
                <w:szCs w:val="24"/>
              </w:rPr>
              <w:t>e</w:t>
            </w:r>
            <w:r w:rsidRPr="0031403C">
              <w:rPr>
                <w:spacing w:val="5"/>
                <w:sz w:val="24"/>
                <w:szCs w:val="24"/>
              </w:rPr>
              <w:t>l</w:t>
            </w:r>
            <w:r w:rsidRPr="0031403C">
              <w:rPr>
                <w:sz w:val="24"/>
                <w:szCs w:val="24"/>
              </w:rPr>
              <w:t>y</w:t>
            </w:r>
            <w:r w:rsidRPr="0031403C">
              <w:rPr>
                <w:spacing w:val="26"/>
                <w:sz w:val="24"/>
                <w:szCs w:val="24"/>
              </w:rPr>
              <w:t xml:space="preserve"> </w:t>
            </w:r>
            <w:r w:rsidRPr="0031403C">
              <w:rPr>
                <w:spacing w:val="-1"/>
                <w:sz w:val="24"/>
                <w:szCs w:val="24"/>
              </w:rPr>
              <w:t>a</w:t>
            </w:r>
            <w:r w:rsidRPr="0031403C">
              <w:rPr>
                <w:sz w:val="24"/>
                <w:szCs w:val="24"/>
              </w:rPr>
              <w:t>s</w:t>
            </w:r>
            <w:r w:rsidRPr="0031403C">
              <w:rPr>
                <w:spacing w:val="24"/>
                <w:sz w:val="24"/>
                <w:szCs w:val="24"/>
              </w:rPr>
              <w:t xml:space="preserve"> </w:t>
            </w:r>
            <w:r w:rsidRPr="0031403C">
              <w:rPr>
                <w:spacing w:val="-1"/>
                <w:sz w:val="24"/>
                <w:szCs w:val="24"/>
              </w:rPr>
              <w:t>a</w:t>
            </w:r>
            <w:r w:rsidRPr="0031403C">
              <w:rPr>
                <w:sz w:val="24"/>
                <w:szCs w:val="24"/>
              </w:rPr>
              <w:t>n</w:t>
            </w:r>
            <w:r w:rsidRPr="0031403C">
              <w:rPr>
                <w:spacing w:val="21"/>
                <w:sz w:val="24"/>
                <w:szCs w:val="24"/>
              </w:rPr>
              <w:t xml:space="preserve"> </w:t>
            </w:r>
            <w:r w:rsidRPr="0031403C">
              <w:rPr>
                <w:sz w:val="24"/>
                <w:szCs w:val="24"/>
              </w:rPr>
              <w:t>ind</w:t>
            </w:r>
            <w:r w:rsidRPr="0031403C">
              <w:rPr>
                <w:spacing w:val="1"/>
                <w:sz w:val="24"/>
                <w:szCs w:val="24"/>
              </w:rPr>
              <w:t>i</w:t>
            </w:r>
            <w:r w:rsidRPr="0031403C">
              <w:rPr>
                <w:sz w:val="24"/>
                <w:szCs w:val="24"/>
              </w:rPr>
              <w:t>vidual,</w:t>
            </w:r>
            <w:r w:rsidRPr="0031403C">
              <w:rPr>
                <w:spacing w:val="21"/>
                <w:sz w:val="24"/>
                <w:szCs w:val="24"/>
              </w:rPr>
              <w:t xml:space="preserve"> </w:t>
            </w:r>
            <w:r w:rsidRPr="0031403C">
              <w:rPr>
                <w:spacing w:val="-1"/>
                <w:sz w:val="24"/>
                <w:szCs w:val="24"/>
              </w:rPr>
              <w:t>a</w:t>
            </w:r>
            <w:r w:rsidRPr="0031403C">
              <w:rPr>
                <w:sz w:val="24"/>
                <w:szCs w:val="24"/>
              </w:rPr>
              <w:t>nd</w:t>
            </w:r>
            <w:r w:rsidRPr="0031403C">
              <w:rPr>
                <w:spacing w:val="21"/>
                <w:sz w:val="24"/>
                <w:szCs w:val="24"/>
              </w:rPr>
              <w:t xml:space="preserve"> </w:t>
            </w:r>
            <w:r w:rsidRPr="0031403C">
              <w:rPr>
                <w:spacing w:val="-1"/>
                <w:sz w:val="24"/>
                <w:szCs w:val="24"/>
              </w:rPr>
              <w:t>a</w:t>
            </w:r>
            <w:r w:rsidRPr="0031403C">
              <w:rPr>
                <w:sz w:val="24"/>
                <w:szCs w:val="24"/>
              </w:rPr>
              <w:t>s</w:t>
            </w:r>
            <w:r w:rsidRPr="0031403C">
              <w:rPr>
                <w:spacing w:val="21"/>
                <w:sz w:val="24"/>
                <w:szCs w:val="24"/>
              </w:rPr>
              <w:t xml:space="preserve"> </w:t>
            </w:r>
            <w:r w:rsidRPr="0031403C">
              <w:rPr>
                <w:sz w:val="24"/>
                <w:szCs w:val="24"/>
              </w:rPr>
              <w:t>a</w:t>
            </w:r>
            <w:r w:rsidRPr="0031403C">
              <w:rPr>
                <w:spacing w:val="22"/>
                <w:sz w:val="24"/>
                <w:szCs w:val="24"/>
              </w:rPr>
              <w:t xml:space="preserve"> </w:t>
            </w:r>
            <w:r w:rsidRPr="0031403C">
              <w:rPr>
                <w:sz w:val="24"/>
                <w:szCs w:val="24"/>
              </w:rPr>
              <w:t>memb</w:t>
            </w:r>
            <w:r w:rsidRPr="0031403C">
              <w:rPr>
                <w:spacing w:val="-1"/>
                <w:sz w:val="24"/>
                <w:szCs w:val="24"/>
              </w:rPr>
              <w:t>e</w:t>
            </w:r>
            <w:r w:rsidRPr="0031403C">
              <w:rPr>
                <w:sz w:val="24"/>
                <w:szCs w:val="24"/>
              </w:rPr>
              <w:t>r</w:t>
            </w:r>
            <w:r w:rsidRPr="0031403C">
              <w:rPr>
                <w:spacing w:val="20"/>
                <w:sz w:val="24"/>
                <w:szCs w:val="24"/>
              </w:rPr>
              <w:t xml:space="preserve"> </w:t>
            </w:r>
            <w:r w:rsidRPr="0031403C">
              <w:rPr>
                <w:sz w:val="24"/>
                <w:szCs w:val="24"/>
              </w:rPr>
              <w:t>or</w:t>
            </w:r>
            <w:r w:rsidRPr="0031403C">
              <w:rPr>
                <w:spacing w:val="20"/>
                <w:sz w:val="24"/>
                <w:szCs w:val="24"/>
              </w:rPr>
              <w:t xml:space="preserve"> </w:t>
            </w:r>
            <w:r w:rsidRPr="0031403C">
              <w:rPr>
                <w:sz w:val="24"/>
                <w:szCs w:val="24"/>
              </w:rPr>
              <w:t>le</w:t>
            </w:r>
            <w:r w:rsidRPr="0031403C">
              <w:rPr>
                <w:spacing w:val="-1"/>
                <w:sz w:val="24"/>
                <w:szCs w:val="24"/>
              </w:rPr>
              <w:t>a</w:t>
            </w:r>
            <w:r w:rsidRPr="0031403C">
              <w:rPr>
                <w:spacing w:val="2"/>
                <w:sz w:val="24"/>
                <w:szCs w:val="24"/>
              </w:rPr>
              <w:t>d</w:t>
            </w:r>
            <w:r w:rsidRPr="0031403C">
              <w:rPr>
                <w:spacing w:val="-1"/>
                <w:sz w:val="24"/>
                <w:szCs w:val="24"/>
              </w:rPr>
              <w:t>e</w:t>
            </w:r>
            <w:r w:rsidRPr="0031403C">
              <w:rPr>
                <w:sz w:val="24"/>
                <w:szCs w:val="24"/>
              </w:rPr>
              <w:t>r</w:t>
            </w:r>
            <w:r w:rsidRPr="0031403C">
              <w:rPr>
                <w:spacing w:val="20"/>
                <w:sz w:val="24"/>
                <w:szCs w:val="24"/>
              </w:rPr>
              <w:t xml:space="preserve"> </w:t>
            </w:r>
            <w:r w:rsidRPr="0031403C">
              <w:rPr>
                <w:sz w:val="24"/>
                <w:szCs w:val="24"/>
              </w:rPr>
              <w:t>in</w:t>
            </w:r>
            <w:r w:rsidRPr="0031403C">
              <w:rPr>
                <w:spacing w:val="21"/>
                <w:sz w:val="24"/>
                <w:szCs w:val="24"/>
              </w:rPr>
              <w:t xml:space="preserve"> </w:t>
            </w:r>
            <w:r w:rsidRPr="0031403C">
              <w:rPr>
                <w:sz w:val="24"/>
                <w:szCs w:val="24"/>
              </w:rPr>
              <w:t>di</w:t>
            </w:r>
            <w:r w:rsidRPr="0031403C">
              <w:rPr>
                <w:spacing w:val="3"/>
                <w:sz w:val="24"/>
                <w:szCs w:val="24"/>
              </w:rPr>
              <w:t>v</w:t>
            </w:r>
            <w:r w:rsidRPr="0031403C">
              <w:rPr>
                <w:spacing w:val="-1"/>
                <w:sz w:val="24"/>
                <w:szCs w:val="24"/>
              </w:rPr>
              <w:t>e</w:t>
            </w:r>
            <w:r w:rsidRPr="0031403C">
              <w:rPr>
                <w:sz w:val="24"/>
                <w:szCs w:val="24"/>
              </w:rPr>
              <w:t>rse</w:t>
            </w:r>
            <w:r w:rsidRPr="0031403C">
              <w:rPr>
                <w:spacing w:val="30"/>
                <w:sz w:val="24"/>
                <w:szCs w:val="24"/>
              </w:rPr>
              <w:t xml:space="preserve"> </w:t>
            </w:r>
            <w:r w:rsidRPr="0031403C">
              <w:rPr>
                <w:sz w:val="24"/>
                <w:szCs w:val="24"/>
              </w:rPr>
              <w:t>t</w:t>
            </w:r>
            <w:r w:rsidRPr="0031403C">
              <w:rPr>
                <w:spacing w:val="2"/>
                <w:sz w:val="24"/>
                <w:szCs w:val="24"/>
              </w:rPr>
              <w:t>e</w:t>
            </w:r>
            <w:r w:rsidRPr="0031403C">
              <w:rPr>
                <w:spacing w:val="-1"/>
                <w:sz w:val="24"/>
                <w:szCs w:val="24"/>
              </w:rPr>
              <w:t>a</w:t>
            </w:r>
            <w:r w:rsidRPr="0031403C">
              <w:rPr>
                <w:sz w:val="24"/>
                <w:szCs w:val="24"/>
              </w:rPr>
              <w:t>ms,</w:t>
            </w:r>
            <w:r w:rsidRPr="0031403C">
              <w:rPr>
                <w:spacing w:val="22"/>
                <w:sz w:val="24"/>
                <w:szCs w:val="24"/>
              </w:rPr>
              <w:t xml:space="preserve"> </w:t>
            </w:r>
            <w:r w:rsidRPr="0031403C">
              <w:rPr>
                <w:spacing w:val="-1"/>
                <w:sz w:val="24"/>
                <w:szCs w:val="24"/>
              </w:rPr>
              <w:t>a</w:t>
            </w:r>
            <w:r w:rsidRPr="0031403C">
              <w:rPr>
                <w:sz w:val="24"/>
                <w:szCs w:val="24"/>
              </w:rPr>
              <w:t>nd</w:t>
            </w:r>
            <w:r w:rsidRPr="0031403C">
              <w:rPr>
                <w:spacing w:val="21"/>
                <w:sz w:val="24"/>
                <w:szCs w:val="24"/>
              </w:rPr>
              <w:t xml:space="preserve"> </w:t>
            </w:r>
            <w:r w:rsidRPr="0031403C">
              <w:rPr>
                <w:sz w:val="24"/>
                <w:szCs w:val="24"/>
              </w:rPr>
              <w:t>in mu</w:t>
            </w:r>
            <w:r w:rsidRPr="0031403C">
              <w:rPr>
                <w:spacing w:val="1"/>
                <w:sz w:val="24"/>
                <w:szCs w:val="24"/>
              </w:rPr>
              <w:t>l</w:t>
            </w:r>
            <w:r w:rsidRPr="0031403C">
              <w:rPr>
                <w:sz w:val="24"/>
                <w:szCs w:val="24"/>
              </w:rPr>
              <w:t>t</w:t>
            </w:r>
            <w:r w:rsidRPr="0031403C">
              <w:rPr>
                <w:spacing w:val="1"/>
                <w:sz w:val="24"/>
                <w:szCs w:val="24"/>
              </w:rPr>
              <w:t>i</w:t>
            </w:r>
            <w:r w:rsidRPr="0031403C">
              <w:rPr>
                <w:sz w:val="24"/>
                <w:szCs w:val="24"/>
              </w:rPr>
              <w:t>disciplina</w:t>
            </w:r>
            <w:r w:rsidRPr="0031403C">
              <w:rPr>
                <w:spacing w:val="1"/>
                <w:sz w:val="24"/>
                <w:szCs w:val="24"/>
              </w:rPr>
              <w:t>r</w:t>
            </w:r>
            <w:r w:rsidRPr="0031403C">
              <w:rPr>
                <w:sz w:val="24"/>
                <w:szCs w:val="24"/>
              </w:rPr>
              <w:t>y</w:t>
            </w:r>
            <w:r w:rsidRPr="0031403C">
              <w:rPr>
                <w:spacing w:val="-7"/>
                <w:sz w:val="24"/>
                <w:szCs w:val="24"/>
              </w:rPr>
              <w:t xml:space="preserve"> </w:t>
            </w:r>
            <w:r w:rsidRPr="0031403C">
              <w:rPr>
                <w:spacing w:val="2"/>
                <w:sz w:val="24"/>
                <w:szCs w:val="24"/>
              </w:rPr>
              <w:t>s</w:t>
            </w:r>
            <w:r w:rsidRPr="0031403C">
              <w:rPr>
                <w:spacing w:val="-1"/>
                <w:sz w:val="24"/>
                <w:szCs w:val="24"/>
              </w:rPr>
              <w:t>e</w:t>
            </w:r>
            <w:r w:rsidRPr="0031403C">
              <w:rPr>
                <w:spacing w:val="2"/>
                <w:sz w:val="24"/>
                <w:szCs w:val="24"/>
              </w:rPr>
              <w:t>t</w:t>
            </w:r>
            <w:r w:rsidRPr="0031403C">
              <w:rPr>
                <w:sz w:val="24"/>
                <w:szCs w:val="24"/>
              </w:rPr>
              <w:t>t</w:t>
            </w:r>
            <w:r w:rsidRPr="0031403C">
              <w:rPr>
                <w:spacing w:val="1"/>
                <w:sz w:val="24"/>
                <w:szCs w:val="24"/>
              </w:rPr>
              <w:t>i</w:t>
            </w:r>
            <w:r w:rsidRPr="0031403C">
              <w:rPr>
                <w:sz w:val="24"/>
                <w:szCs w:val="24"/>
              </w:rPr>
              <w:t>n</w:t>
            </w:r>
            <w:r w:rsidRPr="0031403C">
              <w:rPr>
                <w:spacing w:val="-2"/>
                <w:sz w:val="24"/>
                <w:szCs w:val="24"/>
              </w:rPr>
              <w:t>g</w:t>
            </w:r>
            <w:r w:rsidRPr="0031403C">
              <w:rPr>
                <w:spacing w:val="2"/>
                <w:sz w:val="24"/>
                <w:szCs w:val="24"/>
              </w:rPr>
              <w:t>s</w:t>
            </w:r>
            <w:r w:rsidRPr="0031403C">
              <w:rPr>
                <w:sz w:val="24"/>
                <w:szCs w:val="24"/>
              </w:rPr>
              <w:t>.</w:t>
            </w:r>
          </w:p>
        </w:tc>
      </w:tr>
      <w:tr w:rsidR="00D61F8A" w:rsidRPr="0031403C" w:rsidTr="00B34DDD">
        <w:trPr>
          <w:trHeight w:hRule="exact" w:val="800"/>
        </w:trPr>
        <w:tc>
          <w:tcPr>
            <w:tcW w:w="1028"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before="7" w:line="200" w:lineRule="exact"/>
            </w:pPr>
          </w:p>
          <w:p w:rsidR="00D61F8A" w:rsidRPr="0031403C" w:rsidRDefault="00D61F8A" w:rsidP="00B61481">
            <w:pPr>
              <w:widowControl w:val="0"/>
              <w:autoSpaceDE w:val="0"/>
              <w:autoSpaceDN w:val="0"/>
              <w:adjustRightInd w:val="0"/>
              <w:ind w:left="340" w:right="340"/>
              <w:jc w:val="center"/>
              <w:rPr>
                <w:sz w:val="24"/>
                <w:szCs w:val="24"/>
              </w:rPr>
            </w:pPr>
            <w:r w:rsidRPr="0031403C">
              <w:rPr>
                <w:b/>
                <w:bCs/>
                <w:sz w:val="24"/>
                <w:szCs w:val="24"/>
              </w:rPr>
              <w:t>10</w:t>
            </w:r>
          </w:p>
        </w:tc>
        <w:tc>
          <w:tcPr>
            <w:tcW w:w="9376" w:type="dxa"/>
            <w:tcBorders>
              <w:top w:val="single" w:sz="4" w:space="0" w:color="000000"/>
              <w:left w:val="single" w:sz="4" w:space="0" w:color="000000"/>
              <w:bottom w:val="single" w:sz="4" w:space="0" w:color="000000"/>
              <w:right w:val="single" w:sz="4" w:space="0" w:color="000000"/>
            </w:tcBorders>
          </w:tcPr>
          <w:p w:rsidR="00D61F8A" w:rsidRPr="0031403C" w:rsidRDefault="00D61F8A" w:rsidP="00B61481">
            <w:pPr>
              <w:widowControl w:val="0"/>
              <w:autoSpaceDE w:val="0"/>
              <w:autoSpaceDN w:val="0"/>
              <w:adjustRightInd w:val="0"/>
              <w:spacing w:line="274" w:lineRule="exact"/>
              <w:ind w:left="102"/>
              <w:rPr>
                <w:sz w:val="24"/>
                <w:szCs w:val="24"/>
              </w:rPr>
            </w:pPr>
            <w:r w:rsidRPr="0031403C">
              <w:rPr>
                <w:b/>
                <w:bCs/>
                <w:spacing w:val="-3"/>
                <w:sz w:val="24"/>
                <w:szCs w:val="24"/>
              </w:rPr>
              <w:t>P</w:t>
            </w:r>
            <w:r w:rsidRPr="0031403C">
              <w:rPr>
                <w:b/>
                <w:bCs/>
                <w:sz w:val="24"/>
                <w:szCs w:val="24"/>
              </w:rPr>
              <w:t>O10 : C</w:t>
            </w:r>
            <w:r w:rsidRPr="0031403C">
              <w:rPr>
                <w:b/>
                <w:bCs/>
                <w:spacing w:val="1"/>
                <w:sz w:val="24"/>
                <w:szCs w:val="24"/>
              </w:rPr>
              <w:t>o</w:t>
            </w:r>
            <w:r w:rsidRPr="0031403C">
              <w:rPr>
                <w:b/>
                <w:bCs/>
                <w:spacing w:val="-1"/>
                <w:sz w:val="24"/>
                <w:szCs w:val="24"/>
              </w:rPr>
              <w:t>mm</w:t>
            </w:r>
            <w:r w:rsidRPr="0031403C">
              <w:rPr>
                <w:b/>
                <w:bCs/>
                <w:spacing w:val="1"/>
                <w:sz w:val="24"/>
                <w:szCs w:val="24"/>
              </w:rPr>
              <w:t>un</w:t>
            </w:r>
            <w:r w:rsidRPr="0031403C">
              <w:rPr>
                <w:b/>
                <w:bCs/>
                <w:sz w:val="24"/>
                <w:szCs w:val="24"/>
              </w:rPr>
              <w:t>ica</w:t>
            </w:r>
            <w:r w:rsidRPr="0031403C">
              <w:rPr>
                <w:b/>
                <w:bCs/>
                <w:spacing w:val="-1"/>
                <w:sz w:val="24"/>
                <w:szCs w:val="24"/>
              </w:rPr>
              <w:t>t</w:t>
            </w:r>
            <w:r w:rsidRPr="0031403C">
              <w:rPr>
                <w:b/>
                <w:bCs/>
                <w:sz w:val="24"/>
                <w:szCs w:val="24"/>
              </w:rPr>
              <w:t>ion</w:t>
            </w:r>
          </w:p>
          <w:p w:rsidR="00D61F8A" w:rsidRPr="0031403C" w:rsidRDefault="00D61F8A" w:rsidP="00B61481">
            <w:pPr>
              <w:widowControl w:val="0"/>
              <w:autoSpaceDE w:val="0"/>
              <w:autoSpaceDN w:val="0"/>
              <w:adjustRightInd w:val="0"/>
              <w:spacing w:before="4" w:line="130" w:lineRule="exact"/>
              <w:rPr>
                <w:sz w:val="13"/>
                <w:szCs w:val="13"/>
              </w:rPr>
            </w:pPr>
          </w:p>
          <w:p w:rsidR="00D61F8A" w:rsidRPr="0031403C" w:rsidRDefault="00D61F8A" w:rsidP="00B61481">
            <w:pPr>
              <w:widowControl w:val="0"/>
              <w:autoSpaceDE w:val="0"/>
              <w:autoSpaceDN w:val="0"/>
              <w:adjustRightInd w:val="0"/>
              <w:ind w:left="102"/>
              <w:rPr>
                <w:sz w:val="24"/>
                <w:szCs w:val="24"/>
              </w:rPr>
            </w:pPr>
            <w:r w:rsidRPr="0031403C">
              <w:rPr>
                <w:sz w:val="24"/>
                <w:szCs w:val="24"/>
              </w:rPr>
              <w:t>Com</w:t>
            </w:r>
            <w:r w:rsidRPr="0031403C">
              <w:rPr>
                <w:spacing w:val="1"/>
                <w:sz w:val="24"/>
                <w:szCs w:val="24"/>
              </w:rPr>
              <w:t>m</w:t>
            </w:r>
            <w:r w:rsidRPr="0031403C">
              <w:rPr>
                <w:sz w:val="24"/>
                <w:szCs w:val="24"/>
              </w:rPr>
              <w:t>unic</w:t>
            </w:r>
            <w:r w:rsidRPr="0031403C">
              <w:rPr>
                <w:spacing w:val="-1"/>
                <w:sz w:val="24"/>
                <w:szCs w:val="24"/>
              </w:rPr>
              <w:t>a</w:t>
            </w:r>
            <w:r w:rsidRPr="0031403C">
              <w:rPr>
                <w:sz w:val="24"/>
                <w:szCs w:val="24"/>
              </w:rPr>
              <w:t>te</w:t>
            </w:r>
            <w:r w:rsidRPr="0031403C">
              <w:rPr>
                <w:spacing w:val="5"/>
                <w:sz w:val="24"/>
                <w:szCs w:val="24"/>
              </w:rPr>
              <w:t xml:space="preserve"> </w:t>
            </w:r>
            <w:r w:rsidRPr="0031403C">
              <w:rPr>
                <w:spacing w:val="-1"/>
                <w:sz w:val="24"/>
                <w:szCs w:val="24"/>
              </w:rPr>
              <w:t>e</w:t>
            </w:r>
            <w:r w:rsidRPr="0031403C">
              <w:rPr>
                <w:sz w:val="24"/>
                <w:szCs w:val="24"/>
              </w:rPr>
              <w:t>f</w:t>
            </w:r>
            <w:r w:rsidRPr="0031403C">
              <w:rPr>
                <w:spacing w:val="-1"/>
                <w:sz w:val="24"/>
                <w:szCs w:val="24"/>
              </w:rPr>
              <w:t>f</w:t>
            </w:r>
            <w:r w:rsidRPr="0031403C">
              <w:rPr>
                <w:spacing w:val="1"/>
                <w:sz w:val="24"/>
                <w:szCs w:val="24"/>
              </w:rPr>
              <w:t>e</w:t>
            </w:r>
            <w:r w:rsidRPr="0031403C">
              <w:rPr>
                <w:spacing w:val="-1"/>
                <w:sz w:val="24"/>
                <w:szCs w:val="24"/>
              </w:rPr>
              <w:t>c</w:t>
            </w:r>
            <w:r w:rsidRPr="0031403C">
              <w:rPr>
                <w:sz w:val="24"/>
                <w:szCs w:val="24"/>
              </w:rPr>
              <w:t>t</w:t>
            </w:r>
            <w:r w:rsidRPr="0031403C">
              <w:rPr>
                <w:spacing w:val="1"/>
                <w:sz w:val="24"/>
                <w:szCs w:val="24"/>
              </w:rPr>
              <w:t>i</w:t>
            </w:r>
            <w:r w:rsidRPr="0031403C">
              <w:rPr>
                <w:sz w:val="24"/>
                <w:szCs w:val="24"/>
              </w:rPr>
              <w:t>v</w:t>
            </w:r>
            <w:r w:rsidRPr="0031403C">
              <w:rPr>
                <w:spacing w:val="-1"/>
                <w:sz w:val="24"/>
                <w:szCs w:val="24"/>
              </w:rPr>
              <w:t>e</w:t>
            </w:r>
            <w:r w:rsidRPr="0031403C">
              <w:rPr>
                <w:spacing w:val="3"/>
                <w:sz w:val="24"/>
                <w:szCs w:val="24"/>
              </w:rPr>
              <w:t>l</w:t>
            </w:r>
            <w:r w:rsidRPr="0031403C">
              <w:rPr>
                <w:sz w:val="24"/>
                <w:szCs w:val="24"/>
              </w:rPr>
              <w:t>y</w:t>
            </w:r>
            <w:r w:rsidRPr="0031403C">
              <w:rPr>
                <w:spacing w:val="4"/>
                <w:sz w:val="24"/>
                <w:szCs w:val="24"/>
              </w:rPr>
              <w:t xml:space="preserve"> </w:t>
            </w:r>
            <w:r w:rsidRPr="0031403C">
              <w:rPr>
                <w:sz w:val="24"/>
                <w:szCs w:val="24"/>
              </w:rPr>
              <w:t>on</w:t>
            </w:r>
            <w:r w:rsidRPr="0031403C">
              <w:rPr>
                <w:spacing w:val="5"/>
                <w:sz w:val="24"/>
                <w:szCs w:val="24"/>
              </w:rPr>
              <w:t xml:space="preserve"> </w:t>
            </w:r>
            <w:r w:rsidRPr="0031403C">
              <w:rPr>
                <w:spacing w:val="-1"/>
                <w:sz w:val="24"/>
                <w:szCs w:val="24"/>
              </w:rPr>
              <w:t>c</w:t>
            </w:r>
            <w:r w:rsidRPr="0031403C">
              <w:rPr>
                <w:sz w:val="24"/>
                <w:szCs w:val="24"/>
              </w:rPr>
              <w:t>omp</w:t>
            </w:r>
            <w:r w:rsidRPr="0031403C">
              <w:rPr>
                <w:spacing w:val="1"/>
                <w:sz w:val="24"/>
                <w:szCs w:val="24"/>
              </w:rPr>
              <w:t>l</w:t>
            </w:r>
            <w:r w:rsidRPr="0031403C">
              <w:rPr>
                <w:spacing w:val="-1"/>
                <w:sz w:val="24"/>
                <w:szCs w:val="24"/>
              </w:rPr>
              <w:t>e</w:t>
            </w:r>
            <w:r w:rsidRPr="0031403C">
              <w:rPr>
                <w:sz w:val="24"/>
                <w:szCs w:val="24"/>
              </w:rPr>
              <w:t>x</w:t>
            </w:r>
            <w:r w:rsidRPr="0031403C">
              <w:rPr>
                <w:spacing w:val="7"/>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ine</w:t>
            </w:r>
            <w:r w:rsidRPr="0031403C">
              <w:rPr>
                <w:spacing w:val="-1"/>
                <w:sz w:val="24"/>
                <w:szCs w:val="24"/>
              </w:rPr>
              <w:t>e</w:t>
            </w:r>
            <w:r w:rsidRPr="0031403C">
              <w:rPr>
                <w:sz w:val="24"/>
                <w:szCs w:val="24"/>
              </w:rPr>
              <w:t>ri</w:t>
            </w:r>
            <w:r w:rsidRPr="0031403C">
              <w:rPr>
                <w:spacing w:val="2"/>
                <w:sz w:val="24"/>
                <w:szCs w:val="24"/>
              </w:rPr>
              <w:t>n</w:t>
            </w:r>
            <w:r w:rsidRPr="0031403C">
              <w:rPr>
                <w:sz w:val="24"/>
                <w:szCs w:val="24"/>
              </w:rPr>
              <w:t>g</w:t>
            </w:r>
            <w:r w:rsidRPr="0031403C">
              <w:rPr>
                <w:spacing w:val="5"/>
                <w:sz w:val="24"/>
                <w:szCs w:val="24"/>
              </w:rPr>
              <w:t xml:space="preserve"> </w:t>
            </w:r>
            <w:r w:rsidRPr="0031403C">
              <w:rPr>
                <w:spacing w:val="-1"/>
                <w:sz w:val="24"/>
                <w:szCs w:val="24"/>
              </w:rPr>
              <w:t>ac</w:t>
            </w:r>
            <w:r w:rsidRPr="0031403C">
              <w:rPr>
                <w:sz w:val="24"/>
                <w:szCs w:val="24"/>
              </w:rPr>
              <w:t>t</w:t>
            </w:r>
            <w:r w:rsidRPr="0031403C">
              <w:rPr>
                <w:spacing w:val="1"/>
                <w:sz w:val="24"/>
                <w:szCs w:val="24"/>
              </w:rPr>
              <w:t>i</w:t>
            </w:r>
            <w:r w:rsidRPr="0031403C">
              <w:rPr>
                <w:sz w:val="24"/>
                <w:szCs w:val="24"/>
              </w:rPr>
              <w:t>vi</w:t>
            </w:r>
            <w:r w:rsidRPr="0031403C">
              <w:rPr>
                <w:spacing w:val="1"/>
                <w:sz w:val="24"/>
                <w:szCs w:val="24"/>
              </w:rPr>
              <w:t>t</w:t>
            </w:r>
            <w:r w:rsidRPr="0031403C">
              <w:rPr>
                <w:sz w:val="24"/>
                <w:szCs w:val="24"/>
              </w:rPr>
              <w:t>ies</w:t>
            </w:r>
            <w:r w:rsidRPr="0031403C">
              <w:rPr>
                <w:spacing w:val="5"/>
                <w:sz w:val="24"/>
                <w:szCs w:val="24"/>
              </w:rPr>
              <w:t xml:space="preserve"> </w:t>
            </w:r>
            <w:r w:rsidRPr="0031403C">
              <w:rPr>
                <w:sz w:val="24"/>
                <w:szCs w:val="24"/>
              </w:rPr>
              <w:t>with</w:t>
            </w:r>
            <w:r w:rsidRPr="0031403C">
              <w:rPr>
                <w:spacing w:val="5"/>
                <w:sz w:val="24"/>
                <w:szCs w:val="24"/>
              </w:rPr>
              <w:t xml:space="preserve"> </w:t>
            </w:r>
            <w:r w:rsidRPr="0031403C">
              <w:rPr>
                <w:sz w:val="24"/>
                <w:szCs w:val="24"/>
              </w:rPr>
              <w:t>the</w:t>
            </w:r>
            <w:r w:rsidRPr="0031403C">
              <w:rPr>
                <w:spacing w:val="5"/>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w:t>
            </w:r>
            <w:r w:rsidRPr="0031403C">
              <w:rPr>
                <w:spacing w:val="3"/>
                <w:sz w:val="24"/>
                <w:szCs w:val="24"/>
              </w:rPr>
              <w:t>n</w:t>
            </w:r>
            <w:r w:rsidRPr="0031403C">
              <w:rPr>
                <w:spacing w:val="-1"/>
                <w:sz w:val="24"/>
                <w:szCs w:val="24"/>
              </w:rPr>
              <w:t>ee</w:t>
            </w:r>
            <w:r w:rsidRPr="0031403C">
              <w:rPr>
                <w:sz w:val="24"/>
                <w:szCs w:val="24"/>
              </w:rPr>
              <w:t>ri</w:t>
            </w:r>
            <w:r w:rsidRPr="0031403C">
              <w:rPr>
                <w:spacing w:val="2"/>
                <w:sz w:val="24"/>
                <w:szCs w:val="24"/>
              </w:rPr>
              <w:t>n</w:t>
            </w:r>
            <w:r w:rsidRPr="0031403C">
              <w:rPr>
                <w:sz w:val="24"/>
                <w:szCs w:val="24"/>
              </w:rPr>
              <w:t>g</w:t>
            </w:r>
            <w:r w:rsidRPr="0031403C">
              <w:rPr>
                <w:spacing w:val="2"/>
                <w:sz w:val="24"/>
                <w:szCs w:val="24"/>
              </w:rPr>
              <w:t xml:space="preserve"> </w:t>
            </w:r>
            <w:r w:rsidRPr="0031403C">
              <w:rPr>
                <w:spacing w:val="-1"/>
                <w:sz w:val="24"/>
                <w:szCs w:val="24"/>
              </w:rPr>
              <w:t>c</w:t>
            </w:r>
            <w:r w:rsidRPr="0031403C">
              <w:rPr>
                <w:sz w:val="24"/>
                <w:szCs w:val="24"/>
              </w:rPr>
              <w:t>om</w:t>
            </w:r>
            <w:r w:rsidRPr="0031403C">
              <w:rPr>
                <w:spacing w:val="1"/>
                <w:sz w:val="24"/>
                <w:szCs w:val="24"/>
              </w:rPr>
              <w:t>m</w:t>
            </w:r>
            <w:r w:rsidRPr="0031403C">
              <w:rPr>
                <w:sz w:val="24"/>
                <w:szCs w:val="24"/>
              </w:rPr>
              <w:t>uni</w:t>
            </w:r>
            <w:r w:rsidRPr="0031403C">
              <w:rPr>
                <w:spacing w:val="3"/>
                <w:sz w:val="24"/>
                <w:szCs w:val="24"/>
              </w:rPr>
              <w:t>t</w:t>
            </w:r>
            <w:r w:rsidRPr="0031403C">
              <w:rPr>
                <w:sz w:val="24"/>
                <w:szCs w:val="24"/>
              </w:rPr>
              <w:t>y</w:t>
            </w:r>
          </w:p>
        </w:tc>
      </w:tr>
    </w:tbl>
    <w:p w:rsidR="00D61F8A" w:rsidRDefault="00D61F8A" w:rsidP="00D61F8A">
      <w:pPr>
        <w:widowControl w:val="0"/>
        <w:autoSpaceDE w:val="0"/>
        <w:autoSpaceDN w:val="0"/>
        <w:adjustRightInd w:val="0"/>
        <w:rPr>
          <w:sz w:val="24"/>
          <w:szCs w:val="24"/>
        </w:rPr>
        <w:sectPr w:rsidR="00D61F8A">
          <w:pgSz w:w="12240" w:h="15840"/>
          <w:pgMar w:top="660" w:right="600" w:bottom="280" w:left="1220" w:header="720" w:footer="720" w:gutter="0"/>
          <w:cols w:space="720" w:equalWidth="0">
            <w:col w:w="10420"/>
          </w:cols>
          <w:noEndnote/>
        </w:sectPr>
      </w:pPr>
    </w:p>
    <w:tbl>
      <w:tblPr>
        <w:tblpPr w:leftFromText="180" w:rightFromText="180" w:vertAnchor="page" w:horzAnchor="margin" w:tblpXSpec="center" w:tblpY="1336"/>
        <w:tblW w:w="10486" w:type="dxa"/>
        <w:tblLayout w:type="fixed"/>
        <w:tblCellMar>
          <w:left w:w="0" w:type="dxa"/>
          <w:right w:w="0" w:type="dxa"/>
        </w:tblCellMar>
        <w:tblLook w:val="0000" w:firstRow="0" w:lastRow="0" w:firstColumn="0" w:lastColumn="0" w:noHBand="0" w:noVBand="0"/>
      </w:tblPr>
      <w:tblGrid>
        <w:gridCol w:w="1037"/>
        <w:gridCol w:w="9449"/>
      </w:tblGrid>
      <w:tr w:rsidR="00172B9D" w:rsidRPr="0031403C" w:rsidTr="00172B9D">
        <w:trPr>
          <w:trHeight w:hRule="exact" w:val="1234"/>
        </w:trPr>
        <w:tc>
          <w:tcPr>
            <w:tcW w:w="1037" w:type="dxa"/>
            <w:tcBorders>
              <w:top w:val="single" w:sz="4" w:space="0" w:color="000000"/>
              <w:left w:val="single" w:sz="4" w:space="0" w:color="000000"/>
              <w:bottom w:val="single" w:sz="4" w:space="0" w:color="000000"/>
              <w:right w:val="single" w:sz="4" w:space="0" w:color="000000"/>
            </w:tcBorders>
          </w:tcPr>
          <w:p w:rsidR="00172B9D" w:rsidRPr="0031403C" w:rsidRDefault="00172B9D" w:rsidP="00172B9D">
            <w:pPr>
              <w:widowControl w:val="0"/>
              <w:autoSpaceDE w:val="0"/>
              <w:autoSpaceDN w:val="0"/>
              <w:adjustRightInd w:val="0"/>
              <w:jc w:val="both"/>
              <w:rPr>
                <w:sz w:val="24"/>
                <w:szCs w:val="24"/>
              </w:rPr>
            </w:pPr>
          </w:p>
        </w:tc>
        <w:tc>
          <w:tcPr>
            <w:tcW w:w="9449" w:type="dxa"/>
            <w:tcBorders>
              <w:top w:val="single" w:sz="4" w:space="0" w:color="000000"/>
              <w:left w:val="single" w:sz="4" w:space="0" w:color="000000"/>
              <w:bottom w:val="single" w:sz="4" w:space="0" w:color="000000"/>
              <w:right w:val="single" w:sz="4" w:space="0" w:color="000000"/>
            </w:tcBorders>
          </w:tcPr>
          <w:p w:rsidR="00172B9D" w:rsidRPr="0031403C" w:rsidRDefault="00172B9D" w:rsidP="00172B9D">
            <w:pPr>
              <w:widowControl w:val="0"/>
              <w:autoSpaceDE w:val="0"/>
              <w:autoSpaceDN w:val="0"/>
              <w:adjustRightInd w:val="0"/>
              <w:spacing w:line="269" w:lineRule="exact"/>
              <w:ind w:left="102"/>
              <w:jc w:val="both"/>
              <w:rPr>
                <w:sz w:val="24"/>
                <w:szCs w:val="24"/>
              </w:rPr>
            </w:pPr>
            <w:r w:rsidRPr="0031403C">
              <w:rPr>
                <w:spacing w:val="-1"/>
                <w:sz w:val="24"/>
                <w:szCs w:val="24"/>
              </w:rPr>
              <w:t>a</w:t>
            </w:r>
            <w:r w:rsidRPr="0031403C">
              <w:rPr>
                <w:sz w:val="24"/>
                <w:szCs w:val="24"/>
              </w:rPr>
              <w:t>nd</w:t>
            </w:r>
            <w:r w:rsidRPr="0031403C">
              <w:rPr>
                <w:spacing w:val="43"/>
                <w:sz w:val="24"/>
                <w:szCs w:val="24"/>
              </w:rPr>
              <w:t xml:space="preserve"> </w:t>
            </w:r>
            <w:r w:rsidRPr="0031403C">
              <w:rPr>
                <w:sz w:val="24"/>
                <w:szCs w:val="24"/>
              </w:rPr>
              <w:t>with</w:t>
            </w:r>
            <w:r w:rsidRPr="0031403C">
              <w:rPr>
                <w:spacing w:val="44"/>
                <w:sz w:val="24"/>
                <w:szCs w:val="24"/>
              </w:rPr>
              <w:t xml:space="preserve"> </w:t>
            </w:r>
            <w:r w:rsidRPr="0031403C">
              <w:rPr>
                <w:sz w:val="24"/>
                <w:szCs w:val="24"/>
              </w:rPr>
              <w:t>soci</w:t>
            </w:r>
            <w:r w:rsidRPr="0031403C">
              <w:rPr>
                <w:spacing w:val="-1"/>
                <w:sz w:val="24"/>
                <w:szCs w:val="24"/>
              </w:rPr>
              <w:t>e</w:t>
            </w:r>
            <w:r w:rsidRPr="0031403C">
              <w:rPr>
                <w:spacing w:val="3"/>
                <w:sz w:val="24"/>
                <w:szCs w:val="24"/>
              </w:rPr>
              <w:t>t</w:t>
            </w:r>
            <w:r w:rsidRPr="0031403C">
              <w:rPr>
                <w:sz w:val="24"/>
                <w:szCs w:val="24"/>
              </w:rPr>
              <w:t>y</w:t>
            </w:r>
            <w:r w:rsidRPr="0031403C">
              <w:rPr>
                <w:spacing w:val="38"/>
                <w:sz w:val="24"/>
                <w:szCs w:val="24"/>
              </w:rPr>
              <w:t xml:space="preserve"> </w:t>
            </w:r>
            <w:r w:rsidRPr="0031403C">
              <w:rPr>
                <w:spacing w:val="-1"/>
                <w:sz w:val="24"/>
                <w:szCs w:val="24"/>
              </w:rPr>
              <w:t>a</w:t>
            </w:r>
            <w:r w:rsidRPr="0031403C">
              <w:rPr>
                <w:sz w:val="24"/>
                <w:szCs w:val="24"/>
              </w:rPr>
              <w:t>t</w:t>
            </w:r>
            <w:r w:rsidRPr="0031403C">
              <w:rPr>
                <w:spacing w:val="43"/>
                <w:sz w:val="24"/>
                <w:szCs w:val="24"/>
              </w:rPr>
              <w:t xml:space="preserve"> </w:t>
            </w:r>
            <w:r w:rsidRPr="0031403C">
              <w:rPr>
                <w:sz w:val="24"/>
                <w:szCs w:val="24"/>
              </w:rPr>
              <w:t>la</w:t>
            </w:r>
            <w:r w:rsidRPr="0031403C">
              <w:rPr>
                <w:spacing w:val="1"/>
                <w:sz w:val="24"/>
                <w:szCs w:val="24"/>
              </w:rPr>
              <w:t>r</w:t>
            </w:r>
            <w:r w:rsidRPr="0031403C">
              <w:rPr>
                <w:sz w:val="24"/>
                <w:szCs w:val="24"/>
              </w:rPr>
              <w:t>g</w:t>
            </w:r>
            <w:r w:rsidRPr="0031403C">
              <w:rPr>
                <w:spacing w:val="-1"/>
                <w:sz w:val="24"/>
                <w:szCs w:val="24"/>
              </w:rPr>
              <w:t>e</w:t>
            </w:r>
            <w:r w:rsidRPr="0031403C">
              <w:rPr>
                <w:sz w:val="24"/>
                <w:szCs w:val="24"/>
              </w:rPr>
              <w:t>,</w:t>
            </w:r>
            <w:r w:rsidRPr="0031403C">
              <w:rPr>
                <w:spacing w:val="43"/>
                <w:sz w:val="24"/>
                <w:szCs w:val="24"/>
              </w:rPr>
              <w:t xml:space="preserve"> </w:t>
            </w:r>
            <w:r w:rsidRPr="0031403C">
              <w:rPr>
                <w:spacing w:val="-1"/>
                <w:sz w:val="24"/>
                <w:szCs w:val="24"/>
              </w:rPr>
              <w:t>c</w:t>
            </w:r>
            <w:r w:rsidRPr="0031403C">
              <w:rPr>
                <w:sz w:val="24"/>
                <w:szCs w:val="24"/>
              </w:rPr>
              <w:t>om</w:t>
            </w:r>
            <w:r w:rsidRPr="0031403C">
              <w:rPr>
                <w:spacing w:val="1"/>
                <w:sz w:val="24"/>
                <w:szCs w:val="24"/>
              </w:rPr>
              <w:t>m</w:t>
            </w:r>
            <w:r w:rsidRPr="0031403C">
              <w:rPr>
                <w:sz w:val="24"/>
                <w:szCs w:val="24"/>
              </w:rPr>
              <w:t>unic</w:t>
            </w:r>
            <w:r w:rsidRPr="0031403C">
              <w:rPr>
                <w:spacing w:val="-1"/>
                <w:sz w:val="24"/>
                <w:szCs w:val="24"/>
              </w:rPr>
              <w:t>a</w:t>
            </w:r>
            <w:r w:rsidRPr="0031403C">
              <w:rPr>
                <w:sz w:val="24"/>
                <w:szCs w:val="24"/>
              </w:rPr>
              <w:t>t</w:t>
            </w:r>
            <w:r w:rsidRPr="0031403C">
              <w:rPr>
                <w:spacing w:val="1"/>
                <w:sz w:val="24"/>
                <w:szCs w:val="24"/>
              </w:rPr>
              <w:t>i</w:t>
            </w:r>
            <w:r w:rsidRPr="0031403C">
              <w:rPr>
                <w:sz w:val="24"/>
                <w:szCs w:val="24"/>
              </w:rPr>
              <w:t>on</w:t>
            </w:r>
            <w:r w:rsidRPr="0031403C">
              <w:rPr>
                <w:spacing w:val="45"/>
                <w:sz w:val="24"/>
                <w:szCs w:val="24"/>
              </w:rPr>
              <w:t xml:space="preserve"> </w:t>
            </w:r>
            <w:r w:rsidRPr="0031403C">
              <w:rPr>
                <w:sz w:val="24"/>
                <w:szCs w:val="24"/>
              </w:rPr>
              <w:t>such</w:t>
            </w:r>
            <w:r w:rsidRPr="0031403C">
              <w:rPr>
                <w:spacing w:val="42"/>
                <w:sz w:val="24"/>
                <w:szCs w:val="24"/>
              </w:rPr>
              <w:t xml:space="preserve"> </w:t>
            </w:r>
            <w:r w:rsidRPr="0031403C">
              <w:rPr>
                <w:spacing w:val="-1"/>
                <w:sz w:val="24"/>
                <w:szCs w:val="24"/>
              </w:rPr>
              <w:t>a</w:t>
            </w:r>
            <w:r w:rsidRPr="0031403C">
              <w:rPr>
                <w:sz w:val="24"/>
                <w:szCs w:val="24"/>
              </w:rPr>
              <w:t>s,</w:t>
            </w:r>
            <w:r w:rsidRPr="0031403C">
              <w:rPr>
                <w:spacing w:val="43"/>
                <w:sz w:val="24"/>
                <w:szCs w:val="24"/>
              </w:rPr>
              <w:t xml:space="preserve"> </w:t>
            </w:r>
            <w:r w:rsidRPr="0031403C">
              <w:rPr>
                <w:sz w:val="24"/>
                <w:szCs w:val="24"/>
              </w:rPr>
              <w:t>b</w:t>
            </w:r>
            <w:r w:rsidRPr="0031403C">
              <w:rPr>
                <w:spacing w:val="-1"/>
                <w:sz w:val="24"/>
                <w:szCs w:val="24"/>
              </w:rPr>
              <w:t>e</w:t>
            </w:r>
            <w:r w:rsidRPr="0031403C">
              <w:rPr>
                <w:sz w:val="24"/>
                <w:szCs w:val="24"/>
              </w:rPr>
              <w:t>ing</w:t>
            </w:r>
            <w:r w:rsidRPr="0031403C">
              <w:rPr>
                <w:spacing w:val="41"/>
                <w:sz w:val="24"/>
                <w:szCs w:val="24"/>
              </w:rPr>
              <w:t xml:space="preserve"> </w:t>
            </w:r>
            <w:r w:rsidRPr="0031403C">
              <w:rPr>
                <w:spacing w:val="-1"/>
                <w:sz w:val="24"/>
                <w:szCs w:val="24"/>
              </w:rPr>
              <w:t>a</w:t>
            </w:r>
            <w:r w:rsidRPr="0031403C">
              <w:rPr>
                <w:sz w:val="24"/>
                <w:szCs w:val="24"/>
              </w:rPr>
              <w:t>b</w:t>
            </w:r>
            <w:r w:rsidRPr="0031403C">
              <w:rPr>
                <w:spacing w:val="3"/>
                <w:sz w:val="24"/>
                <w:szCs w:val="24"/>
              </w:rPr>
              <w:t>l</w:t>
            </w:r>
            <w:r w:rsidRPr="0031403C">
              <w:rPr>
                <w:sz w:val="24"/>
                <w:szCs w:val="24"/>
              </w:rPr>
              <w:t>e</w:t>
            </w:r>
            <w:r w:rsidRPr="0031403C">
              <w:rPr>
                <w:spacing w:val="42"/>
                <w:sz w:val="24"/>
                <w:szCs w:val="24"/>
              </w:rPr>
              <w:t xml:space="preserve"> </w:t>
            </w:r>
            <w:r w:rsidRPr="0031403C">
              <w:rPr>
                <w:sz w:val="24"/>
                <w:szCs w:val="24"/>
              </w:rPr>
              <w:t>to</w:t>
            </w:r>
            <w:r w:rsidRPr="0031403C">
              <w:rPr>
                <w:spacing w:val="43"/>
                <w:sz w:val="24"/>
                <w:szCs w:val="24"/>
              </w:rPr>
              <w:t xml:space="preserve"> </w:t>
            </w:r>
            <w:r w:rsidRPr="0031403C">
              <w:rPr>
                <w:spacing w:val="-1"/>
                <w:sz w:val="24"/>
                <w:szCs w:val="24"/>
              </w:rPr>
              <w:t>c</w:t>
            </w:r>
            <w:r w:rsidRPr="0031403C">
              <w:rPr>
                <w:sz w:val="24"/>
                <w:szCs w:val="24"/>
              </w:rPr>
              <w:t>omp</w:t>
            </w:r>
            <w:r w:rsidRPr="0031403C">
              <w:rPr>
                <w:spacing w:val="2"/>
                <w:sz w:val="24"/>
                <w:szCs w:val="24"/>
              </w:rPr>
              <w:t>r</w:t>
            </w:r>
            <w:r w:rsidRPr="0031403C">
              <w:rPr>
                <w:spacing w:val="-1"/>
                <w:sz w:val="24"/>
                <w:szCs w:val="24"/>
              </w:rPr>
              <w:t>e</w:t>
            </w:r>
            <w:r w:rsidRPr="0031403C">
              <w:rPr>
                <w:sz w:val="24"/>
                <w:szCs w:val="24"/>
              </w:rPr>
              <w:t>h</w:t>
            </w:r>
            <w:r w:rsidRPr="0031403C">
              <w:rPr>
                <w:spacing w:val="-1"/>
                <w:sz w:val="24"/>
                <w:szCs w:val="24"/>
              </w:rPr>
              <w:t>e</w:t>
            </w:r>
            <w:r w:rsidRPr="0031403C">
              <w:rPr>
                <w:sz w:val="24"/>
                <w:szCs w:val="24"/>
              </w:rPr>
              <w:t>nd</w:t>
            </w:r>
            <w:r w:rsidRPr="0031403C">
              <w:rPr>
                <w:spacing w:val="43"/>
                <w:sz w:val="24"/>
                <w:szCs w:val="24"/>
              </w:rPr>
              <w:t xml:space="preserve"> </w:t>
            </w:r>
            <w:r w:rsidRPr="0031403C">
              <w:rPr>
                <w:spacing w:val="-1"/>
                <w:sz w:val="24"/>
                <w:szCs w:val="24"/>
              </w:rPr>
              <w:t>a</w:t>
            </w:r>
            <w:r w:rsidRPr="0031403C">
              <w:rPr>
                <w:sz w:val="24"/>
                <w:szCs w:val="24"/>
              </w:rPr>
              <w:t>nd</w:t>
            </w:r>
            <w:r w:rsidRPr="0031403C">
              <w:rPr>
                <w:spacing w:val="43"/>
                <w:sz w:val="24"/>
                <w:szCs w:val="24"/>
              </w:rPr>
              <w:t xml:space="preserve"> </w:t>
            </w:r>
            <w:r w:rsidRPr="0031403C">
              <w:rPr>
                <w:sz w:val="24"/>
                <w:szCs w:val="24"/>
              </w:rPr>
              <w:t>w</w:t>
            </w:r>
            <w:r w:rsidRPr="0031403C">
              <w:rPr>
                <w:spacing w:val="-1"/>
                <w:sz w:val="24"/>
                <w:szCs w:val="24"/>
              </w:rPr>
              <w:t>r</w:t>
            </w:r>
            <w:r w:rsidRPr="0031403C">
              <w:rPr>
                <w:sz w:val="24"/>
                <w:szCs w:val="24"/>
              </w:rPr>
              <w:t>i</w:t>
            </w:r>
            <w:r w:rsidRPr="0031403C">
              <w:rPr>
                <w:spacing w:val="1"/>
                <w:sz w:val="24"/>
                <w:szCs w:val="24"/>
              </w:rPr>
              <w:t>t</w:t>
            </w:r>
            <w:r w:rsidRPr="0031403C">
              <w:rPr>
                <w:sz w:val="24"/>
                <w:szCs w:val="24"/>
              </w:rPr>
              <w:t>e</w:t>
            </w:r>
          </w:p>
          <w:p w:rsidR="00172B9D" w:rsidRPr="0031403C" w:rsidRDefault="00172B9D" w:rsidP="00172B9D">
            <w:pPr>
              <w:widowControl w:val="0"/>
              <w:autoSpaceDE w:val="0"/>
              <w:autoSpaceDN w:val="0"/>
              <w:adjustRightInd w:val="0"/>
              <w:spacing w:before="9" w:line="130" w:lineRule="exact"/>
              <w:jc w:val="both"/>
              <w:rPr>
                <w:sz w:val="13"/>
                <w:szCs w:val="13"/>
              </w:rPr>
            </w:pPr>
          </w:p>
          <w:p w:rsidR="00172B9D" w:rsidRPr="0031403C" w:rsidRDefault="00172B9D" w:rsidP="00172B9D">
            <w:pPr>
              <w:widowControl w:val="0"/>
              <w:autoSpaceDE w:val="0"/>
              <w:autoSpaceDN w:val="0"/>
              <w:adjustRightInd w:val="0"/>
              <w:spacing w:line="359" w:lineRule="auto"/>
              <w:ind w:left="102" w:right="67"/>
              <w:jc w:val="both"/>
              <w:rPr>
                <w:sz w:val="24"/>
                <w:szCs w:val="24"/>
              </w:rPr>
            </w:pPr>
            <w:r w:rsidRPr="0031403C">
              <w:rPr>
                <w:spacing w:val="-1"/>
                <w:sz w:val="24"/>
                <w:szCs w:val="24"/>
              </w:rPr>
              <w:t>e</w:t>
            </w:r>
            <w:r w:rsidRPr="0031403C">
              <w:rPr>
                <w:sz w:val="24"/>
                <w:szCs w:val="24"/>
              </w:rPr>
              <w:t>f</w:t>
            </w:r>
            <w:r w:rsidRPr="0031403C">
              <w:rPr>
                <w:spacing w:val="-1"/>
                <w:sz w:val="24"/>
                <w:szCs w:val="24"/>
              </w:rPr>
              <w:t>f</w:t>
            </w:r>
            <w:r w:rsidRPr="0031403C">
              <w:rPr>
                <w:spacing w:val="1"/>
                <w:sz w:val="24"/>
                <w:szCs w:val="24"/>
              </w:rPr>
              <w:t>e</w:t>
            </w:r>
            <w:r w:rsidRPr="0031403C">
              <w:rPr>
                <w:spacing w:val="-1"/>
                <w:sz w:val="24"/>
                <w:szCs w:val="24"/>
              </w:rPr>
              <w:t>c</w:t>
            </w:r>
            <w:r w:rsidRPr="0031403C">
              <w:rPr>
                <w:sz w:val="24"/>
                <w:szCs w:val="24"/>
              </w:rPr>
              <w:t>t</w:t>
            </w:r>
            <w:r w:rsidRPr="0031403C">
              <w:rPr>
                <w:spacing w:val="1"/>
                <w:sz w:val="24"/>
                <w:szCs w:val="24"/>
              </w:rPr>
              <w:t>i</w:t>
            </w:r>
            <w:r w:rsidRPr="0031403C">
              <w:rPr>
                <w:sz w:val="24"/>
                <w:szCs w:val="24"/>
              </w:rPr>
              <w:t>ve</w:t>
            </w:r>
            <w:r w:rsidRPr="0031403C">
              <w:rPr>
                <w:spacing w:val="49"/>
                <w:sz w:val="24"/>
                <w:szCs w:val="24"/>
              </w:rPr>
              <w:t xml:space="preserve"> </w:t>
            </w:r>
            <w:r w:rsidRPr="0031403C">
              <w:rPr>
                <w:spacing w:val="1"/>
                <w:sz w:val="24"/>
                <w:szCs w:val="24"/>
              </w:rPr>
              <w:t>r</w:t>
            </w:r>
            <w:r w:rsidRPr="0031403C">
              <w:rPr>
                <w:spacing w:val="-1"/>
                <w:sz w:val="24"/>
                <w:szCs w:val="24"/>
              </w:rPr>
              <w:t>e</w:t>
            </w:r>
            <w:r w:rsidRPr="0031403C">
              <w:rPr>
                <w:sz w:val="24"/>
                <w:szCs w:val="24"/>
              </w:rPr>
              <w:t xml:space="preserve">ports  </w:t>
            </w:r>
            <w:r w:rsidRPr="0031403C">
              <w:rPr>
                <w:spacing w:val="-1"/>
                <w:sz w:val="24"/>
                <w:szCs w:val="24"/>
              </w:rPr>
              <w:t>a</w:t>
            </w:r>
            <w:r w:rsidRPr="0031403C">
              <w:rPr>
                <w:sz w:val="24"/>
                <w:szCs w:val="24"/>
              </w:rPr>
              <w:t xml:space="preserve">nd </w:t>
            </w:r>
            <w:r w:rsidRPr="0031403C">
              <w:rPr>
                <w:spacing w:val="2"/>
                <w:sz w:val="24"/>
                <w:szCs w:val="24"/>
              </w:rPr>
              <w:t xml:space="preserve"> </w:t>
            </w:r>
            <w:r w:rsidRPr="0031403C">
              <w:rPr>
                <w:sz w:val="24"/>
                <w:szCs w:val="24"/>
              </w:rPr>
              <w:t>d</w:t>
            </w:r>
            <w:r w:rsidRPr="0031403C">
              <w:rPr>
                <w:spacing w:val="1"/>
                <w:sz w:val="24"/>
                <w:szCs w:val="24"/>
              </w:rPr>
              <w:t>e</w:t>
            </w:r>
            <w:r w:rsidRPr="0031403C">
              <w:rPr>
                <w:sz w:val="24"/>
                <w:szCs w:val="24"/>
              </w:rPr>
              <w:t>si</w:t>
            </w:r>
            <w:r w:rsidRPr="0031403C">
              <w:rPr>
                <w:spacing w:val="-2"/>
                <w:sz w:val="24"/>
                <w:szCs w:val="24"/>
              </w:rPr>
              <w:t>g</w:t>
            </w:r>
            <w:r w:rsidRPr="0031403C">
              <w:rPr>
                <w:sz w:val="24"/>
                <w:szCs w:val="24"/>
              </w:rPr>
              <w:t>n  do</w:t>
            </w:r>
            <w:r w:rsidRPr="0031403C">
              <w:rPr>
                <w:spacing w:val="-1"/>
                <w:sz w:val="24"/>
                <w:szCs w:val="24"/>
              </w:rPr>
              <w:t>c</w:t>
            </w:r>
            <w:r w:rsidRPr="0031403C">
              <w:rPr>
                <w:sz w:val="24"/>
                <w:szCs w:val="24"/>
              </w:rPr>
              <w:t>u</w:t>
            </w:r>
            <w:r w:rsidRPr="0031403C">
              <w:rPr>
                <w:spacing w:val="3"/>
                <w:sz w:val="24"/>
                <w:szCs w:val="24"/>
              </w:rPr>
              <w:t>m</w:t>
            </w:r>
            <w:r w:rsidRPr="0031403C">
              <w:rPr>
                <w:spacing w:val="-1"/>
                <w:sz w:val="24"/>
                <w:szCs w:val="24"/>
              </w:rPr>
              <w:t>e</w:t>
            </w:r>
            <w:r w:rsidRPr="0031403C">
              <w:rPr>
                <w:sz w:val="24"/>
                <w:szCs w:val="24"/>
              </w:rPr>
              <w:t>ntati</w:t>
            </w:r>
            <w:r w:rsidRPr="0031403C">
              <w:rPr>
                <w:spacing w:val="4"/>
                <w:sz w:val="24"/>
                <w:szCs w:val="24"/>
              </w:rPr>
              <w:t>o</w:t>
            </w:r>
            <w:r w:rsidRPr="0031403C">
              <w:rPr>
                <w:sz w:val="24"/>
                <w:szCs w:val="24"/>
              </w:rPr>
              <w:t>n,  m</w:t>
            </w:r>
            <w:r w:rsidRPr="0031403C">
              <w:rPr>
                <w:spacing w:val="2"/>
                <w:sz w:val="24"/>
                <w:szCs w:val="24"/>
              </w:rPr>
              <w:t>a</w:t>
            </w:r>
            <w:r w:rsidRPr="0031403C">
              <w:rPr>
                <w:sz w:val="24"/>
                <w:szCs w:val="24"/>
              </w:rPr>
              <w:t>ke</w:t>
            </w:r>
            <w:r w:rsidRPr="0031403C">
              <w:rPr>
                <w:spacing w:val="49"/>
                <w:sz w:val="24"/>
                <w:szCs w:val="24"/>
              </w:rPr>
              <w:t xml:space="preserve"> </w:t>
            </w:r>
            <w:r w:rsidRPr="0031403C">
              <w:rPr>
                <w:spacing w:val="-1"/>
                <w:sz w:val="24"/>
                <w:szCs w:val="24"/>
              </w:rPr>
              <w:t>e</w:t>
            </w:r>
            <w:r w:rsidRPr="0031403C">
              <w:rPr>
                <w:spacing w:val="1"/>
                <w:sz w:val="24"/>
                <w:szCs w:val="24"/>
              </w:rPr>
              <w:t>f</w:t>
            </w:r>
            <w:r w:rsidRPr="0031403C">
              <w:rPr>
                <w:sz w:val="24"/>
                <w:szCs w:val="24"/>
              </w:rPr>
              <w:t>f</w:t>
            </w:r>
            <w:r w:rsidRPr="0031403C">
              <w:rPr>
                <w:spacing w:val="-2"/>
                <w:sz w:val="24"/>
                <w:szCs w:val="24"/>
              </w:rPr>
              <w:t>e</w:t>
            </w:r>
            <w:r w:rsidRPr="0031403C">
              <w:rPr>
                <w:spacing w:val="-1"/>
                <w:sz w:val="24"/>
                <w:szCs w:val="24"/>
              </w:rPr>
              <w:t>c</w:t>
            </w:r>
            <w:r w:rsidRPr="0031403C">
              <w:rPr>
                <w:sz w:val="24"/>
                <w:szCs w:val="24"/>
              </w:rPr>
              <w:t>t</w:t>
            </w:r>
            <w:r w:rsidRPr="0031403C">
              <w:rPr>
                <w:spacing w:val="1"/>
                <w:sz w:val="24"/>
                <w:szCs w:val="24"/>
              </w:rPr>
              <w:t>i</w:t>
            </w:r>
            <w:r w:rsidRPr="0031403C">
              <w:rPr>
                <w:sz w:val="24"/>
                <w:szCs w:val="24"/>
              </w:rPr>
              <w:t xml:space="preserve">ve </w:t>
            </w:r>
            <w:r w:rsidRPr="0031403C">
              <w:rPr>
                <w:spacing w:val="1"/>
                <w:sz w:val="24"/>
                <w:szCs w:val="24"/>
              </w:rPr>
              <w:t xml:space="preserve"> </w:t>
            </w:r>
            <w:r w:rsidRPr="0031403C">
              <w:rPr>
                <w:sz w:val="24"/>
                <w:szCs w:val="24"/>
              </w:rPr>
              <w:t>p</w:t>
            </w:r>
            <w:r w:rsidRPr="0031403C">
              <w:rPr>
                <w:spacing w:val="-1"/>
                <w:sz w:val="24"/>
                <w:szCs w:val="24"/>
              </w:rPr>
              <w:t>re</w:t>
            </w:r>
            <w:r w:rsidRPr="0031403C">
              <w:rPr>
                <w:spacing w:val="2"/>
                <w:sz w:val="24"/>
                <w:szCs w:val="24"/>
              </w:rPr>
              <w:t>s</w:t>
            </w:r>
            <w:r w:rsidRPr="0031403C">
              <w:rPr>
                <w:spacing w:val="-1"/>
                <w:sz w:val="24"/>
                <w:szCs w:val="24"/>
              </w:rPr>
              <w:t>e</w:t>
            </w:r>
            <w:r w:rsidRPr="0031403C">
              <w:rPr>
                <w:sz w:val="24"/>
                <w:szCs w:val="24"/>
              </w:rPr>
              <w:t xml:space="preserve">ntations,  </w:t>
            </w:r>
            <w:r w:rsidRPr="0031403C">
              <w:rPr>
                <w:spacing w:val="-1"/>
                <w:sz w:val="24"/>
                <w:szCs w:val="24"/>
              </w:rPr>
              <w:t>a</w:t>
            </w:r>
            <w:r w:rsidRPr="0031403C">
              <w:rPr>
                <w:sz w:val="24"/>
                <w:szCs w:val="24"/>
              </w:rPr>
              <w:t xml:space="preserve">nd </w:t>
            </w:r>
            <w:r w:rsidRPr="0031403C">
              <w:rPr>
                <w:spacing w:val="2"/>
                <w:sz w:val="24"/>
                <w:szCs w:val="24"/>
              </w:rPr>
              <w:t xml:space="preserve"> </w:t>
            </w:r>
            <w:r w:rsidRPr="0031403C">
              <w:rPr>
                <w:spacing w:val="-2"/>
                <w:sz w:val="24"/>
                <w:szCs w:val="24"/>
              </w:rPr>
              <w:t>g</w:t>
            </w:r>
            <w:r w:rsidRPr="0031403C">
              <w:rPr>
                <w:sz w:val="24"/>
                <w:szCs w:val="24"/>
              </w:rPr>
              <w:t xml:space="preserve">ive </w:t>
            </w:r>
            <w:r w:rsidRPr="0031403C">
              <w:rPr>
                <w:spacing w:val="2"/>
                <w:sz w:val="24"/>
                <w:szCs w:val="24"/>
              </w:rPr>
              <w:t xml:space="preserve"> </w:t>
            </w:r>
            <w:r w:rsidRPr="0031403C">
              <w:rPr>
                <w:spacing w:val="-1"/>
                <w:sz w:val="24"/>
                <w:szCs w:val="24"/>
              </w:rPr>
              <w:t>a</w:t>
            </w:r>
            <w:r w:rsidRPr="0031403C">
              <w:rPr>
                <w:sz w:val="24"/>
                <w:szCs w:val="24"/>
              </w:rPr>
              <w:t>nd r</w:t>
            </w:r>
            <w:r w:rsidRPr="0031403C">
              <w:rPr>
                <w:spacing w:val="-2"/>
                <w:sz w:val="24"/>
                <w:szCs w:val="24"/>
              </w:rPr>
              <w:t>e</w:t>
            </w:r>
            <w:r w:rsidRPr="0031403C">
              <w:rPr>
                <w:spacing w:val="-1"/>
                <w:sz w:val="24"/>
                <w:szCs w:val="24"/>
              </w:rPr>
              <w:t>ce</w:t>
            </w:r>
            <w:r w:rsidRPr="0031403C">
              <w:rPr>
                <w:sz w:val="24"/>
                <w:szCs w:val="24"/>
              </w:rPr>
              <w:t>i</w:t>
            </w:r>
            <w:r w:rsidRPr="0031403C">
              <w:rPr>
                <w:spacing w:val="3"/>
                <w:sz w:val="24"/>
                <w:szCs w:val="24"/>
              </w:rPr>
              <w:t>v</w:t>
            </w:r>
            <w:r w:rsidRPr="0031403C">
              <w:rPr>
                <w:sz w:val="24"/>
                <w:szCs w:val="24"/>
              </w:rPr>
              <w:t>e</w:t>
            </w:r>
            <w:r w:rsidRPr="0031403C">
              <w:rPr>
                <w:spacing w:val="-1"/>
                <w:sz w:val="24"/>
                <w:szCs w:val="24"/>
              </w:rPr>
              <w:t xml:space="preserve"> c</w:t>
            </w:r>
            <w:r w:rsidRPr="0031403C">
              <w:rPr>
                <w:sz w:val="24"/>
                <w:szCs w:val="24"/>
              </w:rPr>
              <w:t>l</w:t>
            </w:r>
            <w:r w:rsidRPr="0031403C">
              <w:rPr>
                <w:spacing w:val="2"/>
                <w:sz w:val="24"/>
                <w:szCs w:val="24"/>
              </w:rPr>
              <w:t>e</w:t>
            </w:r>
            <w:r w:rsidRPr="0031403C">
              <w:rPr>
                <w:spacing w:val="-1"/>
                <w:sz w:val="24"/>
                <w:szCs w:val="24"/>
              </w:rPr>
              <w:t>a</w:t>
            </w:r>
            <w:r w:rsidRPr="0031403C">
              <w:rPr>
                <w:sz w:val="24"/>
                <w:szCs w:val="24"/>
              </w:rPr>
              <w:t>r instru</w:t>
            </w:r>
            <w:r w:rsidRPr="0031403C">
              <w:rPr>
                <w:spacing w:val="-1"/>
                <w:sz w:val="24"/>
                <w:szCs w:val="24"/>
              </w:rPr>
              <w:t>c</w:t>
            </w:r>
            <w:r w:rsidRPr="0031403C">
              <w:rPr>
                <w:sz w:val="24"/>
                <w:szCs w:val="24"/>
              </w:rPr>
              <w:t>t</w:t>
            </w:r>
            <w:r w:rsidRPr="0031403C">
              <w:rPr>
                <w:spacing w:val="1"/>
                <w:sz w:val="24"/>
                <w:szCs w:val="24"/>
              </w:rPr>
              <w:t>i</w:t>
            </w:r>
            <w:r w:rsidRPr="0031403C">
              <w:rPr>
                <w:sz w:val="24"/>
                <w:szCs w:val="24"/>
              </w:rPr>
              <w:t>on</w:t>
            </w:r>
            <w:r w:rsidRPr="0031403C">
              <w:rPr>
                <w:spacing w:val="2"/>
                <w:sz w:val="24"/>
                <w:szCs w:val="24"/>
              </w:rPr>
              <w:t>s</w:t>
            </w:r>
            <w:r w:rsidRPr="0031403C">
              <w:rPr>
                <w:sz w:val="24"/>
                <w:szCs w:val="24"/>
              </w:rPr>
              <w:t>.</w:t>
            </w:r>
          </w:p>
        </w:tc>
      </w:tr>
      <w:tr w:rsidR="00172B9D" w:rsidRPr="0031403C" w:rsidTr="00172B9D">
        <w:trPr>
          <w:trHeight w:hRule="exact" w:val="1640"/>
        </w:trPr>
        <w:tc>
          <w:tcPr>
            <w:tcW w:w="1037" w:type="dxa"/>
            <w:tcBorders>
              <w:top w:val="single" w:sz="4" w:space="0" w:color="000000"/>
              <w:left w:val="single" w:sz="4" w:space="0" w:color="000000"/>
              <w:bottom w:val="single" w:sz="4" w:space="0" w:color="000000"/>
              <w:right w:val="single" w:sz="4" w:space="0" w:color="000000"/>
            </w:tcBorders>
          </w:tcPr>
          <w:p w:rsidR="00172B9D" w:rsidRPr="0031403C" w:rsidRDefault="00172B9D" w:rsidP="00172B9D">
            <w:pPr>
              <w:widowControl w:val="0"/>
              <w:autoSpaceDE w:val="0"/>
              <w:autoSpaceDN w:val="0"/>
              <w:adjustRightInd w:val="0"/>
              <w:spacing w:line="200" w:lineRule="exact"/>
            </w:pPr>
          </w:p>
          <w:p w:rsidR="00172B9D" w:rsidRPr="0031403C" w:rsidRDefault="00172B9D" w:rsidP="00172B9D">
            <w:pPr>
              <w:widowControl w:val="0"/>
              <w:autoSpaceDE w:val="0"/>
              <w:autoSpaceDN w:val="0"/>
              <w:adjustRightInd w:val="0"/>
              <w:spacing w:line="200" w:lineRule="exact"/>
            </w:pPr>
          </w:p>
          <w:p w:rsidR="00172B9D" w:rsidRPr="0031403C" w:rsidRDefault="00172B9D" w:rsidP="00172B9D">
            <w:pPr>
              <w:widowControl w:val="0"/>
              <w:autoSpaceDE w:val="0"/>
              <w:autoSpaceDN w:val="0"/>
              <w:adjustRightInd w:val="0"/>
              <w:spacing w:before="20" w:line="200" w:lineRule="exact"/>
            </w:pPr>
          </w:p>
          <w:p w:rsidR="00172B9D" w:rsidRPr="0031403C" w:rsidRDefault="00172B9D" w:rsidP="00172B9D">
            <w:pPr>
              <w:widowControl w:val="0"/>
              <w:autoSpaceDE w:val="0"/>
              <w:autoSpaceDN w:val="0"/>
              <w:adjustRightInd w:val="0"/>
              <w:ind w:left="340" w:right="340"/>
              <w:jc w:val="center"/>
              <w:rPr>
                <w:sz w:val="24"/>
                <w:szCs w:val="24"/>
              </w:rPr>
            </w:pPr>
            <w:r w:rsidRPr="0031403C">
              <w:rPr>
                <w:b/>
                <w:bCs/>
                <w:sz w:val="24"/>
                <w:szCs w:val="24"/>
              </w:rPr>
              <w:t>11</w:t>
            </w:r>
          </w:p>
        </w:tc>
        <w:tc>
          <w:tcPr>
            <w:tcW w:w="9449" w:type="dxa"/>
            <w:tcBorders>
              <w:top w:val="single" w:sz="4" w:space="0" w:color="000000"/>
              <w:left w:val="single" w:sz="4" w:space="0" w:color="000000"/>
              <w:bottom w:val="single" w:sz="4" w:space="0" w:color="000000"/>
              <w:right w:val="single" w:sz="4" w:space="0" w:color="000000"/>
            </w:tcBorders>
          </w:tcPr>
          <w:p w:rsidR="00172B9D" w:rsidRPr="0031403C" w:rsidRDefault="00172B9D" w:rsidP="00172B9D">
            <w:pPr>
              <w:widowControl w:val="0"/>
              <w:autoSpaceDE w:val="0"/>
              <w:autoSpaceDN w:val="0"/>
              <w:adjustRightInd w:val="0"/>
              <w:spacing w:line="274" w:lineRule="exact"/>
              <w:ind w:left="102" w:right="4881"/>
              <w:jc w:val="both"/>
              <w:rPr>
                <w:sz w:val="24"/>
                <w:szCs w:val="24"/>
              </w:rPr>
            </w:pPr>
            <w:r w:rsidRPr="0031403C">
              <w:rPr>
                <w:b/>
                <w:bCs/>
                <w:spacing w:val="-3"/>
                <w:sz w:val="24"/>
                <w:szCs w:val="24"/>
              </w:rPr>
              <w:t>P</w:t>
            </w:r>
            <w:r w:rsidRPr="0031403C">
              <w:rPr>
                <w:b/>
                <w:bCs/>
                <w:sz w:val="24"/>
                <w:szCs w:val="24"/>
              </w:rPr>
              <w:t>O11 :</w:t>
            </w:r>
            <w:r w:rsidRPr="0031403C">
              <w:rPr>
                <w:b/>
                <w:bCs/>
                <w:spacing w:val="2"/>
                <w:sz w:val="24"/>
                <w:szCs w:val="24"/>
              </w:rPr>
              <w:t xml:space="preserve"> </w:t>
            </w:r>
            <w:r w:rsidRPr="0031403C">
              <w:rPr>
                <w:b/>
                <w:bCs/>
                <w:sz w:val="24"/>
                <w:szCs w:val="24"/>
              </w:rPr>
              <w:t>P</w:t>
            </w:r>
            <w:r w:rsidRPr="0031403C">
              <w:rPr>
                <w:b/>
                <w:bCs/>
                <w:spacing w:val="-1"/>
                <w:sz w:val="24"/>
                <w:szCs w:val="24"/>
              </w:rPr>
              <w:t>r</w:t>
            </w:r>
            <w:r w:rsidRPr="0031403C">
              <w:rPr>
                <w:b/>
                <w:bCs/>
                <w:sz w:val="24"/>
                <w:szCs w:val="24"/>
              </w:rPr>
              <w:t>o</w:t>
            </w:r>
            <w:r w:rsidRPr="0031403C">
              <w:rPr>
                <w:b/>
                <w:bCs/>
                <w:spacing w:val="-1"/>
                <w:sz w:val="24"/>
                <w:szCs w:val="24"/>
              </w:rPr>
              <w:t>j</w:t>
            </w:r>
            <w:r w:rsidRPr="0031403C">
              <w:rPr>
                <w:b/>
                <w:bCs/>
                <w:spacing w:val="1"/>
                <w:sz w:val="24"/>
                <w:szCs w:val="24"/>
              </w:rPr>
              <w:t>e</w:t>
            </w:r>
            <w:r w:rsidRPr="0031403C">
              <w:rPr>
                <w:b/>
                <w:bCs/>
                <w:spacing w:val="-1"/>
                <w:sz w:val="24"/>
                <w:szCs w:val="24"/>
              </w:rPr>
              <w:t>c</w:t>
            </w:r>
            <w:r w:rsidRPr="0031403C">
              <w:rPr>
                <w:b/>
                <w:bCs/>
                <w:sz w:val="24"/>
                <w:szCs w:val="24"/>
              </w:rPr>
              <w:t>t</w:t>
            </w:r>
            <w:r w:rsidRPr="0031403C">
              <w:rPr>
                <w:b/>
                <w:bCs/>
                <w:spacing w:val="1"/>
                <w:sz w:val="24"/>
                <w:szCs w:val="24"/>
              </w:rPr>
              <w:t xml:space="preserve"> </w:t>
            </w:r>
            <w:r w:rsidRPr="0031403C">
              <w:rPr>
                <w:b/>
                <w:bCs/>
                <w:spacing w:val="-3"/>
                <w:sz w:val="24"/>
                <w:szCs w:val="24"/>
              </w:rPr>
              <w:t>m</w:t>
            </w:r>
            <w:r w:rsidRPr="0031403C">
              <w:rPr>
                <w:b/>
                <w:bCs/>
                <w:sz w:val="24"/>
                <w:szCs w:val="24"/>
              </w:rPr>
              <w:t>a</w:t>
            </w:r>
            <w:r w:rsidRPr="0031403C">
              <w:rPr>
                <w:b/>
                <w:bCs/>
                <w:spacing w:val="1"/>
                <w:sz w:val="24"/>
                <w:szCs w:val="24"/>
              </w:rPr>
              <w:t>n</w:t>
            </w:r>
            <w:r w:rsidRPr="0031403C">
              <w:rPr>
                <w:b/>
                <w:bCs/>
                <w:sz w:val="24"/>
                <w:szCs w:val="24"/>
              </w:rPr>
              <w:t>ag</w:t>
            </w:r>
            <w:r w:rsidRPr="0031403C">
              <w:rPr>
                <w:b/>
                <w:bCs/>
                <w:spacing w:val="1"/>
                <w:sz w:val="24"/>
                <w:szCs w:val="24"/>
              </w:rPr>
              <w:t>e</w:t>
            </w:r>
            <w:r w:rsidRPr="0031403C">
              <w:rPr>
                <w:b/>
                <w:bCs/>
                <w:spacing w:val="-1"/>
                <w:sz w:val="24"/>
                <w:szCs w:val="24"/>
              </w:rPr>
              <w:t>me</w:t>
            </w:r>
            <w:r w:rsidRPr="0031403C">
              <w:rPr>
                <w:b/>
                <w:bCs/>
                <w:spacing w:val="1"/>
                <w:sz w:val="24"/>
                <w:szCs w:val="24"/>
              </w:rPr>
              <w:t>n</w:t>
            </w:r>
            <w:r w:rsidRPr="0031403C">
              <w:rPr>
                <w:b/>
                <w:bCs/>
                <w:sz w:val="24"/>
                <w:szCs w:val="24"/>
              </w:rPr>
              <w:t>t and</w:t>
            </w:r>
            <w:r w:rsidRPr="0031403C">
              <w:rPr>
                <w:b/>
                <w:bCs/>
                <w:spacing w:val="1"/>
                <w:sz w:val="24"/>
                <w:szCs w:val="24"/>
              </w:rPr>
              <w:t xml:space="preserve"> f</w:t>
            </w:r>
            <w:r w:rsidRPr="0031403C">
              <w:rPr>
                <w:b/>
                <w:bCs/>
                <w:sz w:val="24"/>
                <w:szCs w:val="24"/>
              </w:rPr>
              <w:t>i</w:t>
            </w:r>
            <w:r w:rsidRPr="0031403C">
              <w:rPr>
                <w:b/>
                <w:bCs/>
                <w:spacing w:val="1"/>
                <w:sz w:val="24"/>
                <w:szCs w:val="24"/>
              </w:rPr>
              <w:t>n</w:t>
            </w:r>
            <w:r w:rsidRPr="0031403C">
              <w:rPr>
                <w:b/>
                <w:bCs/>
                <w:spacing w:val="-2"/>
                <w:sz w:val="24"/>
                <w:szCs w:val="24"/>
              </w:rPr>
              <w:t>a</w:t>
            </w:r>
            <w:r w:rsidRPr="0031403C">
              <w:rPr>
                <w:b/>
                <w:bCs/>
                <w:spacing w:val="1"/>
                <w:sz w:val="24"/>
                <w:szCs w:val="24"/>
              </w:rPr>
              <w:t>n</w:t>
            </w:r>
            <w:r w:rsidRPr="0031403C">
              <w:rPr>
                <w:b/>
                <w:bCs/>
                <w:spacing w:val="-1"/>
                <w:sz w:val="24"/>
                <w:szCs w:val="24"/>
              </w:rPr>
              <w:t>c</w:t>
            </w:r>
            <w:r w:rsidRPr="0031403C">
              <w:rPr>
                <w:b/>
                <w:bCs/>
                <w:sz w:val="24"/>
                <w:szCs w:val="24"/>
              </w:rPr>
              <w:t>e</w:t>
            </w:r>
          </w:p>
          <w:p w:rsidR="00172B9D" w:rsidRPr="0031403C" w:rsidRDefault="00172B9D" w:rsidP="00172B9D">
            <w:pPr>
              <w:widowControl w:val="0"/>
              <w:autoSpaceDE w:val="0"/>
              <w:autoSpaceDN w:val="0"/>
              <w:adjustRightInd w:val="0"/>
              <w:spacing w:before="2" w:line="130" w:lineRule="exact"/>
              <w:rPr>
                <w:sz w:val="13"/>
                <w:szCs w:val="13"/>
              </w:rPr>
            </w:pPr>
          </w:p>
          <w:p w:rsidR="00172B9D" w:rsidRPr="0031403C" w:rsidRDefault="00172B9D" w:rsidP="00172B9D">
            <w:pPr>
              <w:widowControl w:val="0"/>
              <w:autoSpaceDE w:val="0"/>
              <w:autoSpaceDN w:val="0"/>
              <w:adjustRightInd w:val="0"/>
              <w:spacing w:line="360" w:lineRule="auto"/>
              <w:ind w:left="102" w:right="63"/>
              <w:jc w:val="both"/>
              <w:rPr>
                <w:sz w:val="24"/>
                <w:szCs w:val="24"/>
              </w:rPr>
            </w:pPr>
            <w:r w:rsidRPr="0031403C">
              <w:rPr>
                <w:sz w:val="24"/>
                <w:szCs w:val="24"/>
              </w:rPr>
              <w:t>D</w:t>
            </w:r>
            <w:r w:rsidRPr="0031403C">
              <w:rPr>
                <w:spacing w:val="-1"/>
                <w:sz w:val="24"/>
                <w:szCs w:val="24"/>
              </w:rPr>
              <w:t>e</w:t>
            </w:r>
            <w:r w:rsidRPr="0031403C">
              <w:rPr>
                <w:sz w:val="24"/>
                <w:szCs w:val="24"/>
              </w:rPr>
              <w:t>monstr</w:t>
            </w:r>
            <w:r w:rsidRPr="0031403C">
              <w:rPr>
                <w:spacing w:val="-1"/>
                <w:sz w:val="24"/>
                <w:szCs w:val="24"/>
              </w:rPr>
              <w:t>a</w:t>
            </w:r>
            <w:r w:rsidRPr="0031403C">
              <w:rPr>
                <w:sz w:val="24"/>
                <w:szCs w:val="24"/>
              </w:rPr>
              <w:t>te</w:t>
            </w:r>
            <w:r w:rsidRPr="0031403C">
              <w:rPr>
                <w:spacing w:val="23"/>
                <w:sz w:val="24"/>
                <w:szCs w:val="24"/>
              </w:rPr>
              <w:t xml:space="preserve"> </w:t>
            </w:r>
            <w:r w:rsidRPr="0031403C">
              <w:rPr>
                <w:sz w:val="24"/>
                <w:szCs w:val="24"/>
              </w:rPr>
              <w:t>knowl</w:t>
            </w:r>
            <w:r w:rsidRPr="0031403C">
              <w:rPr>
                <w:spacing w:val="-1"/>
                <w:sz w:val="24"/>
                <w:szCs w:val="24"/>
              </w:rPr>
              <w:t>e</w:t>
            </w:r>
            <w:r w:rsidRPr="0031403C">
              <w:rPr>
                <w:spacing w:val="2"/>
                <w:sz w:val="24"/>
                <w:szCs w:val="24"/>
              </w:rPr>
              <w:t>d</w:t>
            </w:r>
            <w:r w:rsidRPr="0031403C">
              <w:rPr>
                <w:spacing w:val="-2"/>
                <w:sz w:val="24"/>
                <w:szCs w:val="24"/>
              </w:rPr>
              <w:t>g</w:t>
            </w:r>
            <w:r w:rsidRPr="0031403C">
              <w:rPr>
                <w:sz w:val="24"/>
                <w:szCs w:val="24"/>
              </w:rPr>
              <w:t>e</w:t>
            </w:r>
            <w:r w:rsidRPr="0031403C">
              <w:rPr>
                <w:spacing w:val="26"/>
                <w:sz w:val="24"/>
                <w:szCs w:val="24"/>
              </w:rPr>
              <w:t xml:space="preserve"> </w:t>
            </w:r>
            <w:r w:rsidRPr="0031403C">
              <w:rPr>
                <w:spacing w:val="-1"/>
                <w:sz w:val="24"/>
                <w:szCs w:val="24"/>
              </w:rPr>
              <w:t>a</w:t>
            </w:r>
            <w:r w:rsidRPr="0031403C">
              <w:rPr>
                <w:sz w:val="24"/>
                <w:szCs w:val="24"/>
              </w:rPr>
              <w:t>nd</w:t>
            </w:r>
            <w:r w:rsidRPr="0031403C">
              <w:rPr>
                <w:spacing w:val="24"/>
                <w:sz w:val="24"/>
                <w:szCs w:val="24"/>
              </w:rPr>
              <w:t xml:space="preserve"> </w:t>
            </w:r>
            <w:r w:rsidRPr="0031403C">
              <w:rPr>
                <w:sz w:val="24"/>
                <w:szCs w:val="24"/>
              </w:rPr>
              <w:t>und</w:t>
            </w:r>
            <w:r w:rsidRPr="0031403C">
              <w:rPr>
                <w:spacing w:val="-1"/>
                <w:sz w:val="24"/>
                <w:szCs w:val="24"/>
              </w:rPr>
              <w:t>e</w:t>
            </w:r>
            <w:r w:rsidRPr="0031403C">
              <w:rPr>
                <w:sz w:val="24"/>
                <w:szCs w:val="24"/>
              </w:rPr>
              <w:t>rst</w:t>
            </w:r>
            <w:r w:rsidRPr="0031403C">
              <w:rPr>
                <w:spacing w:val="-1"/>
                <w:sz w:val="24"/>
                <w:szCs w:val="24"/>
              </w:rPr>
              <w:t>a</w:t>
            </w:r>
            <w:r w:rsidRPr="0031403C">
              <w:rPr>
                <w:sz w:val="24"/>
                <w:szCs w:val="24"/>
              </w:rPr>
              <w:t>nding</w:t>
            </w:r>
            <w:r w:rsidRPr="0031403C">
              <w:rPr>
                <w:spacing w:val="22"/>
                <w:sz w:val="24"/>
                <w:szCs w:val="24"/>
              </w:rPr>
              <w:t xml:space="preserve"> </w:t>
            </w:r>
            <w:r w:rsidRPr="0031403C">
              <w:rPr>
                <w:sz w:val="24"/>
                <w:szCs w:val="24"/>
              </w:rPr>
              <w:t>of</w:t>
            </w:r>
            <w:r w:rsidRPr="0031403C">
              <w:rPr>
                <w:spacing w:val="23"/>
                <w:sz w:val="24"/>
                <w:szCs w:val="24"/>
              </w:rPr>
              <w:t xml:space="preserve"> </w:t>
            </w:r>
            <w:r w:rsidRPr="0031403C">
              <w:rPr>
                <w:sz w:val="24"/>
                <w:szCs w:val="24"/>
              </w:rPr>
              <w:t>the</w:t>
            </w:r>
            <w:r w:rsidRPr="0031403C">
              <w:rPr>
                <w:spacing w:val="23"/>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z w:val="24"/>
                <w:szCs w:val="24"/>
              </w:rPr>
              <w:t>i</w:t>
            </w:r>
            <w:r w:rsidRPr="0031403C">
              <w:rPr>
                <w:spacing w:val="3"/>
                <w:sz w:val="24"/>
                <w:szCs w:val="24"/>
              </w:rPr>
              <w:t>n</w:t>
            </w:r>
            <w:r w:rsidRPr="0031403C">
              <w:rPr>
                <w:spacing w:val="-1"/>
                <w:sz w:val="24"/>
                <w:szCs w:val="24"/>
              </w:rPr>
              <w:t>ee</w:t>
            </w:r>
            <w:r w:rsidRPr="0031403C">
              <w:rPr>
                <w:sz w:val="24"/>
                <w:szCs w:val="24"/>
              </w:rPr>
              <w:t>ri</w:t>
            </w:r>
            <w:r w:rsidRPr="0031403C">
              <w:rPr>
                <w:spacing w:val="2"/>
                <w:sz w:val="24"/>
                <w:szCs w:val="24"/>
              </w:rPr>
              <w:t>n</w:t>
            </w:r>
            <w:r w:rsidRPr="0031403C">
              <w:rPr>
                <w:sz w:val="24"/>
                <w:szCs w:val="24"/>
              </w:rPr>
              <w:t>g</w:t>
            </w:r>
            <w:r w:rsidRPr="0031403C">
              <w:rPr>
                <w:spacing w:val="21"/>
                <w:sz w:val="24"/>
                <w:szCs w:val="24"/>
              </w:rPr>
              <w:t xml:space="preserve"> </w:t>
            </w:r>
            <w:r w:rsidRPr="0031403C">
              <w:rPr>
                <w:spacing w:val="-1"/>
                <w:sz w:val="24"/>
                <w:szCs w:val="24"/>
              </w:rPr>
              <w:t>a</w:t>
            </w:r>
            <w:r w:rsidRPr="0031403C">
              <w:rPr>
                <w:sz w:val="24"/>
                <w:szCs w:val="24"/>
              </w:rPr>
              <w:t>nd</w:t>
            </w:r>
            <w:r w:rsidRPr="0031403C">
              <w:rPr>
                <w:spacing w:val="25"/>
                <w:sz w:val="24"/>
                <w:szCs w:val="24"/>
              </w:rPr>
              <w:t xml:space="preserve"> </w:t>
            </w:r>
            <w:r w:rsidRPr="0031403C">
              <w:rPr>
                <w:sz w:val="24"/>
                <w:szCs w:val="24"/>
              </w:rPr>
              <w:t>ma</w:t>
            </w:r>
            <w:r w:rsidRPr="0031403C">
              <w:rPr>
                <w:spacing w:val="2"/>
                <w:sz w:val="24"/>
                <w:szCs w:val="24"/>
              </w:rPr>
              <w:t>n</w:t>
            </w:r>
            <w:r w:rsidRPr="0031403C">
              <w:rPr>
                <w:spacing w:val="-1"/>
                <w:sz w:val="24"/>
                <w:szCs w:val="24"/>
              </w:rPr>
              <w:t>a</w:t>
            </w:r>
            <w:r w:rsidRPr="0031403C">
              <w:rPr>
                <w:sz w:val="24"/>
                <w:szCs w:val="24"/>
              </w:rPr>
              <w:t>g</w:t>
            </w:r>
            <w:r w:rsidRPr="0031403C">
              <w:rPr>
                <w:spacing w:val="-1"/>
                <w:sz w:val="24"/>
                <w:szCs w:val="24"/>
              </w:rPr>
              <w:t>e</w:t>
            </w:r>
            <w:r w:rsidRPr="0031403C">
              <w:rPr>
                <w:sz w:val="24"/>
                <w:szCs w:val="24"/>
              </w:rPr>
              <w:t>ment</w:t>
            </w:r>
            <w:r w:rsidRPr="0031403C">
              <w:rPr>
                <w:spacing w:val="23"/>
                <w:sz w:val="24"/>
                <w:szCs w:val="24"/>
              </w:rPr>
              <w:t xml:space="preserve"> </w:t>
            </w:r>
            <w:r w:rsidRPr="0031403C">
              <w:rPr>
                <w:sz w:val="24"/>
                <w:szCs w:val="24"/>
              </w:rPr>
              <w:t>p</w:t>
            </w:r>
            <w:r w:rsidRPr="0031403C">
              <w:rPr>
                <w:spacing w:val="-1"/>
                <w:sz w:val="24"/>
                <w:szCs w:val="24"/>
              </w:rPr>
              <w:t>r</w:t>
            </w:r>
            <w:r w:rsidRPr="0031403C">
              <w:rPr>
                <w:sz w:val="24"/>
                <w:szCs w:val="24"/>
              </w:rPr>
              <w:t xml:space="preserve">inciples </w:t>
            </w:r>
            <w:r w:rsidRPr="0031403C">
              <w:rPr>
                <w:spacing w:val="-1"/>
                <w:sz w:val="24"/>
                <w:szCs w:val="24"/>
              </w:rPr>
              <w:t>a</w:t>
            </w:r>
            <w:r w:rsidRPr="0031403C">
              <w:rPr>
                <w:sz w:val="24"/>
                <w:szCs w:val="24"/>
              </w:rPr>
              <w:t>nd</w:t>
            </w:r>
            <w:r w:rsidRPr="0031403C">
              <w:rPr>
                <w:spacing w:val="21"/>
                <w:sz w:val="24"/>
                <w:szCs w:val="24"/>
              </w:rPr>
              <w:t xml:space="preserve"> </w:t>
            </w:r>
            <w:r w:rsidRPr="0031403C">
              <w:rPr>
                <w:spacing w:val="-1"/>
                <w:sz w:val="24"/>
                <w:szCs w:val="24"/>
              </w:rPr>
              <w:t>a</w:t>
            </w:r>
            <w:r w:rsidRPr="0031403C">
              <w:rPr>
                <w:sz w:val="24"/>
                <w:szCs w:val="24"/>
              </w:rPr>
              <w:t>pp</w:t>
            </w:r>
            <w:r w:rsidRPr="0031403C">
              <w:rPr>
                <w:spacing w:val="3"/>
                <w:sz w:val="24"/>
                <w:szCs w:val="24"/>
              </w:rPr>
              <w:t>l</w:t>
            </w:r>
            <w:r w:rsidRPr="0031403C">
              <w:rPr>
                <w:sz w:val="24"/>
                <w:szCs w:val="24"/>
              </w:rPr>
              <w:t>y</w:t>
            </w:r>
            <w:r w:rsidRPr="0031403C">
              <w:rPr>
                <w:spacing w:val="17"/>
                <w:sz w:val="24"/>
                <w:szCs w:val="24"/>
              </w:rPr>
              <w:t xml:space="preserve"> </w:t>
            </w:r>
            <w:r w:rsidRPr="0031403C">
              <w:rPr>
                <w:sz w:val="24"/>
                <w:szCs w:val="24"/>
              </w:rPr>
              <w:t>the</w:t>
            </w:r>
            <w:r w:rsidRPr="0031403C">
              <w:rPr>
                <w:spacing w:val="2"/>
                <w:sz w:val="24"/>
                <w:szCs w:val="24"/>
              </w:rPr>
              <w:t>s</w:t>
            </w:r>
            <w:r w:rsidRPr="0031403C">
              <w:rPr>
                <w:sz w:val="24"/>
                <w:szCs w:val="24"/>
              </w:rPr>
              <w:t>e</w:t>
            </w:r>
            <w:r w:rsidRPr="0031403C">
              <w:rPr>
                <w:spacing w:val="20"/>
                <w:sz w:val="24"/>
                <w:szCs w:val="24"/>
              </w:rPr>
              <w:t xml:space="preserve"> </w:t>
            </w:r>
            <w:r w:rsidRPr="0031403C">
              <w:rPr>
                <w:sz w:val="24"/>
                <w:szCs w:val="24"/>
              </w:rPr>
              <w:t>to</w:t>
            </w:r>
            <w:r w:rsidRPr="0031403C">
              <w:rPr>
                <w:spacing w:val="22"/>
                <w:sz w:val="24"/>
                <w:szCs w:val="24"/>
              </w:rPr>
              <w:t xml:space="preserve"> </w:t>
            </w:r>
            <w:r w:rsidRPr="0031403C">
              <w:rPr>
                <w:sz w:val="24"/>
                <w:szCs w:val="24"/>
              </w:rPr>
              <w:t>on</w:t>
            </w:r>
            <w:r w:rsidRPr="0031403C">
              <w:rPr>
                <w:spacing w:val="1"/>
                <w:sz w:val="24"/>
                <w:szCs w:val="24"/>
              </w:rPr>
              <w:t>e</w:t>
            </w:r>
            <w:r w:rsidRPr="0031403C">
              <w:rPr>
                <w:sz w:val="24"/>
                <w:szCs w:val="24"/>
              </w:rPr>
              <w:t>’s</w:t>
            </w:r>
            <w:r w:rsidRPr="0031403C">
              <w:rPr>
                <w:spacing w:val="23"/>
                <w:sz w:val="24"/>
                <w:szCs w:val="24"/>
              </w:rPr>
              <w:t xml:space="preserve"> </w:t>
            </w:r>
            <w:r w:rsidRPr="0031403C">
              <w:rPr>
                <w:sz w:val="24"/>
                <w:szCs w:val="24"/>
              </w:rPr>
              <w:t>own</w:t>
            </w:r>
            <w:r w:rsidRPr="0031403C">
              <w:rPr>
                <w:spacing w:val="21"/>
                <w:sz w:val="24"/>
                <w:szCs w:val="24"/>
              </w:rPr>
              <w:t xml:space="preserve"> </w:t>
            </w:r>
            <w:r w:rsidRPr="0031403C">
              <w:rPr>
                <w:sz w:val="24"/>
                <w:szCs w:val="24"/>
              </w:rPr>
              <w:t>wo</w:t>
            </w:r>
            <w:r w:rsidRPr="0031403C">
              <w:rPr>
                <w:spacing w:val="-1"/>
                <w:sz w:val="24"/>
                <w:szCs w:val="24"/>
              </w:rPr>
              <w:t>r</w:t>
            </w:r>
            <w:r w:rsidRPr="0031403C">
              <w:rPr>
                <w:sz w:val="24"/>
                <w:szCs w:val="24"/>
              </w:rPr>
              <w:t>k,</w:t>
            </w:r>
            <w:r w:rsidRPr="0031403C">
              <w:rPr>
                <w:spacing w:val="21"/>
                <w:sz w:val="24"/>
                <w:szCs w:val="24"/>
              </w:rPr>
              <w:t xml:space="preserve"> </w:t>
            </w:r>
            <w:r w:rsidRPr="0031403C">
              <w:rPr>
                <w:spacing w:val="-1"/>
                <w:sz w:val="24"/>
                <w:szCs w:val="24"/>
              </w:rPr>
              <w:t>a</w:t>
            </w:r>
            <w:r w:rsidRPr="0031403C">
              <w:rPr>
                <w:sz w:val="24"/>
                <w:szCs w:val="24"/>
              </w:rPr>
              <w:t>s</w:t>
            </w:r>
            <w:r w:rsidRPr="0031403C">
              <w:rPr>
                <w:spacing w:val="22"/>
                <w:sz w:val="24"/>
                <w:szCs w:val="24"/>
              </w:rPr>
              <w:t xml:space="preserve"> </w:t>
            </w:r>
            <w:r w:rsidRPr="0031403C">
              <w:rPr>
                <w:sz w:val="24"/>
                <w:szCs w:val="24"/>
              </w:rPr>
              <w:t>a</w:t>
            </w:r>
            <w:r w:rsidRPr="0031403C">
              <w:rPr>
                <w:spacing w:val="20"/>
                <w:sz w:val="24"/>
                <w:szCs w:val="24"/>
              </w:rPr>
              <w:t xml:space="preserve"> </w:t>
            </w:r>
            <w:r w:rsidRPr="0031403C">
              <w:rPr>
                <w:sz w:val="24"/>
                <w:szCs w:val="24"/>
              </w:rPr>
              <w:t>memb</w:t>
            </w:r>
            <w:r w:rsidRPr="0031403C">
              <w:rPr>
                <w:spacing w:val="1"/>
                <w:sz w:val="24"/>
                <w:szCs w:val="24"/>
              </w:rPr>
              <w:t>e</w:t>
            </w:r>
            <w:r w:rsidRPr="0031403C">
              <w:rPr>
                <w:sz w:val="24"/>
                <w:szCs w:val="24"/>
              </w:rPr>
              <w:t>r</w:t>
            </w:r>
            <w:r w:rsidRPr="0031403C">
              <w:rPr>
                <w:spacing w:val="21"/>
                <w:sz w:val="24"/>
                <w:szCs w:val="24"/>
              </w:rPr>
              <w:t xml:space="preserve"> </w:t>
            </w:r>
            <w:r w:rsidRPr="0031403C">
              <w:rPr>
                <w:spacing w:val="1"/>
                <w:sz w:val="24"/>
                <w:szCs w:val="24"/>
              </w:rPr>
              <w:t>a</w:t>
            </w:r>
            <w:r w:rsidRPr="0031403C">
              <w:rPr>
                <w:sz w:val="24"/>
                <w:szCs w:val="24"/>
              </w:rPr>
              <w:t>nd</w:t>
            </w:r>
            <w:r w:rsidRPr="0031403C">
              <w:rPr>
                <w:spacing w:val="21"/>
                <w:sz w:val="24"/>
                <w:szCs w:val="24"/>
              </w:rPr>
              <w:t xml:space="preserve"> </w:t>
            </w:r>
            <w:r w:rsidRPr="0031403C">
              <w:rPr>
                <w:sz w:val="24"/>
                <w:szCs w:val="24"/>
              </w:rPr>
              <w:t>le</w:t>
            </w:r>
            <w:r w:rsidRPr="0031403C">
              <w:rPr>
                <w:spacing w:val="-1"/>
                <w:sz w:val="24"/>
                <w:szCs w:val="24"/>
              </w:rPr>
              <w:t>a</w:t>
            </w:r>
            <w:r w:rsidRPr="0031403C">
              <w:rPr>
                <w:sz w:val="24"/>
                <w:szCs w:val="24"/>
              </w:rPr>
              <w:t>d</w:t>
            </w:r>
            <w:r w:rsidRPr="0031403C">
              <w:rPr>
                <w:spacing w:val="1"/>
                <w:sz w:val="24"/>
                <w:szCs w:val="24"/>
              </w:rPr>
              <w:t>e</w:t>
            </w:r>
            <w:r w:rsidRPr="0031403C">
              <w:rPr>
                <w:sz w:val="24"/>
                <w:szCs w:val="24"/>
              </w:rPr>
              <w:t>r</w:t>
            </w:r>
            <w:r w:rsidRPr="0031403C">
              <w:rPr>
                <w:spacing w:val="21"/>
                <w:sz w:val="24"/>
                <w:szCs w:val="24"/>
              </w:rPr>
              <w:t xml:space="preserve"> </w:t>
            </w:r>
            <w:r w:rsidRPr="0031403C">
              <w:rPr>
                <w:sz w:val="24"/>
                <w:szCs w:val="24"/>
              </w:rPr>
              <w:t>in</w:t>
            </w:r>
            <w:r w:rsidRPr="0031403C">
              <w:rPr>
                <w:spacing w:val="22"/>
                <w:sz w:val="24"/>
                <w:szCs w:val="24"/>
              </w:rPr>
              <w:t xml:space="preserve"> </w:t>
            </w:r>
            <w:r w:rsidRPr="0031403C">
              <w:rPr>
                <w:sz w:val="24"/>
                <w:szCs w:val="24"/>
              </w:rPr>
              <w:t>a</w:t>
            </w:r>
            <w:r w:rsidRPr="0031403C">
              <w:rPr>
                <w:spacing w:val="20"/>
                <w:sz w:val="24"/>
                <w:szCs w:val="24"/>
              </w:rPr>
              <w:t xml:space="preserve"> </w:t>
            </w:r>
            <w:r w:rsidRPr="0031403C">
              <w:rPr>
                <w:sz w:val="24"/>
                <w:szCs w:val="24"/>
              </w:rPr>
              <w:t>te</w:t>
            </w:r>
            <w:r w:rsidRPr="0031403C">
              <w:rPr>
                <w:spacing w:val="-1"/>
                <w:sz w:val="24"/>
                <w:szCs w:val="24"/>
              </w:rPr>
              <w:t>a</w:t>
            </w:r>
            <w:r w:rsidRPr="0031403C">
              <w:rPr>
                <w:sz w:val="24"/>
                <w:szCs w:val="24"/>
              </w:rPr>
              <w:t>m,</w:t>
            </w:r>
            <w:r w:rsidRPr="0031403C">
              <w:rPr>
                <w:spacing w:val="22"/>
                <w:sz w:val="24"/>
                <w:szCs w:val="24"/>
              </w:rPr>
              <w:t xml:space="preserve"> </w:t>
            </w:r>
            <w:r w:rsidRPr="0031403C">
              <w:rPr>
                <w:sz w:val="24"/>
                <w:szCs w:val="24"/>
              </w:rPr>
              <w:t>to</w:t>
            </w:r>
            <w:r w:rsidRPr="0031403C">
              <w:rPr>
                <w:spacing w:val="22"/>
                <w:sz w:val="24"/>
                <w:szCs w:val="24"/>
              </w:rPr>
              <w:t xml:space="preserve"> </w:t>
            </w:r>
            <w:r w:rsidRPr="0031403C">
              <w:rPr>
                <w:sz w:val="24"/>
                <w:szCs w:val="24"/>
              </w:rPr>
              <w:t>man</w:t>
            </w:r>
            <w:r w:rsidRPr="0031403C">
              <w:rPr>
                <w:spacing w:val="-1"/>
                <w:sz w:val="24"/>
                <w:szCs w:val="24"/>
              </w:rPr>
              <w:t>a</w:t>
            </w:r>
            <w:r w:rsidRPr="0031403C">
              <w:rPr>
                <w:sz w:val="24"/>
                <w:szCs w:val="24"/>
              </w:rPr>
              <w:t>ge</w:t>
            </w:r>
            <w:r w:rsidRPr="0031403C">
              <w:rPr>
                <w:spacing w:val="20"/>
                <w:sz w:val="24"/>
                <w:szCs w:val="24"/>
              </w:rPr>
              <w:t xml:space="preserve"> </w:t>
            </w:r>
            <w:r w:rsidRPr="0031403C">
              <w:rPr>
                <w:sz w:val="24"/>
                <w:szCs w:val="24"/>
              </w:rPr>
              <w:t>p</w:t>
            </w:r>
            <w:r w:rsidRPr="0031403C">
              <w:rPr>
                <w:spacing w:val="-1"/>
                <w:sz w:val="24"/>
                <w:szCs w:val="24"/>
              </w:rPr>
              <w:t>r</w:t>
            </w:r>
            <w:r w:rsidRPr="0031403C">
              <w:rPr>
                <w:sz w:val="24"/>
                <w:szCs w:val="24"/>
              </w:rPr>
              <w:t>oj</w:t>
            </w:r>
            <w:r w:rsidRPr="0031403C">
              <w:rPr>
                <w:spacing w:val="2"/>
                <w:sz w:val="24"/>
                <w:szCs w:val="24"/>
              </w:rPr>
              <w:t>e</w:t>
            </w:r>
            <w:r w:rsidRPr="0031403C">
              <w:rPr>
                <w:spacing w:val="-1"/>
                <w:sz w:val="24"/>
                <w:szCs w:val="24"/>
              </w:rPr>
              <w:t>c</w:t>
            </w:r>
            <w:r w:rsidRPr="0031403C">
              <w:rPr>
                <w:sz w:val="24"/>
                <w:szCs w:val="24"/>
              </w:rPr>
              <w:t xml:space="preserve">ts </w:t>
            </w:r>
            <w:r w:rsidRPr="0031403C">
              <w:rPr>
                <w:spacing w:val="-1"/>
                <w:sz w:val="24"/>
                <w:szCs w:val="24"/>
              </w:rPr>
              <w:t>a</w:t>
            </w:r>
            <w:r w:rsidRPr="0031403C">
              <w:rPr>
                <w:sz w:val="24"/>
                <w:szCs w:val="24"/>
              </w:rPr>
              <w:t xml:space="preserve">nd in </w:t>
            </w:r>
            <w:r w:rsidRPr="0031403C">
              <w:rPr>
                <w:spacing w:val="1"/>
                <w:sz w:val="24"/>
                <w:szCs w:val="24"/>
              </w:rPr>
              <w:t>m</w:t>
            </w:r>
            <w:r w:rsidRPr="0031403C">
              <w:rPr>
                <w:sz w:val="24"/>
                <w:szCs w:val="24"/>
              </w:rPr>
              <w:t>ul</w:t>
            </w:r>
            <w:r w:rsidRPr="0031403C">
              <w:rPr>
                <w:spacing w:val="1"/>
                <w:sz w:val="24"/>
                <w:szCs w:val="24"/>
              </w:rPr>
              <w:t>t</w:t>
            </w:r>
            <w:r w:rsidRPr="0031403C">
              <w:rPr>
                <w:sz w:val="24"/>
                <w:szCs w:val="24"/>
              </w:rPr>
              <w:t>id</w:t>
            </w:r>
            <w:r w:rsidRPr="0031403C">
              <w:rPr>
                <w:spacing w:val="1"/>
                <w:sz w:val="24"/>
                <w:szCs w:val="24"/>
              </w:rPr>
              <w:t>i</w:t>
            </w:r>
            <w:r w:rsidRPr="0031403C">
              <w:rPr>
                <w:sz w:val="24"/>
                <w:szCs w:val="24"/>
              </w:rPr>
              <w:t>s</w:t>
            </w:r>
            <w:r w:rsidRPr="0031403C">
              <w:rPr>
                <w:spacing w:val="-1"/>
                <w:sz w:val="24"/>
                <w:szCs w:val="24"/>
              </w:rPr>
              <w:t>c</w:t>
            </w:r>
            <w:r w:rsidRPr="0031403C">
              <w:rPr>
                <w:sz w:val="24"/>
                <w:szCs w:val="24"/>
              </w:rPr>
              <w:t>ip</w:t>
            </w:r>
            <w:r w:rsidRPr="0031403C">
              <w:rPr>
                <w:spacing w:val="1"/>
                <w:sz w:val="24"/>
                <w:szCs w:val="24"/>
              </w:rPr>
              <w:t>l</w:t>
            </w:r>
            <w:r w:rsidRPr="0031403C">
              <w:rPr>
                <w:sz w:val="24"/>
                <w:szCs w:val="24"/>
              </w:rPr>
              <w:t>ina</w:t>
            </w:r>
            <w:r w:rsidRPr="0031403C">
              <w:rPr>
                <w:spacing w:val="1"/>
                <w:sz w:val="24"/>
                <w:szCs w:val="24"/>
              </w:rPr>
              <w:t>r</w:t>
            </w:r>
            <w:r w:rsidRPr="0031403C">
              <w:rPr>
                <w:sz w:val="24"/>
                <w:szCs w:val="24"/>
              </w:rPr>
              <w:t>y</w:t>
            </w:r>
            <w:r w:rsidRPr="0031403C">
              <w:rPr>
                <w:spacing w:val="-5"/>
                <w:sz w:val="24"/>
                <w:szCs w:val="24"/>
              </w:rPr>
              <w:t xml:space="preserve"> </w:t>
            </w:r>
            <w:r w:rsidRPr="0031403C">
              <w:rPr>
                <w:spacing w:val="-1"/>
                <w:sz w:val="24"/>
                <w:szCs w:val="24"/>
              </w:rPr>
              <w:t>e</w:t>
            </w:r>
            <w:r w:rsidRPr="0031403C">
              <w:rPr>
                <w:sz w:val="24"/>
                <w:szCs w:val="24"/>
              </w:rPr>
              <w:t>nvironme</w:t>
            </w:r>
            <w:r w:rsidRPr="0031403C">
              <w:rPr>
                <w:spacing w:val="-1"/>
                <w:sz w:val="24"/>
                <w:szCs w:val="24"/>
              </w:rPr>
              <w:t>n</w:t>
            </w:r>
            <w:r w:rsidRPr="0031403C">
              <w:rPr>
                <w:sz w:val="24"/>
                <w:szCs w:val="24"/>
              </w:rPr>
              <w:t>ts.</w:t>
            </w:r>
          </w:p>
        </w:tc>
      </w:tr>
      <w:tr w:rsidR="00172B9D" w:rsidRPr="0031403C" w:rsidTr="00172B9D">
        <w:trPr>
          <w:trHeight w:hRule="exact" w:val="1234"/>
        </w:trPr>
        <w:tc>
          <w:tcPr>
            <w:tcW w:w="1037" w:type="dxa"/>
            <w:tcBorders>
              <w:top w:val="single" w:sz="4" w:space="0" w:color="000000"/>
              <w:left w:val="single" w:sz="4" w:space="0" w:color="000000"/>
              <w:bottom w:val="single" w:sz="4" w:space="0" w:color="000000"/>
              <w:right w:val="single" w:sz="4" w:space="0" w:color="000000"/>
            </w:tcBorders>
          </w:tcPr>
          <w:p w:rsidR="00172B9D" w:rsidRPr="0031403C" w:rsidRDefault="00172B9D" w:rsidP="00172B9D">
            <w:pPr>
              <w:widowControl w:val="0"/>
              <w:autoSpaceDE w:val="0"/>
              <w:autoSpaceDN w:val="0"/>
              <w:adjustRightInd w:val="0"/>
              <w:spacing w:line="200" w:lineRule="exact"/>
            </w:pPr>
          </w:p>
          <w:p w:rsidR="00172B9D" w:rsidRPr="0031403C" w:rsidRDefault="00172B9D" w:rsidP="00172B9D">
            <w:pPr>
              <w:widowControl w:val="0"/>
              <w:autoSpaceDE w:val="0"/>
              <w:autoSpaceDN w:val="0"/>
              <w:adjustRightInd w:val="0"/>
              <w:spacing w:before="11" w:line="200" w:lineRule="exact"/>
            </w:pPr>
          </w:p>
          <w:p w:rsidR="00172B9D" w:rsidRPr="0031403C" w:rsidRDefault="00172B9D" w:rsidP="00172B9D">
            <w:pPr>
              <w:widowControl w:val="0"/>
              <w:autoSpaceDE w:val="0"/>
              <w:autoSpaceDN w:val="0"/>
              <w:adjustRightInd w:val="0"/>
              <w:ind w:left="340" w:right="340"/>
              <w:jc w:val="center"/>
              <w:rPr>
                <w:sz w:val="24"/>
                <w:szCs w:val="24"/>
              </w:rPr>
            </w:pPr>
            <w:r w:rsidRPr="0031403C">
              <w:rPr>
                <w:b/>
                <w:bCs/>
                <w:sz w:val="24"/>
                <w:szCs w:val="24"/>
              </w:rPr>
              <w:t>12</w:t>
            </w:r>
          </w:p>
        </w:tc>
        <w:tc>
          <w:tcPr>
            <w:tcW w:w="9449" w:type="dxa"/>
            <w:tcBorders>
              <w:top w:val="single" w:sz="4" w:space="0" w:color="000000"/>
              <w:left w:val="single" w:sz="4" w:space="0" w:color="000000"/>
              <w:bottom w:val="single" w:sz="4" w:space="0" w:color="000000"/>
              <w:right w:val="single" w:sz="4" w:space="0" w:color="000000"/>
            </w:tcBorders>
          </w:tcPr>
          <w:p w:rsidR="00172B9D" w:rsidRPr="0031403C" w:rsidRDefault="00172B9D" w:rsidP="00172B9D">
            <w:pPr>
              <w:widowControl w:val="0"/>
              <w:autoSpaceDE w:val="0"/>
              <w:autoSpaceDN w:val="0"/>
              <w:adjustRightInd w:val="0"/>
              <w:spacing w:line="274" w:lineRule="exact"/>
              <w:ind w:left="102"/>
              <w:rPr>
                <w:sz w:val="24"/>
                <w:szCs w:val="24"/>
              </w:rPr>
            </w:pPr>
            <w:r w:rsidRPr="0031403C">
              <w:rPr>
                <w:b/>
                <w:bCs/>
                <w:spacing w:val="-3"/>
                <w:sz w:val="24"/>
                <w:szCs w:val="24"/>
              </w:rPr>
              <w:t>P</w:t>
            </w:r>
            <w:r w:rsidRPr="0031403C">
              <w:rPr>
                <w:b/>
                <w:bCs/>
                <w:sz w:val="24"/>
                <w:szCs w:val="24"/>
              </w:rPr>
              <w:t>O12 :L</w:t>
            </w:r>
            <w:r w:rsidRPr="0031403C">
              <w:rPr>
                <w:b/>
                <w:bCs/>
                <w:spacing w:val="1"/>
                <w:sz w:val="24"/>
                <w:szCs w:val="24"/>
              </w:rPr>
              <w:t>if</w:t>
            </w:r>
            <w:r w:rsidRPr="0031403C">
              <w:rPr>
                <w:b/>
                <w:bCs/>
                <w:sz w:val="24"/>
                <w:szCs w:val="24"/>
              </w:rPr>
              <w:t>e</w:t>
            </w:r>
            <w:r w:rsidRPr="0031403C">
              <w:rPr>
                <w:b/>
                <w:bCs/>
                <w:spacing w:val="-1"/>
                <w:sz w:val="24"/>
                <w:szCs w:val="24"/>
              </w:rPr>
              <w:t>-</w:t>
            </w:r>
            <w:r w:rsidRPr="0031403C">
              <w:rPr>
                <w:b/>
                <w:bCs/>
                <w:sz w:val="24"/>
                <w:szCs w:val="24"/>
              </w:rPr>
              <w:t>lo</w:t>
            </w:r>
            <w:r w:rsidRPr="0031403C">
              <w:rPr>
                <w:b/>
                <w:bCs/>
                <w:spacing w:val="1"/>
                <w:sz w:val="24"/>
                <w:szCs w:val="24"/>
              </w:rPr>
              <w:t>n</w:t>
            </w:r>
            <w:r w:rsidRPr="0031403C">
              <w:rPr>
                <w:b/>
                <w:bCs/>
                <w:sz w:val="24"/>
                <w:szCs w:val="24"/>
              </w:rPr>
              <w:t>g lea</w:t>
            </w:r>
            <w:r w:rsidRPr="0031403C">
              <w:rPr>
                <w:b/>
                <w:bCs/>
                <w:spacing w:val="-1"/>
                <w:sz w:val="24"/>
                <w:szCs w:val="24"/>
              </w:rPr>
              <w:t>r</w:t>
            </w:r>
            <w:r w:rsidRPr="0031403C">
              <w:rPr>
                <w:b/>
                <w:bCs/>
                <w:spacing w:val="1"/>
                <w:sz w:val="24"/>
                <w:szCs w:val="24"/>
              </w:rPr>
              <w:t>n</w:t>
            </w:r>
            <w:r w:rsidRPr="0031403C">
              <w:rPr>
                <w:b/>
                <w:bCs/>
                <w:sz w:val="24"/>
                <w:szCs w:val="24"/>
              </w:rPr>
              <w:t>i</w:t>
            </w:r>
            <w:r w:rsidRPr="0031403C">
              <w:rPr>
                <w:b/>
                <w:bCs/>
                <w:spacing w:val="1"/>
                <w:sz w:val="24"/>
                <w:szCs w:val="24"/>
              </w:rPr>
              <w:t>n</w:t>
            </w:r>
            <w:r w:rsidRPr="0031403C">
              <w:rPr>
                <w:b/>
                <w:bCs/>
                <w:sz w:val="24"/>
                <w:szCs w:val="24"/>
              </w:rPr>
              <w:t>g</w:t>
            </w:r>
          </w:p>
          <w:p w:rsidR="00172B9D" w:rsidRPr="0031403C" w:rsidRDefault="00172B9D" w:rsidP="00172B9D">
            <w:pPr>
              <w:widowControl w:val="0"/>
              <w:autoSpaceDE w:val="0"/>
              <w:autoSpaceDN w:val="0"/>
              <w:adjustRightInd w:val="0"/>
              <w:spacing w:before="2" w:line="130" w:lineRule="exact"/>
              <w:rPr>
                <w:sz w:val="13"/>
                <w:szCs w:val="13"/>
              </w:rPr>
            </w:pPr>
          </w:p>
          <w:p w:rsidR="00172B9D" w:rsidRPr="0031403C" w:rsidRDefault="00172B9D" w:rsidP="00172B9D">
            <w:pPr>
              <w:widowControl w:val="0"/>
              <w:autoSpaceDE w:val="0"/>
              <w:autoSpaceDN w:val="0"/>
              <w:adjustRightInd w:val="0"/>
              <w:spacing w:line="360" w:lineRule="auto"/>
              <w:ind w:left="102" w:right="61"/>
              <w:rPr>
                <w:sz w:val="24"/>
                <w:szCs w:val="24"/>
              </w:rPr>
            </w:pPr>
            <w:r w:rsidRPr="0031403C">
              <w:rPr>
                <w:sz w:val="24"/>
                <w:szCs w:val="24"/>
              </w:rPr>
              <w:t>R</w:t>
            </w:r>
            <w:r w:rsidRPr="0031403C">
              <w:rPr>
                <w:spacing w:val="-1"/>
                <w:sz w:val="24"/>
                <w:szCs w:val="24"/>
              </w:rPr>
              <w:t>ec</w:t>
            </w:r>
            <w:r w:rsidRPr="0031403C">
              <w:rPr>
                <w:sz w:val="24"/>
                <w:szCs w:val="24"/>
              </w:rPr>
              <w:t>o</w:t>
            </w:r>
            <w:r w:rsidRPr="0031403C">
              <w:rPr>
                <w:spacing w:val="-2"/>
                <w:sz w:val="24"/>
                <w:szCs w:val="24"/>
              </w:rPr>
              <w:t>g</w:t>
            </w:r>
            <w:r w:rsidRPr="0031403C">
              <w:rPr>
                <w:sz w:val="24"/>
                <w:szCs w:val="24"/>
              </w:rPr>
              <w:t>ni</w:t>
            </w:r>
            <w:r w:rsidRPr="0031403C">
              <w:rPr>
                <w:spacing w:val="2"/>
                <w:sz w:val="24"/>
                <w:szCs w:val="24"/>
              </w:rPr>
              <w:t>z</w:t>
            </w:r>
            <w:r w:rsidRPr="0031403C">
              <w:rPr>
                <w:sz w:val="24"/>
                <w:szCs w:val="24"/>
              </w:rPr>
              <w:t>e</w:t>
            </w:r>
            <w:r w:rsidRPr="0031403C">
              <w:rPr>
                <w:spacing w:val="8"/>
                <w:sz w:val="24"/>
                <w:szCs w:val="24"/>
              </w:rPr>
              <w:t xml:space="preserve"> </w:t>
            </w:r>
            <w:r w:rsidRPr="0031403C">
              <w:rPr>
                <w:sz w:val="24"/>
                <w:szCs w:val="24"/>
              </w:rPr>
              <w:t>the</w:t>
            </w:r>
            <w:r w:rsidRPr="0031403C">
              <w:rPr>
                <w:spacing w:val="9"/>
                <w:sz w:val="24"/>
                <w:szCs w:val="24"/>
              </w:rPr>
              <w:t xml:space="preserve"> </w:t>
            </w:r>
            <w:r w:rsidRPr="0031403C">
              <w:rPr>
                <w:sz w:val="24"/>
                <w:szCs w:val="24"/>
              </w:rPr>
              <w:t>n</w:t>
            </w:r>
            <w:r w:rsidRPr="0031403C">
              <w:rPr>
                <w:spacing w:val="-1"/>
                <w:sz w:val="24"/>
                <w:szCs w:val="24"/>
              </w:rPr>
              <w:t>ee</w:t>
            </w:r>
            <w:r w:rsidRPr="0031403C">
              <w:rPr>
                <w:sz w:val="24"/>
                <w:szCs w:val="24"/>
              </w:rPr>
              <w:t>d</w:t>
            </w:r>
            <w:r w:rsidRPr="0031403C">
              <w:rPr>
                <w:spacing w:val="9"/>
                <w:sz w:val="24"/>
                <w:szCs w:val="24"/>
              </w:rPr>
              <w:t xml:space="preserve"> </w:t>
            </w:r>
            <w:r w:rsidRPr="0031403C">
              <w:rPr>
                <w:sz w:val="24"/>
                <w:szCs w:val="24"/>
              </w:rPr>
              <w:t>fo</w:t>
            </w:r>
            <w:r w:rsidRPr="0031403C">
              <w:rPr>
                <w:spacing w:val="-1"/>
                <w:sz w:val="24"/>
                <w:szCs w:val="24"/>
              </w:rPr>
              <w:t>r</w:t>
            </w:r>
            <w:r w:rsidRPr="0031403C">
              <w:rPr>
                <w:sz w:val="24"/>
                <w:szCs w:val="24"/>
              </w:rPr>
              <w:t>,</w:t>
            </w:r>
            <w:r w:rsidRPr="0031403C">
              <w:rPr>
                <w:spacing w:val="12"/>
                <w:sz w:val="24"/>
                <w:szCs w:val="24"/>
              </w:rPr>
              <w:t xml:space="preserve"> </w:t>
            </w:r>
            <w:r w:rsidRPr="0031403C">
              <w:rPr>
                <w:spacing w:val="-1"/>
                <w:sz w:val="24"/>
                <w:szCs w:val="24"/>
              </w:rPr>
              <w:t>a</w:t>
            </w:r>
            <w:r w:rsidRPr="0031403C">
              <w:rPr>
                <w:sz w:val="24"/>
                <w:szCs w:val="24"/>
              </w:rPr>
              <w:t>nd</w:t>
            </w:r>
            <w:r w:rsidRPr="0031403C">
              <w:rPr>
                <w:spacing w:val="9"/>
                <w:sz w:val="24"/>
                <w:szCs w:val="24"/>
              </w:rPr>
              <w:t xml:space="preserve"> </w:t>
            </w:r>
            <w:r w:rsidRPr="0031403C">
              <w:rPr>
                <w:sz w:val="24"/>
                <w:szCs w:val="24"/>
              </w:rPr>
              <w:t>h</w:t>
            </w:r>
            <w:r w:rsidRPr="0031403C">
              <w:rPr>
                <w:spacing w:val="-1"/>
                <w:sz w:val="24"/>
                <w:szCs w:val="24"/>
              </w:rPr>
              <w:t>a</w:t>
            </w:r>
            <w:r w:rsidRPr="0031403C">
              <w:rPr>
                <w:sz w:val="24"/>
                <w:szCs w:val="24"/>
              </w:rPr>
              <w:t>ve</w:t>
            </w:r>
            <w:r w:rsidRPr="0031403C">
              <w:rPr>
                <w:spacing w:val="8"/>
                <w:sz w:val="24"/>
                <w:szCs w:val="24"/>
              </w:rPr>
              <w:t xml:space="preserve"> </w:t>
            </w:r>
            <w:r w:rsidRPr="0031403C">
              <w:rPr>
                <w:sz w:val="24"/>
                <w:szCs w:val="24"/>
              </w:rPr>
              <w:t>the</w:t>
            </w:r>
            <w:r w:rsidRPr="0031403C">
              <w:rPr>
                <w:spacing w:val="12"/>
                <w:sz w:val="24"/>
                <w:szCs w:val="24"/>
              </w:rPr>
              <w:t xml:space="preserve"> </w:t>
            </w:r>
            <w:r w:rsidRPr="0031403C">
              <w:rPr>
                <w:sz w:val="24"/>
                <w:szCs w:val="24"/>
              </w:rPr>
              <w:t>p</w:t>
            </w:r>
            <w:r w:rsidRPr="0031403C">
              <w:rPr>
                <w:spacing w:val="-1"/>
                <w:sz w:val="24"/>
                <w:szCs w:val="24"/>
              </w:rPr>
              <w:t>re</w:t>
            </w:r>
            <w:r w:rsidRPr="0031403C">
              <w:rPr>
                <w:sz w:val="24"/>
                <w:szCs w:val="24"/>
              </w:rPr>
              <w:t>p</w:t>
            </w:r>
            <w:r w:rsidRPr="0031403C">
              <w:rPr>
                <w:spacing w:val="-1"/>
                <w:sz w:val="24"/>
                <w:szCs w:val="24"/>
              </w:rPr>
              <w:t>a</w:t>
            </w:r>
            <w:r w:rsidRPr="0031403C">
              <w:rPr>
                <w:spacing w:val="1"/>
                <w:sz w:val="24"/>
                <w:szCs w:val="24"/>
              </w:rPr>
              <w:t>r</w:t>
            </w:r>
            <w:r w:rsidRPr="0031403C">
              <w:rPr>
                <w:spacing w:val="-1"/>
                <w:sz w:val="24"/>
                <w:szCs w:val="24"/>
              </w:rPr>
              <w:t>a</w:t>
            </w:r>
            <w:r w:rsidRPr="0031403C">
              <w:rPr>
                <w:sz w:val="24"/>
                <w:szCs w:val="24"/>
              </w:rPr>
              <w:t>t</w:t>
            </w:r>
            <w:r w:rsidRPr="0031403C">
              <w:rPr>
                <w:spacing w:val="1"/>
                <w:sz w:val="24"/>
                <w:szCs w:val="24"/>
              </w:rPr>
              <w:t>i</w:t>
            </w:r>
            <w:r w:rsidRPr="0031403C">
              <w:rPr>
                <w:sz w:val="24"/>
                <w:szCs w:val="24"/>
              </w:rPr>
              <w:t>on</w:t>
            </w:r>
            <w:r w:rsidRPr="0031403C">
              <w:rPr>
                <w:spacing w:val="10"/>
                <w:sz w:val="24"/>
                <w:szCs w:val="24"/>
              </w:rPr>
              <w:t xml:space="preserve"> </w:t>
            </w:r>
            <w:r w:rsidRPr="0031403C">
              <w:rPr>
                <w:sz w:val="24"/>
                <w:szCs w:val="24"/>
              </w:rPr>
              <w:t>n</w:t>
            </w:r>
            <w:r w:rsidRPr="0031403C">
              <w:rPr>
                <w:spacing w:val="9"/>
                <w:sz w:val="24"/>
                <w:szCs w:val="24"/>
              </w:rPr>
              <w:t xml:space="preserve"> </w:t>
            </w:r>
            <w:r w:rsidRPr="0031403C">
              <w:rPr>
                <w:spacing w:val="-1"/>
                <w:sz w:val="24"/>
                <w:szCs w:val="24"/>
              </w:rPr>
              <w:t>a</w:t>
            </w:r>
            <w:r w:rsidRPr="0031403C">
              <w:rPr>
                <w:sz w:val="24"/>
                <w:szCs w:val="24"/>
              </w:rPr>
              <w:t>nd</w:t>
            </w:r>
            <w:r w:rsidRPr="0031403C">
              <w:rPr>
                <w:spacing w:val="9"/>
                <w:sz w:val="24"/>
                <w:szCs w:val="24"/>
              </w:rPr>
              <w:t xml:space="preserve"> </w:t>
            </w:r>
            <w:r w:rsidRPr="0031403C">
              <w:rPr>
                <w:spacing w:val="-1"/>
                <w:sz w:val="24"/>
                <w:szCs w:val="24"/>
              </w:rPr>
              <w:t>a</w:t>
            </w:r>
            <w:r w:rsidRPr="0031403C">
              <w:rPr>
                <w:sz w:val="24"/>
                <w:szCs w:val="24"/>
              </w:rPr>
              <w:t>bi</w:t>
            </w:r>
            <w:r w:rsidRPr="0031403C">
              <w:rPr>
                <w:spacing w:val="1"/>
                <w:sz w:val="24"/>
                <w:szCs w:val="24"/>
              </w:rPr>
              <w:t>l</w:t>
            </w:r>
            <w:r w:rsidRPr="0031403C">
              <w:rPr>
                <w:sz w:val="24"/>
                <w:szCs w:val="24"/>
              </w:rPr>
              <w:t>i</w:t>
            </w:r>
            <w:r w:rsidRPr="0031403C">
              <w:rPr>
                <w:spacing w:val="3"/>
                <w:sz w:val="24"/>
                <w:szCs w:val="24"/>
              </w:rPr>
              <w:t>t</w:t>
            </w:r>
            <w:r w:rsidRPr="0031403C">
              <w:rPr>
                <w:sz w:val="24"/>
                <w:szCs w:val="24"/>
              </w:rPr>
              <w:t>y</w:t>
            </w:r>
            <w:r w:rsidRPr="0031403C">
              <w:rPr>
                <w:spacing w:val="2"/>
                <w:sz w:val="24"/>
                <w:szCs w:val="24"/>
              </w:rPr>
              <w:t xml:space="preserve"> </w:t>
            </w:r>
            <w:r w:rsidRPr="0031403C">
              <w:rPr>
                <w:sz w:val="24"/>
                <w:szCs w:val="24"/>
              </w:rPr>
              <w:t>to</w:t>
            </w:r>
            <w:r w:rsidRPr="0031403C">
              <w:rPr>
                <w:spacing w:val="10"/>
                <w:sz w:val="24"/>
                <w:szCs w:val="24"/>
              </w:rPr>
              <w:t xml:space="preserve"> </w:t>
            </w:r>
            <w:r w:rsidRPr="0031403C">
              <w:rPr>
                <w:spacing w:val="-1"/>
                <w:sz w:val="24"/>
                <w:szCs w:val="24"/>
              </w:rPr>
              <w:t>e</w:t>
            </w:r>
            <w:r w:rsidRPr="0031403C">
              <w:rPr>
                <w:sz w:val="24"/>
                <w:szCs w:val="24"/>
              </w:rPr>
              <w:t>n</w:t>
            </w:r>
            <w:r w:rsidRPr="0031403C">
              <w:rPr>
                <w:spacing w:val="-2"/>
                <w:sz w:val="24"/>
                <w:szCs w:val="24"/>
              </w:rPr>
              <w:t>g</w:t>
            </w:r>
            <w:r w:rsidRPr="0031403C">
              <w:rPr>
                <w:spacing w:val="1"/>
                <w:sz w:val="24"/>
                <w:szCs w:val="24"/>
              </w:rPr>
              <w:t>a</w:t>
            </w:r>
            <w:r w:rsidRPr="0031403C">
              <w:rPr>
                <w:sz w:val="24"/>
                <w:szCs w:val="24"/>
              </w:rPr>
              <w:t>ge</w:t>
            </w:r>
            <w:r w:rsidRPr="0031403C">
              <w:rPr>
                <w:spacing w:val="8"/>
                <w:sz w:val="24"/>
                <w:szCs w:val="24"/>
              </w:rPr>
              <w:t xml:space="preserve"> </w:t>
            </w:r>
            <w:r w:rsidRPr="0031403C">
              <w:rPr>
                <w:sz w:val="24"/>
                <w:szCs w:val="24"/>
              </w:rPr>
              <w:t>in</w:t>
            </w:r>
            <w:r w:rsidRPr="0031403C">
              <w:rPr>
                <w:spacing w:val="13"/>
                <w:sz w:val="24"/>
                <w:szCs w:val="24"/>
              </w:rPr>
              <w:t xml:space="preserve"> </w:t>
            </w:r>
            <w:r w:rsidRPr="0031403C">
              <w:rPr>
                <w:sz w:val="24"/>
                <w:szCs w:val="24"/>
              </w:rPr>
              <w:t>indep</w:t>
            </w:r>
            <w:r w:rsidRPr="0031403C">
              <w:rPr>
                <w:spacing w:val="-1"/>
                <w:sz w:val="24"/>
                <w:szCs w:val="24"/>
              </w:rPr>
              <w:t>e</w:t>
            </w:r>
            <w:r w:rsidRPr="0031403C">
              <w:rPr>
                <w:sz w:val="24"/>
                <w:szCs w:val="24"/>
              </w:rPr>
              <w:t>nd</w:t>
            </w:r>
            <w:r w:rsidRPr="0031403C">
              <w:rPr>
                <w:spacing w:val="-1"/>
                <w:sz w:val="24"/>
                <w:szCs w:val="24"/>
              </w:rPr>
              <w:t>e</w:t>
            </w:r>
            <w:r w:rsidRPr="0031403C">
              <w:rPr>
                <w:sz w:val="24"/>
                <w:szCs w:val="24"/>
              </w:rPr>
              <w:t>nt</w:t>
            </w:r>
            <w:r w:rsidRPr="0031403C">
              <w:rPr>
                <w:spacing w:val="10"/>
                <w:sz w:val="24"/>
                <w:szCs w:val="24"/>
              </w:rPr>
              <w:t xml:space="preserve"> </w:t>
            </w:r>
            <w:r w:rsidRPr="0031403C">
              <w:rPr>
                <w:spacing w:val="-1"/>
                <w:sz w:val="24"/>
                <w:szCs w:val="24"/>
              </w:rPr>
              <w:t>a</w:t>
            </w:r>
            <w:r w:rsidRPr="0031403C">
              <w:rPr>
                <w:sz w:val="24"/>
                <w:szCs w:val="24"/>
              </w:rPr>
              <w:t>nd l</w:t>
            </w:r>
            <w:r w:rsidRPr="0031403C">
              <w:rPr>
                <w:spacing w:val="1"/>
                <w:sz w:val="24"/>
                <w:szCs w:val="24"/>
              </w:rPr>
              <w:t>i</w:t>
            </w:r>
            <w:r w:rsidRPr="0031403C">
              <w:rPr>
                <w:sz w:val="24"/>
                <w:szCs w:val="24"/>
              </w:rPr>
              <w:t>f</w:t>
            </w:r>
            <w:r w:rsidRPr="0031403C">
              <w:rPr>
                <w:spacing w:val="-1"/>
                <w:sz w:val="24"/>
                <w:szCs w:val="24"/>
              </w:rPr>
              <w:t>e-</w:t>
            </w:r>
            <w:r w:rsidRPr="0031403C">
              <w:rPr>
                <w:sz w:val="24"/>
                <w:szCs w:val="24"/>
              </w:rPr>
              <w:t>long</w:t>
            </w:r>
            <w:r w:rsidRPr="0031403C">
              <w:rPr>
                <w:spacing w:val="-2"/>
                <w:sz w:val="24"/>
                <w:szCs w:val="24"/>
              </w:rPr>
              <w:t xml:space="preserve"> </w:t>
            </w:r>
            <w:r w:rsidRPr="0031403C">
              <w:rPr>
                <w:spacing w:val="3"/>
                <w:sz w:val="24"/>
                <w:szCs w:val="24"/>
              </w:rPr>
              <w:t>l</w:t>
            </w:r>
            <w:r w:rsidRPr="0031403C">
              <w:rPr>
                <w:spacing w:val="-1"/>
                <w:sz w:val="24"/>
                <w:szCs w:val="24"/>
              </w:rPr>
              <w:t>ea</w:t>
            </w:r>
            <w:r w:rsidRPr="0031403C">
              <w:rPr>
                <w:sz w:val="24"/>
                <w:szCs w:val="24"/>
              </w:rPr>
              <w:t>rni</w:t>
            </w:r>
            <w:r w:rsidRPr="0031403C">
              <w:rPr>
                <w:spacing w:val="2"/>
                <w:sz w:val="24"/>
                <w:szCs w:val="24"/>
              </w:rPr>
              <w:t>n</w:t>
            </w:r>
            <w:r w:rsidRPr="0031403C">
              <w:rPr>
                <w:sz w:val="24"/>
                <w:szCs w:val="24"/>
              </w:rPr>
              <w:t>g</w:t>
            </w:r>
            <w:r w:rsidRPr="0031403C">
              <w:rPr>
                <w:spacing w:val="-2"/>
                <w:sz w:val="24"/>
                <w:szCs w:val="24"/>
              </w:rPr>
              <w:t xml:space="preserve"> </w:t>
            </w:r>
            <w:r w:rsidRPr="0031403C">
              <w:rPr>
                <w:sz w:val="24"/>
                <w:szCs w:val="24"/>
              </w:rPr>
              <w:t xml:space="preserve">in </w:t>
            </w:r>
            <w:r w:rsidRPr="0031403C">
              <w:rPr>
                <w:spacing w:val="1"/>
                <w:sz w:val="24"/>
                <w:szCs w:val="24"/>
              </w:rPr>
              <w:t>t</w:t>
            </w:r>
            <w:r w:rsidRPr="0031403C">
              <w:rPr>
                <w:sz w:val="24"/>
                <w:szCs w:val="24"/>
              </w:rPr>
              <w:t>he</w:t>
            </w:r>
            <w:r w:rsidRPr="0031403C">
              <w:rPr>
                <w:spacing w:val="-1"/>
                <w:sz w:val="24"/>
                <w:szCs w:val="24"/>
              </w:rPr>
              <w:t xml:space="preserve"> </w:t>
            </w:r>
            <w:r w:rsidRPr="0031403C">
              <w:rPr>
                <w:spacing w:val="2"/>
                <w:sz w:val="24"/>
                <w:szCs w:val="24"/>
              </w:rPr>
              <w:t>b</w:t>
            </w:r>
            <w:r w:rsidRPr="0031403C">
              <w:rPr>
                <w:sz w:val="24"/>
                <w:szCs w:val="24"/>
              </w:rPr>
              <w:t>ro</w:t>
            </w:r>
            <w:r w:rsidRPr="0031403C">
              <w:rPr>
                <w:spacing w:val="-2"/>
                <w:sz w:val="24"/>
                <w:szCs w:val="24"/>
              </w:rPr>
              <w:t>a</w:t>
            </w:r>
            <w:r w:rsidRPr="0031403C">
              <w:rPr>
                <w:sz w:val="24"/>
                <w:szCs w:val="24"/>
              </w:rPr>
              <w:t>d</w:t>
            </w:r>
            <w:r w:rsidRPr="0031403C">
              <w:rPr>
                <w:spacing w:val="-1"/>
                <w:sz w:val="24"/>
                <w:szCs w:val="24"/>
              </w:rPr>
              <w:t>e</w:t>
            </w:r>
            <w:r w:rsidRPr="0031403C">
              <w:rPr>
                <w:sz w:val="24"/>
                <w:szCs w:val="24"/>
              </w:rPr>
              <w:t>st conte</w:t>
            </w:r>
            <w:r w:rsidRPr="0031403C">
              <w:rPr>
                <w:spacing w:val="1"/>
                <w:sz w:val="24"/>
                <w:szCs w:val="24"/>
              </w:rPr>
              <w:t>x</w:t>
            </w:r>
            <w:r w:rsidRPr="0031403C">
              <w:rPr>
                <w:sz w:val="24"/>
                <w:szCs w:val="24"/>
              </w:rPr>
              <w:t>t of t</w:t>
            </w:r>
            <w:r w:rsidRPr="0031403C">
              <w:rPr>
                <w:spacing w:val="-1"/>
                <w:sz w:val="24"/>
                <w:szCs w:val="24"/>
              </w:rPr>
              <w:t>ec</w:t>
            </w:r>
            <w:r w:rsidRPr="0031403C">
              <w:rPr>
                <w:sz w:val="24"/>
                <w:szCs w:val="24"/>
              </w:rPr>
              <w:t>hn</w:t>
            </w:r>
            <w:r w:rsidRPr="0031403C">
              <w:rPr>
                <w:spacing w:val="2"/>
                <w:sz w:val="24"/>
                <w:szCs w:val="24"/>
              </w:rPr>
              <w:t>o</w:t>
            </w:r>
            <w:r w:rsidRPr="0031403C">
              <w:rPr>
                <w:sz w:val="24"/>
                <w:szCs w:val="24"/>
              </w:rPr>
              <w:t>lo</w:t>
            </w:r>
            <w:r w:rsidRPr="0031403C">
              <w:rPr>
                <w:spacing w:val="-2"/>
                <w:sz w:val="24"/>
                <w:szCs w:val="24"/>
              </w:rPr>
              <w:t>g</w:t>
            </w:r>
            <w:r w:rsidRPr="0031403C">
              <w:rPr>
                <w:sz w:val="24"/>
                <w:szCs w:val="24"/>
              </w:rPr>
              <w:t>ic</w:t>
            </w:r>
            <w:r w:rsidRPr="0031403C">
              <w:rPr>
                <w:spacing w:val="1"/>
                <w:sz w:val="24"/>
                <w:szCs w:val="24"/>
              </w:rPr>
              <w:t>a</w:t>
            </w:r>
            <w:r w:rsidRPr="0031403C">
              <w:rPr>
                <w:sz w:val="24"/>
                <w:szCs w:val="24"/>
              </w:rPr>
              <w:t>l</w:t>
            </w:r>
            <w:r w:rsidRPr="0031403C">
              <w:rPr>
                <w:spacing w:val="3"/>
                <w:sz w:val="24"/>
                <w:szCs w:val="24"/>
              </w:rPr>
              <w:t xml:space="preserve"> </w:t>
            </w:r>
            <w:r w:rsidRPr="0031403C">
              <w:rPr>
                <w:spacing w:val="-1"/>
                <w:sz w:val="24"/>
                <w:szCs w:val="24"/>
              </w:rPr>
              <w:t>c</w:t>
            </w:r>
            <w:r w:rsidRPr="0031403C">
              <w:rPr>
                <w:sz w:val="24"/>
                <w:szCs w:val="24"/>
              </w:rPr>
              <w:t>h</w:t>
            </w:r>
            <w:r w:rsidRPr="0031403C">
              <w:rPr>
                <w:spacing w:val="-1"/>
                <w:sz w:val="24"/>
                <w:szCs w:val="24"/>
              </w:rPr>
              <w:t>a</w:t>
            </w:r>
            <w:r w:rsidRPr="0031403C">
              <w:rPr>
                <w:spacing w:val="2"/>
                <w:sz w:val="24"/>
                <w:szCs w:val="24"/>
              </w:rPr>
              <w:t>n</w:t>
            </w:r>
            <w:r w:rsidRPr="0031403C">
              <w:rPr>
                <w:spacing w:val="-2"/>
                <w:sz w:val="24"/>
                <w:szCs w:val="24"/>
              </w:rPr>
              <w:t>g</w:t>
            </w:r>
            <w:r w:rsidRPr="0031403C">
              <w:rPr>
                <w:sz w:val="24"/>
                <w:szCs w:val="24"/>
              </w:rPr>
              <w:t>e</w:t>
            </w:r>
          </w:p>
        </w:tc>
      </w:tr>
    </w:tbl>
    <w:p w:rsidR="00D61F8A" w:rsidRDefault="00D61F8A" w:rsidP="00D61F8A">
      <w:pPr>
        <w:widowControl w:val="0"/>
        <w:autoSpaceDE w:val="0"/>
        <w:autoSpaceDN w:val="0"/>
        <w:adjustRightInd w:val="0"/>
        <w:spacing w:before="29" w:line="275" w:lineRule="auto"/>
        <w:ind w:left="3471" w:right="530" w:hanging="2391"/>
        <w:rPr>
          <w:b/>
          <w:bCs/>
          <w:sz w:val="24"/>
          <w:szCs w:val="24"/>
        </w:rPr>
      </w:pPr>
    </w:p>
    <w:p w:rsidR="00D61F8A" w:rsidRDefault="00D61F8A" w:rsidP="00D61F8A">
      <w:pPr>
        <w:widowControl w:val="0"/>
        <w:autoSpaceDE w:val="0"/>
        <w:autoSpaceDN w:val="0"/>
        <w:adjustRightInd w:val="0"/>
        <w:spacing w:before="29" w:line="275" w:lineRule="auto"/>
        <w:ind w:left="3471" w:right="530" w:hanging="3111"/>
        <w:jc w:val="center"/>
        <w:rPr>
          <w:b/>
          <w:bCs/>
          <w:spacing w:val="3"/>
          <w:sz w:val="24"/>
          <w:szCs w:val="24"/>
        </w:rPr>
      </w:pPr>
      <w:r>
        <w:rPr>
          <w:b/>
          <w:bCs/>
          <w:sz w:val="24"/>
          <w:szCs w:val="24"/>
        </w:rPr>
        <w:t>NBA</w:t>
      </w:r>
      <w:r>
        <w:rPr>
          <w:b/>
          <w:bCs/>
          <w:spacing w:val="-10"/>
          <w:sz w:val="24"/>
          <w:szCs w:val="24"/>
        </w:rPr>
        <w:t xml:space="preserve"> </w:t>
      </w:r>
      <w:r>
        <w:rPr>
          <w:b/>
          <w:bCs/>
          <w:spacing w:val="-1"/>
          <w:sz w:val="24"/>
          <w:szCs w:val="24"/>
        </w:rPr>
        <w:t>C</w:t>
      </w:r>
      <w:r>
        <w:rPr>
          <w:b/>
          <w:bCs/>
          <w:sz w:val="24"/>
          <w:szCs w:val="24"/>
        </w:rPr>
        <w:t>o</w:t>
      </w:r>
      <w:r>
        <w:rPr>
          <w:b/>
          <w:bCs/>
          <w:spacing w:val="1"/>
          <w:sz w:val="24"/>
          <w:szCs w:val="24"/>
        </w:rPr>
        <w:t>d</w:t>
      </w:r>
      <w:r>
        <w:rPr>
          <w:b/>
          <w:bCs/>
          <w:sz w:val="24"/>
          <w:szCs w:val="24"/>
        </w:rPr>
        <w:t>e</w:t>
      </w:r>
      <w:r>
        <w:rPr>
          <w:b/>
          <w:bCs/>
          <w:spacing w:val="-1"/>
          <w:sz w:val="24"/>
          <w:szCs w:val="24"/>
        </w:rPr>
        <w:t xml:space="preserve"> </w:t>
      </w:r>
      <w:r>
        <w:rPr>
          <w:b/>
          <w:bCs/>
          <w:spacing w:val="1"/>
          <w:sz w:val="24"/>
          <w:szCs w:val="24"/>
        </w:rPr>
        <w:t>f</w:t>
      </w:r>
      <w:r>
        <w:rPr>
          <w:b/>
          <w:bCs/>
          <w:sz w:val="24"/>
          <w:szCs w:val="24"/>
        </w:rPr>
        <w:t>or</w:t>
      </w:r>
      <w:r>
        <w:rPr>
          <w:b/>
          <w:bCs/>
          <w:spacing w:val="-1"/>
          <w:sz w:val="24"/>
          <w:szCs w:val="24"/>
        </w:rPr>
        <w:t xml:space="preserve"> t</w:t>
      </w:r>
      <w:r>
        <w:rPr>
          <w:b/>
          <w:bCs/>
          <w:spacing w:val="1"/>
          <w:sz w:val="24"/>
          <w:szCs w:val="24"/>
        </w:rPr>
        <w:t>h</w:t>
      </w:r>
      <w:r>
        <w:rPr>
          <w:b/>
          <w:bCs/>
          <w:sz w:val="24"/>
          <w:szCs w:val="24"/>
        </w:rPr>
        <w:t xml:space="preserve">e </w:t>
      </w:r>
      <w:r>
        <w:rPr>
          <w:b/>
          <w:bCs/>
          <w:spacing w:val="1"/>
          <w:sz w:val="24"/>
          <w:szCs w:val="24"/>
        </w:rPr>
        <w:t>Sub</w:t>
      </w:r>
      <w:r>
        <w:rPr>
          <w:b/>
          <w:bCs/>
          <w:sz w:val="24"/>
          <w:szCs w:val="24"/>
        </w:rPr>
        <w:t>j</w:t>
      </w:r>
      <w:r>
        <w:rPr>
          <w:b/>
          <w:bCs/>
          <w:spacing w:val="-2"/>
          <w:sz w:val="24"/>
          <w:szCs w:val="24"/>
        </w:rPr>
        <w:t>e</w:t>
      </w:r>
      <w:r>
        <w:rPr>
          <w:b/>
          <w:bCs/>
          <w:spacing w:val="-1"/>
          <w:sz w:val="24"/>
          <w:szCs w:val="24"/>
        </w:rPr>
        <w:t>c</w:t>
      </w:r>
      <w:r>
        <w:rPr>
          <w:b/>
          <w:bCs/>
          <w:sz w:val="24"/>
          <w:szCs w:val="24"/>
        </w:rPr>
        <w:t>t:</w:t>
      </w:r>
      <w:r>
        <w:rPr>
          <w:b/>
          <w:bCs/>
          <w:spacing w:val="1"/>
          <w:sz w:val="24"/>
          <w:szCs w:val="24"/>
        </w:rPr>
        <w:t xml:space="preserve"> C</w:t>
      </w:r>
      <w:r>
        <w:rPr>
          <w:b/>
          <w:bCs/>
          <w:sz w:val="24"/>
          <w:szCs w:val="24"/>
        </w:rPr>
        <w:t xml:space="preserve">319    </w:t>
      </w:r>
      <w:r>
        <w:rPr>
          <w:b/>
          <w:bCs/>
          <w:spacing w:val="1"/>
          <w:sz w:val="24"/>
          <w:szCs w:val="24"/>
        </w:rPr>
        <w:t>Sub</w:t>
      </w:r>
      <w:r>
        <w:rPr>
          <w:b/>
          <w:bCs/>
          <w:sz w:val="24"/>
          <w:szCs w:val="24"/>
        </w:rPr>
        <w:t>j</w:t>
      </w:r>
      <w:r>
        <w:rPr>
          <w:b/>
          <w:bCs/>
          <w:spacing w:val="-2"/>
          <w:sz w:val="24"/>
          <w:szCs w:val="24"/>
        </w:rPr>
        <w:t>e</w:t>
      </w:r>
      <w:r>
        <w:rPr>
          <w:b/>
          <w:bCs/>
          <w:spacing w:val="-1"/>
          <w:sz w:val="24"/>
          <w:szCs w:val="24"/>
        </w:rPr>
        <w:t>c</w:t>
      </w:r>
      <w:r>
        <w:rPr>
          <w:b/>
          <w:bCs/>
          <w:sz w:val="24"/>
          <w:szCs w:val="24"/>
        </w:rPr>
        <w:t xml:space="preserve">t </w:t>
      </w:r>
      <w:r>
        <w:rPr>
          <w:b/>
          <w:bCs/>
          <w:spacing w:val="-1"/>
          <w:sz w:val="24"/>
          <w:szCs w:val="24"/>
        </w:rPr>
        <w:t>C</w:t>
      </w:r>
      <w:r>
        <w:rPr>
          <w:b/>
          <w:bCs/>
          <w:sz w:val="24"/>
          <w:szCs w:val="24"/>
        </w:rPr>
        <w:t>o</w:t>
      </w:r>
      <w:r>
        <w:rPr>
          <w:b/>
          <w:bCs/>
          <w:spacing w:val="1"/>
          <w:sz w:val="24"/>
          <w:szCs w:val="24"/>
        </w:rPr>
        <w:t>de</w:t>
      </w:r>
      <w:r>
        <w:rPr>
          <w:b/>
          <w:bCs/>
          <w:sz w:val="24"/>
          <w:szCs w:val="24"/>
        </w:rPr>
        <w:t xml:space="preserve">: </w:t>
      </w:r>
      <w:r>
        <w:rPr>
          <w:b/>
          <w:bCs/>
          <w:spacing w:val="-1"/>
          <w:sz w:val="24"/>
          <w:szCs w:val="24"/>
        </w:rPr>
        <w:t>C</w:t>
      </w:r>
      <w:r>
        <w:rPr>
          <w:b/>
          <w:bCs/>
          <w:spacing w:val="1"/>
          <w:sz w:val="24"/>
          <w:szCs w:val="24"/>
        </w:rPr>
        <w:t>S8611</w:t>
      </w:r>
    </w:p>
    <w:p w:rsidR="00D61F8A" w:rsidRDefault="00D61F8A" w:rsidP="00D61F8A">
      <w:pPr>
        <w:widowControl w:val="0"/>
        <w:autoSpaceDE w:val="0"/>
        <w:autoSpaceDN w:val="0"/>
        <w:adjustRightInd w:val="0"/>
        <w:spacing w:before="29" w:line="275" w:lineRule="auto"/>
        <w:ind w:left="3471" w:right="530" w:hanging="3111"/>
        <w:jc w:val="center"/>
        <w:rPr>
          <w:b/>
          <w:bCs/>
          <w:spacing w:val="1"/>
          <w:sz w:val="24"/>
          <w:szCs w:val="24"/>
        </w:rPr>
      </w:pPr>
      <w:r>
        <w:rPr>
          <w:b/>
          <w:bCs/>
          <w:sz w:val="24"/>
          <w:szCs w:val="24"/>
        </w:rPr>
        <w:t>Title:</w:t>
      </w:r>
      <w:r>
        <w:rPr>
          <w:b/>
          <w:bCs/>
          <w:spacing w:val="1"/>
          <w:sz w:val="24"/>
          <w:szCs w:val="24"/>
        </w:rPr>
        <w:t xml:space="preserve"> MINI PROJECT</w:t>
      </w:r>
    </w:p>
    <w:p w:rsidR="00D61F8A" w:rsidRDefault="00D61F8A" w:rsidP="00D61F8A">
      <w:pPr>
        <w:widowControl w:val="0"/>
        <w:autoSpaceDE w:val="0"/>
        <w:autoSpaceDN w:val="0"/>
        <w:adjustRightInd w:val="0"/>
        <w:spacing w:before="29" w:line="275" w:lineRule="auto"/>
        <w:ind w:left="3471" w:right="1707" w:hanging="1742"/>
        <w:rPr>
          <w:b/>
          <w:bCs/>
          <w:spacing w:val="3"/>
          <w:sz w:val="24"/>
          <w:szCs w:val="24"/>
        </w:rPr>
      </w:pPr>
      <w:r>
        <w:rPr>
          <w:b/>
          <w:bCs/>
          <w:sz w:val="24"/>
          <w:szCs w:val="24"/>
        </w:rPr>
        <w:t xml:space="preserve">                                            </w:t>
      </w:r>
    </w:p>
    <w:p w:rsidR="00D61F8A" w:rsidRDefault="00D61F8A" w:rsidP="00D61F8A">
      <w:pPr>
        <w:widowControl w:val="0"/>
        <w:autoSpaceDE w:val="0"/>
        <w:autoSpaceDN w:val="0"/>
        <w:adjustRightInd w:val="0"/>
        <w:spacing w:before="29" w:line="275" w:lineRule="auto"/>
        <w:ind w:right="1707"/>
        <w:rPr>
          <w:sz w:val="24"/>
          <w:szCs w:val="24"/>
        </w:rPr>
      </w:pPr>
      <w:r>
        <w:rPr>
          <w:b/>
          <w:bCs/>
          <w:sz w:val="24"/>
          <w:szCs w:val="24"/>
        </w:rPr>
        <w:t>COU</w:t>
      </w:r>
      <w:r>
        <w:rPr>
          <w:b/>
          <w:bCs/>
          <w:spacing w:val="-1"/>
          <w:sz w:val="24"/>
          <w:szCs w:val="24"/>
        </w:rPr>
        <w:t>R</w:t>
      </w:r>
      <w:r>
        <w:rPr>
          <w:b/>
          <w:bCs/>
          <w:spacing w:val="1"/>
          <w:sz w:val="24"/>
          <w:szCs w:val="24"/>
        </w:rPr>
        <w:t>S</w:t>
      </w:r>
      <w:r>
        <w:rPr>
          <w:b/>
          <w:bCs/>
          <w:sz w:val="24"/>
          <w:szCs w:val="24"/>
        </w:rPr>
        <w:t>E OUTCO</w:t>
      </w:r>
      <w:r>
        <w:rPr>
          <w:b/>
          <w:bCs/>
          <w:spacing w:val="-1"/>
          <w:sz w:val="24"/>
          <w:szCs w:val="24"/>
        </w:rPr>
        <w:t>M</w:t>
      </w:r>
      <w:r>
        <w:rPr>
          <w:b/>
          <w:bCs/>
          <w:sz w:val="24"/>
          <w:szCs w:val="24"/>
        </w:rPr>
        <w:t xml:space="preserve">ES: </w:t>
      </w:r>
      <w:r>
        <w:rPr>
          <w:sz w:val="24"/>
          <w:szCs w:val="24"/>
        </w:rPr>
        <w:t>At</w:t>
      </w:r>
      <w:r>
        <w:rPr>
          <w:spacing w:val="-10"/>
          <w:sz w:val="24"/>
          <w:szCs w:val="24"/>
        </w:rPr>
        <w:t xml:space="preserve"> </w:t>
      </w:r>
      <w:r>
        <w:rPr>
          <w:sz w:val="24"/>
          <w:szCs w:val="24"/>
        </w:rPr>
        <w:t xml:space="preserve">the </w:t>
      </w:r>
      <w:r>
        <w:rPr>
          <w:spacing w:val="-1"/>
          <w:sz w:val="24"/>
          <w:szCs w:val="24"/>
        </w:rPr>
        <w:t>e</w:t>
      </w:r>
      <w:r>
        <w:rPr>
          <w:sz w:val="24"/>
          <w:szCs w:val="24"/>
        </w:rPr>
        <w:t>nd of</w:t>
      </w:r>
      <w:r>
        <w:rPr>
          <w:spacing w:val="-1"/>
          <w:sz w:val="24"/>
          <w:szCs w:val="24"/>
        </w:rPr>
        <w:t xml:space="preserve"> </w:t>
      </w:r>
      <w:r>
        <w:rPr>
          <w:sz w:val="24"/>
          <w:szCs w:val="24"/>
        </w:rPr>
        <w:t>th</w:t>
      </w:r>
      <w:r>
        <w:rPr>
          <w:spacing w:val="1"/>
          <w:sz w:val="24"/>
          <w:szCs w:val="24"/>
        </w:rPr>
        <w:t>i</w:t>
      </w:r>
      <w:r>
        <w:rPr>
          <w:sz w:val="24"/>
          <w:szCs w:val="24"/>
        </w:rPr>
        <w:t>s co</w:t>
      </w:r>
      <w:r>
        <w:rPr>
          <w:spacing w:val="-1"/>
          <w:sz w:val="24"/>
          <w:szCs w:val="24"/>
        </w:rPr>
        <w:t>u</w:t>
      </w:r>
      <w:r>
        <w:rPr>
          <w:sz w:val="24"/>
          <w:szCs w:val="24"/>
        </w:rPr>
        <w:t>rs</w:t>
      </w:r>
      <w:r>
        <w:rPr>
          <w:spacing w:val="-1"/>
          <w:sz w:val="24"/>
          <w:szCs w:val="24"/>
        </w:rPr>
        <w:t>e</w:t>
      </w:r>
      <w:r>
        <w:rPr>
          <w:sz w:val="24"/>
          <w:szCs w:val="24"/>
        </w:rPr>
        <w:t>,</w:t>
      </w:r>
      <w:r>
        <w:rPr>
          <w:spacing w:val="2"/>
          <w:sz w:val="24"/>
          <w:szCs w:val="24"/>
        </w:rPr>
        <w:t xml:space="preserve"> </w:t>
      </w:r>
      <w:r>
        <w:rPr>
          <w:spacing w:val="1"/>
          <w:sz w:val="24"/>
          <w:szCs w:val="24"/>
        </w:rPr>
        <w:t>S</w:t>
      </w:r>
      <w:r>
        <w:rPr>
          <w:sz w:val="24"/>
          <w:szCs w:val="24"/>
        </w:rPr>
        <w:t>tudent will</w:t>
      </w:r>
      <w:r>
        <w:rPr>
          <w:spacing w:val="1"/>
          <w:sz w:val="24"/>
          <w:szCs w:val="24"/>
        </w:rPr>
        <w:t xml:space="preserve"> </w:t>
      </w:r>
      <w:r>
        <w:rPr>
          <w:sz w:val="24"/>
          <w:szCs w:val="24"/>
        </w:rPr>
        <w:t>be</w:t>
      </w:r>
      <w:r>
        <w:rPr>
          <w:spacing w:val="-1"/>
          <w:sz w:val="24"/>
          <w:szCs w:val="24"/>
        </w:rPr>
        <w:t xml:space="preserve"> a</w:t>
      </w:r>
      <w:r>
        <w:rPr>
          <w:sz w:val="24"/>
          <w:szCs w:val="24"/>
        </w:rPr>
        <w:t>ble to</w:t>
      </w:r>
    </w:p>
    <w:p w:rsidR="00D61F8A" w:rsidRDefault="00D61F8A" w:rsidP="00D61F8A">
      <w:pPr>
        <w:widowControl w:val="0"/>
        <w:autoSpaceDE w:val="0"/>
        <w:autoSpaceDN w:val="0"/>
        <w:adjustRightInd w:val="0"/>
        <w:spacing w:before="6" w:line="200" w:lineRule="exact"/>
      </w:pPr>
    </w:p>
    <w:tbl>
      <w:tblPr>
        <w:tblW w:w="1058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1137"/>
        <w:gridCol w:w="9450"/>
      </w:tblGrid>
      <w:tr w:rsidR="00D61F8A" w:rsidRPr="0043144E" w:rsidTr="00B61481">
        <w:trPr>
          <w:trHeight w:hRule="exact" w:val="561"/>
          <w:jc w:val="center"/>
        </w:trPr>
        <w:tc>
          <w:tcPr>
            <w:tcW w:w="1137" w:type="dxa"/>
          </w:tcPr>
          <w:p w:rsidR="00D61F8A" w:rsidRPr="0043144E" w:rsidRDefault="00D61F8A" w:rsidP="00B61481">
            <w:pPr>
              <w:widowControl w:val="0"/>
              <w:autoSpaceDE w:val="0"/>
              <w:autoSpaceDN w:val="0"/>
              <w:adjustRightInd w:val="0"/>
              <w:spacing w:before="59"/>
              <w:ind w:left="373"/>
            </w:pPr>
            <w:r w:rsidRPr="0043144E">
              <w:rPr>
                <w:b/>
                <w:bCs/>
                <w:spacing w:val="-1"/>
              </w:rPr>
              <w:t>C</w:t>
            </w:r>
            <w:r w:rsidRPr="0043144E">
              <w:rPr>
                <w:b/>
                <w:bCs/>
                <w:spacing w:val="1"/>
              </w:rPr>
              <w:t>o</w:t>
            </w:r>
            <w:r w:rsidRPr="0043144E">
              <w:rPr>
                <w:b/>
                <w:bCs/>
              </w:rPr>
              <w:t>ur</w:t>
            </w:r>
            <w:r w:rsidRPr="0043144E">
              <w:rPr>
                <w:b/>
                <w:bCs/>
                <w:spacing w:val="-1"/>
              </w:rPr>
              <w:t>s</w:t>
            </w:r>
            <w:r w:rsidRPr="0043144E">
              <w:rPr>
                <w:b/>
                <w:bCs/>
              </w:rPr>
              <w:t xml:space="preserve">e </w:t>
            </w:r>
            <w:r w:rsidRPr="0043144E">
              <w:rPr>
                <w:b/>
                <w:bCs/>
                <w:spacing w:val="-2"/>
              </w:rPr>
              <w:t>C</w:t>
            </w:r>
            <w:r w:rsidRPr="0043144E">
              <w:rPr>
                <w:b/>
                <w:bCs/>
                <w:spacing w:val="1"/>
              </w:rPr>
              <w:t>o</w:t>
            </w:r>
            <w:r w:rsidRPr="0043144E">
              <w:rPr>
                <w:b/>
                <w:bCs/>
              </w:rPr>
              <w:t>de</w:t>
            </w:r>
          </w:p>
        </w:tc>
        <w:tc>
          <w:tcPr>
            <w:tcW w:w="9450" w:type="dxa"/>
          </w:tcPr>
          <w:p w:rsidR="00D61F8A" w:rsidRPr="0043144E" w:rsidRDefault="00D61F8A" w:rsidP="00B61481">
            <w:pPr>
              <w:widowControl w:val="0"/>
              <w:autoSpaceDE w:val="0"/>
              <w:autoSpaceDN w:val="0"/>
              <w:adjustRightInd w:val="0"/>
              <w:spacing w:before="59"/>
              <w:ind w:left="1876"/>
            </w:pPr>
            <w:r w:rsidRPr="0043144E">
              <w:rPr>
                <w:b/>
                <w:bCs/>
                <w:spacing w:val="-1"/>
              </w:rPr>
              <w:t>C</w:t>
            </w:r>
            <w:r w:rsidRPr="0043144E">
              <w:rPr>
                <w:b/>
                <w:bCs/>
                <w:spacing w:val="1"/>
              </w:rPr>
              <w:t>o</w:t>
            </w:r>
            <w:r w:rsidRPr="0043144E">
              <w:rPr>
                <w:b/>
                <w:bCs/>
              </w:rPr>
              <w:t>ur</w:t>
            </w:r>
            <w:r w:rsidRPr="0043144E">
              <w:rPr>
                <w:b/>
                <w:bCs/>
                <w:spacing w:val="-1"/>
              </w:rPr>
              <w:t>s</w:t>
            </w:r>
            <w:r w:rsidRPr="0043144E">
              <w:rPr>
                <w:b/>
                <w:bCs/>
              </w:rPr>
              <w:t>e out</w:t>
            </w:r>
            <w:r w:rsidRPr="0043144E">
              <w:rPr>
                <w:b/>
                <w:bCs/>
                <w:spacing w:val="-2"/>
              </w:rPr>
              <w:t>c</w:t>
            </w:r>
            <w:r w:rsidRPr="0043144E">
              <w:rPr>
                <w:b/>
                <w:bCs/>
                <w:spacing w:val="1"/>
              </w:rPr>
              <w:t>o</w:t>
            </w:r>
            <w:r w:rsidRPr="0043144E">
              <w:rPr>
                <w:b/>
                <w:bCs/>
                <w:spacing w:val="-3"/>
              </w:rPr>
              <w:t>m</w:t>
            </w:r>
            <w:r w:rsidRPr="0043144E">
              <w:rPr>
                <w:b/>
                <w:bCs/>
              </w:rPr>
              <w:t xml:space="preserve">e </w:t>
            </w:r>
            <w:r w:rsidRPr="0043144E">
              <w:rPr>
                <w:b/>
                <w:bCs/>
                <w:spacing w:val="-2"/>
              </w:rPr>
              <w:t>D</w:t>
            </w:r>
            <w:r w:rsidRPr="0043144E">
              <w:rPr>
                <w:b/>
                <w:bCs/>
              </w:rPr>
              <w:t>e</w:t>
            </w:r>
            <w:r w:rsidRPr="0043144E">
              <w:rPr>
                <w:b/>
                <w:bCs/>
                <w:spacing w:val="-1"/>
              </w:rPr>
              <w:t>s</w:t>
            </w:r>
            <w:r w:rsidRPr="0043144E">
              <w:rPr>
                <w:b/>
                <w:bCs/>
              </w:rPr>
              <w:t>cr</w:t>
            </w:r>
            <w:r w:rsidRPr="0043144E">
              <w:rPr>
                <w:b/>
                <w:bCs/>
                <w:spacing w:val="1"/>
              </w:rPr>
              <w:t>i</w:t>
            </w:r>
            <w:r w:rsidRPr="0043144E">
              <w:rPr>
                <w:b/>
                <w:bCs/>
              </w:rPr>
              <w:t>p</w:t>
            </w:r>
            <w:r w:rsidRPr="0043144E">
              <w:rPr>
                <w:b/>
                <w:bCs/>
                <w:spacing w:val="-3"/>
              </w:rPr>
              <w:t>t</w:t>
            </w:r>
            <w:r w:rsidRPr="0043144E">
              <w:rPr>
                <w:b/>
                <w:bCs/>
                <w:spacing w:val="-1"/>
              </w:rPr>
              <w:t>i</w:t>
            </w:r>
            <w:r w:rsidRPr="0043144E">
              <w:rPr>
                <w:b/>
                <w:bCs/>
                <w:spacing w:val="1"/>
              </w:rPr>
              <w:t>o</w:t>
            </w:r>
            <w:r w:rsidRPr="0043144E">
              <w:rPr>
                <w:b/>
                <w:bCs/>
              </w:rPr>
              <w:t>n</w:t>
            </w:r>
          </w:p>
        </w:tc>
      </w:tr>
      <w:tr w:rsidR="00D61F8A" w:rsidRPr="0043144E" w:rsidTr="00B61481">
        <w:trPr>
          <w:trHeight w:hRule="exact" w:val="529"/>
          <w:jc w:val="center"/>
        </w:trPr>
        <w:tc>
          <w:tcPr>
            <w:tcW w:w="1137" w:type="dxa"/>
            <w:vAlign w:val="center"/>
          </w:tcPr>
          <w:p w:rsidR="00D61F8A" w:rsidRPr="0043144E" w:rsidRDefault="00D61F8A" w:rsidP="00B61481">
            <w:pPr>
              <w:rPr>
                <w:b/>
                <w:bCs/>
                <w:spacing w:val="-1"/>
              </w:rPr>
            </w:pPr>
            <w:r w:rsidRPr="0043144E">
              <w:rPr>
                <w:b/>
                <w:bCs/>
                <w:spacing w:val="-1"/>
              </w:rPr>
              <w:t>C319.1</w:t>
            </w:r>
          </w:p>
        </w:tc>
        <w:tc>
          <w:tcPr>
            <w:tcW w:w="9450" w:type="dxa"/>
            <w:vAlign w:val="center"/>
          </w:tcPr>
          <w:p w:rsidR="00D61F8A" w:rsidRPr="0043144E" w:rsidRDefault="00D61F8A" w:rsidP="00B61481">
            <w:pPr>
              <w:rPr>
                <w:b/>
                <w:bCs/>
                <w:spacing w:val="-1"/>
              </w:rPr>
            </w:pPr>
            <w:r w:rsidRPr="0043144E">
              <w:rPr>
                <w:b/>
                <w:bCs/>
                <w:spacing w:val="-1"/>
              </w:rPr>
              <w:t>Gather and interpret technical literature to formulate a project proposal to solve challenging practical problems.</w:t>
            </w:r>
          </w:p>
        </w:tc>
      </w:tr>
      <w:tr w:rsidR="00D61F8A" w:rsidRPr="0043144E" w:rsidTr="00B61481">
        <w:trPr>
          <w:trHeight w:hRule="exact" w:val="532"/>
          <w:jc w:val="center"/>
        </w:trPr>
        <w:tc>
          <w:tcPr>
            <w:tcW w:w="1137" w:type="dxa"/>
            <w:vAlign w:val="center"/>
          </w:tcPr>
          <w:p w:rsidR="00D61F8A" w:rsidRPr="0043144E" w:rsidRDefault="00D61F8A" w:rsidP="00B61481">
            <w:pPr>
              <w:rPr>
                <w:b/>
                <w:bCs/>
                <w:spacing w:val="-1"/>
              </w:rPr>
            </w:pPr>
            <w:r w:rsidRPr="0043144E">
              <w:rPr>
                <w:b/>
                <w:bCs/>
                <w:spacing w:val="-1"/>
              </w:rPr>
              <w:t>C319.2</w:t>
            </w:r>
          </w:p>
        </w:tc>
        <w:tc>
          <w:tcPr>
            <w:tcW w:w="9450" w:type="dxa"/>
            <w:vAlign w:val="center"/>
          </w:tcPr>
          <w:p w:rsidR="00D61F8A" w:rsidRPr="0043144E" w:rsidRDefault="00D61F8A" w:rsidP="00B61481">
            <w:pPr>
              <w:rPr>
                <w:b/>
                <w:bCs/>
                <w:spacing w:val="-1"/>
              </w:rPr>
            </w:pPr>
            <w:r w:rsidRPr="0043144E">
              <w:rPr>
                <w:b/>
                <w:bCs/>
                <w:spacing w:val="-1"/>
              </w:rPr>
              <w:t>Identify SDLC model and prepare software requirements specification.</w:t>
            </w:r>
          </w:p>
        </w:tc>
      </w:tr>
      <w:tr w:rsidR="00D61F8A" w:rsidRPr="0043144E" w:rsidTr="00B61481">
        <w:trPr>
          <w:trHeight w:hRule="exact" w:val="527"/>
          <w:jc w:val="center"/>
        </w:trPr>
        <w:tc>
          <w:tcPr>
            <w:tcW w:w="1137" w:type="dxa"/>
            <w:vAlign w:val="center"/>
          </w:tcPr>
          <w:p w:rsidR="00D61F8A" w:rsidRPr="0043144E" w:rsidRDefault="00D61F8A" w:rsidP="00B61481">
            <w:pPr>
              <w:rPr>
                <w:b/>
                <w:bCs/>
                <w:spacing w:val="-1"/>
              </w:rPr>
            </w:pPr>
            <w:r w:rsidRPr="0043144E">
              <w:rPr>
                <w:b/>
                <w:bCs/>
                <w:spacing w:val="-1"/>
              </w:rPr>
              <w:t>C319.3</w:t>
            </w:r>
          </w:p>
        </w:tc>
        <w:tc>
          <w:tcPr>
            <w:tcW w:w="9450" w:type="dxa"/>
            <w:vAlign w:val="center"/>
          </w:tcPr>
          <w:p w:rsidR="00D61F8A" w:rsidRPr="0043144E" w:rsidRDefault="00D61F8A" w:rsidP="00B61481">
            <w:pPr>
              <w:rPr>
                <w:b/>
                <w:bCs/>
                <w:spacing w:val="-1"/>
              </w:rPr>
            </w:pPr>
            <w:r w:rsidRPr="0043144E">
              <w:rPr>
                <w:b/>
                <w:bCs/>
                <w:spacing w:val="-1"/>
              </w:rPr>
              <w:t>Design the software architecture.</w:t>
            </w:r>
          </w:p>
        </w:tc>
      </w:tr>
      <w:tr w:rsidR="00D61F8A" w:rsidRPr="0043144E" w:rsidTr="00B61481">
        <w:trPr>
          <w:trHeight w:hRule="exact" w:val="529"/>
          <w:jc w:val="center"/>
        </w:trPr>
        <w:tc>
          <w:tcPr>
            <w:tcW w:w="1137" w:type="dxa"/>
            <w:vAlign w:val="center"/>
          </w:tcPr>
          <w:p w:rsidR="00D61F8A" w:rsidRPr="0043144E" w:rsidRDefault="00D61F8A" w:rsidP="00B61481">
            <w:pPr>
              <w:rPr>
                <w:b/>
                <w:bCs/>
                <w:spacing w:val="-1"/>
              </w:rPr>
            </w:pPr>
            <w:r w:rsidRPr="0043144E">
              <w:rPr>
                <w:b/>
                <w:bCs/>
                <w:spacing w:val="-1"/>
              </w:rPr>
              <w:t>C319.4</w:t>
            </w:r>
          </w:p>
        </w:tc>
        <w:tc>
          <w:tcPr>
            <w:tcW w:w="9450" w:type="dxa"/>
            <w:vAlign w:val="center"/>
          </w:tcPr>
          <w:p w:rsidR="00D61F8A" w:rsidRPr="0043144E" w:rsidRDefault="00D61F8A" w:rsidP="00B61481">
            <w:pPr>
              <w:rPr>
                <w:b/>
                <w:bCs/>
                <w:spacing w:val="-1"/>
              </w:rPr>
            </w:pPr>
            <w:r w:rsidRPr="0043144E">
              <w:rPr>
                <w:b/>
                <w:bCs/>
                <w:spacing w:val="-1"/>
              </w:rPr>
              <w:t>Apply modern tools for implementation using best coding practices and.testing at various levels of the project.</w:t>
            </w:r>
          </w:p>
        </w:tc>
      </w:tr>
      <w:tr w:rsidR="00D61F8A" w:rsidRPr="0043144E" w:rsidTr="00B61481">
        <w:trPr>
          <w:trHeight w:hRule="exact" w:val="529"/>
          <w:jc w:val="center"/>
        </w:trPr>
        <w:tc>
          <w:tcPr>
            <w:tcW w:w="1137" w:type="dxa"/>
            <w:vAlign w:val="center"/>
          </w:tcPr>
          <w:p w:rsidR="00D61F8A" w:rsidRPr="0043144E" w:rsidRDefault="00D61F8A" w:rsidP="00B61481">
            <w:pPr>
              <w:rPr>
                <w:b/>
                <w:bCs/>
                <w:spacing w:val="-1"/>
              </w:rPr>
            </w:pPr>
            <w:r w:rsidRPr="0043144E">
              <w:rPr>
                <w:b/>
                <w:bCs/>
                <w:spacing w:val="-1"/>
              </w:rPr>
              <w:t>C319.5</w:t>
            </w:r>
          </w:p>
        </w:tc>
        <w:tc>
          <w:tcPr>
            <w:tcW w:w="9450" w:type="dxa"/>
            <w:vAlign w:val="center"/>
          </w:tcPr>
          <w:p w:rsidR="00D61F8A" w:rsidRPr="0043144E" w:rsidRDefault="00D61F8A" w:rsidP="00B61481">
            <w:pPr>
              <w:rPr>
                <w:b/>
                <w:bCs/>
                <w:spacing w:val="-1"/>
              </w:rPr>
            </w:pPr>
            <w:r w:rsidRPr="0043144E">
              <w:rPr>
                <w:b/>
                <w:bCs/>
                <w:spacing w:val="-1"/>
              </w:rPr>
              <w:t>Document the technical report on identified topic and present the ideas with effective communication skills</w:t>
            </w:r>
          </w:p>
        </w:tc>
      </w:tr>
      <w:tr w:rsidR="00D61F8A" w:rsidRPr="0043144E" w:rsidTr="00B61481">
        <w:trPr>
          <w:trHeight w:hRule="exact" w:val="529"/>
          <w:jc w:val="center"/>
        </w:trPr>
        <w:tc>
          <w:tcPr>
            <w:tcW w:w="1137" w:type="dxa"/>
            <w:vAlign w:val="center"/>
          </w:tcPr>
          <w:p w:rsidR="00D61F8A" w:rsidRPr="0043144E" w:rsidRDefault="00D61F8A" w:rsidP="00B61481">
            <w:pPr>
              <w:rPr>
                <w:b/>
                <w:bCs/>
                <w:spacing w:val="-1"/>
              </w:rPr>
            </w:pPr>
            <w:r w:rsidRPr="0043144E">
              <w:rPr>
                <w:b/>
                <w:bCs/>
                <w:spacing w:val="-1"/>
              </w:rPr>
              <w:t>C319.6</w:t>
            </w:r>
          </w:p>
        </w:tc>
        <w:tc>
          <w:tcPr>
            <w:tcW w:w="9450" w:type="dxa"/>
            <w:vAlign w:val="center"/>
          </w:tcPr>
          <w:p w:rsidR="00D61F8A" w:rsidRPr="0043144E" w:rsidRDefault="00D61F8A" w:rsidP="00B61481">
            <w:pPr>
              <w:rPr>
                <w:b/>
                <w:bCs/>
                <w:spacing w:val="-1"/>
              </w:rPr>
            </w:pPr>
            <w:r w:rsidRPr="0043144E">
              <w:rPr>
                <w:b/>
                <w:bCs/>
                <w:spacing w:val="-1"/>
              </w:rPr>
              <w:t>Learn the concepts of project management and to work effectively as a member in team.</w:t>
            </w:r>
          </w:p>
        </w:tc>
      </w:tr>
    </w:tbl>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line="200" w:lineRule="exact"/>
      </w:pPr>
    </w:p>
    <w:p w:rsidR="00D61F8A" w:rsidRDefault="00D61F8A" w:rsidP="00D61F8A">
      <w:pPr>
        <w:widowControl w:val="0"/>
        <w:autoSpaceDE w:val="0"/>
        <w:autoSpaceDN w:val="0"/>
        <w:adjustRightInd w:val="0"/>
        <w:spacing w:before="6" w:line="220" w:lineRule="exact"/>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143"/>
        <w:gridCol w:w="567"/>
        <w:gridCol w:w="540"/>
        <w:gridCol w:w="630"/>
        <w:gridCol w:w="630"/>
        <w:gridCol w:w="540"/>
        <w:gridCol w:w="540"/>
        <w:gridCol w:w="630"/>
        <w:gridCol w:w="540"/>
        <w:gridCol w:w="540"/>
        <w:gridCol w:w="630"/>
        <w:gridCol w:w="630"/>
        <w:gridCol w:w="630"/>
        <w:gridCol w:w="720"/>
        <w:gridCol w:w="720"/>
        <w:gridCol w:w="720"/>
      </w:tblGrid>
      <w:tr w:rsidR="00D61F8A" w:rsidRPr="0031403C" w:rsidTr="00B61481">
        <w:trPr>
          <w:trHeight w:hRule="exact" w:val="442"/>
          <w:jc w:val="center"/>
        </w:trPr>
        <w:tc>
          <w:tcPr>
            <w:tcW w:w="10350" w:type="dxa"/>
            <w:gridSpan w:val="16"/>
            <w:vAlign w:val="center"/>
          </w:tcPr>
          <w:p w:rsidR="00D61F8A" w:rsidRPr="0031403C" w:rsidRDefault="00D61F8A" w:rsidP="00B61481">
            <w:pPr>
              <w:widowControl w:val="0"/>
              <w:autoSpaceDE w:val="0"/>
              <w:autoSpaceDN w:val="0"/>
              <w:adjustRightInd w:val="0"/>
              <w:spacing w:before="98"/>
              <w:jc w:val="center"/>
              <w:rPr>
                <w:sz w:val="24"/>
                <w:szCs w:val="24"/>
              </w:rPr>
            </w:pPr>
            <w:r w:rsidRPr="0031403C">
              <w:rPr>
                <w:b/>
                <w:bCs/>
              </w:rPr>
              <w:t>SU</w:t>
            </w:r>
            <w:r w:rsidRPr="0031403C">
              <w:rPr>
                <w:b/>
                <w:bCs/>
                <w:spacing w:val="1"/>
              </w:rPr>
              <w:t>BJ</w:t>
            </w:r>
            <w:r w:rsidRPr="0031403C">
              <w:rPr>
                <w:b/>
                <w:bCs/>
                <w:spacing w:val="-1"/>
              </w:rPr>
              <w:t>E</w:t>
            </w:r>
            <w:r w:rsidRPr="0031403C">
              <w:rPr>
                <w:b/>
                <w:bCs/>
              </w:rPr>
              <w:t>CT</w:t>
            </w:r>
            <w:r w:rsidRPr="0031403C">
              <w:rPr>
                <w:b/>
                <w:bCs/>
                <w:spacing w:val="-3"/>
              </w:rPr>
              <w:t xml:space="preserve"> </w:t>
            </w:r>
            <w:r w:rsidRPr="0031403C">
              <w:rPr>
                <w:b/>
                <w:bCs/>
              </w:rPr>
              <w:t>C</w:t>
            </w:r>
            <w:r w:rsidRPr="0031403C">
              <w:rPr>
                <w:b/>
                <w:bCs/>
                <w:spacing w:val="1"/>
              </w:rPr>
              <w:t>O</w:t>
            </w:r>
            <w:r w:rsidRPr="0031403C">
              <w:rPr>
                <w:b/>
                <w:bCs/>
                <w:spacing w:val="2"/>
              </w:rPr>
              <w:t>D</w:t>
            </w:r>
            <w:r w:rsidRPr="0031403C">
              <w:rPr>
                <w:b/>
                <w:bCs/>
              </w:rPr>
              <w:t>E</w:t>
            </w:r>
            <w:r w:rsidRPr="0031403C">
              <w:rPr>
                <w:b/>
                <w:bCs/>
                <w:spacing w:val="-2"/>
              </w:rPr>
              <w:t xml:space="preserve"> </w:t>
            </w:r>
            <w:r w:rsidRPr="0031403C">
              <w:rPr>
                <w:b/>
                <w:bCs/>
              </w:rPr>
              <w:t>:</w:t>
            </w:r>
            <w:r w:rsidRPr="0031403C">
              <w:rPr>
                <w:b/>
                <w:bCs/>
                <w:spacing w:val="1"/>
              </w:rPr>
              <w:t xml:space="preserve"> </w:t>
            </w:r>
            <w:r w:rsidRPr="0031403C">
              <w:rPr>
                <w:b/>
                <w:bCs/>
              </w:rPr>
              <w:t>CS</w:t>
            </w:r>
            <w:r>
              <w:rPr>
                <w:b/>
                <w:bCs/>
                <w:spacing w:val="1"/>
              </w:rPr>
              <w:t>8611</w:t>
            </w:r>
            <w:r w:rsidRPr="0031403C">
              <w:rPr>
                <w:b/>
                <w:bCs/>
                <w:spacing w:val="-4"/>
              </w:rPr>
              <w:t xml:space="preserve"> </w:t>
            </w:r>
            <w:r w:rsidRPr="0031403C">
              <w:rPr>
                <w:b/>
                <w:bCs/>
              </w:rPr>
              <w:t>N</w:t>
            </w:r>
            <w:r w:rsidRPr="0031403C">
              <w:rPr>
                <w:b/>
                <w:bCs/>
                <w:spacing w:val="2"/>
              </w:rPr>
              <w:t>B</w:t>
            </w:r>
            <w:r w:rsidRPr="0031403C">
              <w:rPr>
                <w:b/>
                <w:bCs/>
              </w:rPr>
              <w:t>A</w:t>
            </w:r>
            <w:r w:rsidRPr="0031403C">
              <w:rPr>
                <w:b/>
                <w:bCs/>
                <w:spacing w:val="-1"/>
              </w:rPr>
              <w:t xml:space="preserve"> </w:t>
            </w:r>
            <w:r w:rsidRPr="0031403C">
              <w:rPr>
                <w:b/>
                <w:bCs/>
              </w:rPr>
              <w:t>C</w:t>
            </w:r>
            <w:r w:rsidRPr="0031403C">
              <w:rPr>
                <w:b/>
                <w:bCs/>
                <w:spacing w:val="1"/>
              </w:rPr>
              <w:t>O</w:t>
            </w:r>
            <w:r w:rsidRPr="0031403C">
              <w:rPr>
                <w:b/>
                <w:bCs/>
              </w:rPr>
              <w:t>DE</w:t>
            </w:r>
            <w:r w:rsidRPr="0031403C">
              <w:rPr>
                <w:b/>
                <w:bCs/>
                <w:spacing w:val="-1"/>
              </w:rPr>
              <w:t xml:space="preserve"> </w:t>
            </w:r>
            <w:r w:rsidRPr="0031403C">
              <w:rPr>
                <w:b/>
                <w:bCs/>
              </w:rPr>
              <w:t xml:space="preserve">: </w:t>
            </w:r>
            <w:r w:rsidRPr="0031403C">
              <w:rPr>
                <w:b/>
                <w:bCs/>
                <w:spacing w:val="1"/>
              </w:rPr>
              <w:t>C</w:t>
            </w:r>
            <w:r>
              <w:rPr>
                <w:b/>
                <w:bCs/>
                <w:spacing w:val="1"/>
              </w:rPr>
              <w:t>319</w:t>
            </w:r>
            <w:r w:rsidRPr="0031403C">
              <w:rPr>
                <w:b/>
                <w:bCs/>
              </w:rPr>
              <w:t xml:space="preserve"> </w:t>
            </w:r>
            <w:r w:rsidRPr="0031403C">
              <w:rPr>
                <w:b/>
                <w:bCs/>
                <w:spacing w:val="49"/>
              </w:rPr>
              <w:t xml:space="preserve"> </w:t>
            </w:r>
            <w:r w:rsidRPr="0031403C">
              <w:rPr>
                <w:b/>
                <w:bCs/>
                <w:spacing w:val="-1"/>
              </w:rPr>
              <w:t>TITL</w:t>
            </w:r>
            <w:r w:rsidRPr="0031403C">
              <w:rPr>
                <w:b/>
                <w:bCs/>
              </w:rPr>
              <w:t>E</w:t>
            </w:r>
            <w:r w:rsidRPr="0031403C">
              <w:rPr>
                <w:b/>
                <w:bCs/>
                <w:spacing w:val="1"/>
              </w:rPr>
              <w:t xml:space="preserve"> </w:t>
            </w:r>
            <w:r w:rsidRPr="0031403C">
              <w:rPr>
                <w:b/>
                <w:bCs/>
              </w:rPr>
              <w:t>:</w:t>
            </w:r>
            <w:r w:rsidRPr="0031403C">
              <w:rPr>
                <w:b/>
                <w:bCs/>
                <w:spacing w:val="1"/>
              </w:rPr>
              <w:t xml:space="preserve"> </w:t>
            </w:r>
            <w:r>
              <w:rPr>
                <w:b/>
                <w:bCs/>
                <w:spacing w:val="1"/>
              </w:rPr>
              <w:t>MINI PROJECT</w:t>
            </w:r>
          </w:p>
        </w:tc>
      </w:tr>
      <w:tr w:rsidR="00D61F8A" w:rsidRPr="0043144E" w:rsidTr="00B61481">
        <w:trPr>
          <w:trHeight w:hRule="exact" w:val="470"/>
          <w:jc w:val="center"/>
        </w:trPr>
        <w:tc>
          <w:tcPr>
            <w:tcW w:w="1143" w:type="dxa"/>
            <w:vAlign w:val="center"/>
          </w:tcPr>
          <w:p w:rsidR="00D61F8A" w:rsidRPr="0043144E" w:rsidRDefault="00D61F8A" w:rsidP="00B61481">
            <w:pPr>
              <w:jc w:val="center"/>
              <w:rPr>
                <w:b/>
                <w:bCs/>
              </w:rPr>
            </w:pPr>
            <w:r w:rsidRPr="0043144E">
              <w:rPr>
                <w:b/>
                <w:bCs/>
              </w:rPr>
              <w:t>CoCode</w:t>
            </w:r>
          </w:p>
        </w:tc>
        <w:tc>
          <w:tcPr>
            <w:tcW w:w="567" w:type="dxa"/>
            <w:vAlign w:val="center"/>
          </w:tcPr>
          <w:p w:rsidR="00D61F8A" w:rsidRPr="0043144E" w:rsidRDefault="00D61F8A" w:rsidP="00B61481">
            <w:pPr>
              <w:jc w:val="center"/>
              <w:rPr>
                <w:b/>
                <w:bCs/>
              </w:rPr>
            </w:pPr>
            <w:r w:rsidRPr="0043144E">
              <w:rPr>
                <w:b/>
                <w:bCs/>
              </w:rPr>
              <w:t>PO1</w:t>
            </w:r>
          </w:p>
        </w:tc>
        <w:tc>
          <w:tcPr>
            <w:tcW w:w="540" w:type="dxa"/>
            <w:vAlign w:val="center"/>
          </w:tcPr>
          <w:p w:rsidR="00D61F8A" w:rsidRPr="0043144E" w:rsidRDefault="00D61F8A" w:rsidP="00B61481">
            <w:pPr>
              <w:jc w:val="center"/>
              <w:rPr>
                <w:b/>
                <w:bCs/>
              </w:rPr>
            </w:pPr>
            <w:r w:rsidRPr="0043144E">
              <w:rPr>
                <w:b/>
                <w:bCs/>
              </w:rPr>
              <w:t>PO2</w:t>
            </w:r>
          </w:p>
        </w:tc>
        <w:tc>
          <w:tcPr>
            <w:tcW w:w="630" w:type="dxa"/>
            <w:vAlign w:val="center"/>
          </w:tcPr>
          <w:p w:rsidR="00D61F8A" w:rsidRPr="0043144E" w:rsidRDefault="00D61F8A" w:rsidP="00B61481">
            <w:pPr>
              <w:jc w:val="center"/>
              <w:rPr>
                <w:b/>
                <w:bCs/>
              </w:rPr>
            </w:pPr>
            <w:r w:rsidRPr="0043144E">
              <w:rPr>
                <w:b/>
                <w:bCs/>
              </w:rPr>
              <w:t>PO3</w:t>
            </w:r>
          </w:p>
        </w:tc>
        <w:tc>
          <w:tcPr>
            <w:tcW w:w="630" w:type="dxa"/>
            <w:vAlign w:val="center"/>
          </w:tcPr>
          <w:p w:rsidR="00D61F8A" w:rsidRPr="0043144E" w:rsidRDefault="00D61F8A" w:rsidP="00B61481">
            <w:pPr>
              <w:jc w:val="center"/>
              <w:rPr>
                <w:b/>
                <w:bCs/>
              </w:rPr>
            </w:pPr>
            <w:r w:rsidRPr="0043144E">
              <w:rPr>
                <w:b/>
                <w:bCs/>
              </w:rPr>
              <w:t>PO4</w:t>
            </w:r>
          </w:p>
        </w:tc>
        <w:tc>
          <w:tcPr>
            <w:tcW w:w="540" w:type="dxa"/>
            <w:vAlign w:val="center"/>
          </w:tcPr>
          <w:p w:rsidR="00D61F8A" w:rsidRPr="0043144E" w:rsidRDefault="00D61F8A" w:rsidP="00B61481">
            <w:pPr>
              <w:jc w:val="center"/>
              <w:rPr>
                <w:b/>
                <w:bCs/>
              </w:rPr>
            </w:pPr>
            <w:r w:rsidRPr="0043144E">
              <w:rPr>
                <w:b/>
                <w:bCs/>
              </w:rPr>
              <w:t>PO5</w:t>
            </w:r>
          </w:p>
        </w:tc>
        <w:tc>
          <w:tcPr>
            <w:tcW w:w="540" w:type="dxa"/>
            <w:vAlign w:val="center"/>
          </w:tcPr>
          <w:p w:rsidR="00D61F8A" w:rsidRPr="0043144E" w:rsidRDefault="00D61F8A" w:rsidP="00B61481">
            <w:pPr>
              <w:jc w:val="center"/>
              <w:rPr>
                <w:b/>
                <w:bCs/>
              </w:rPr>
            </w:pPr>
            <w:r w:rsidRPr="0043144E">
              <w:rPr>
                <w:b/>
                <w:bCs/>
              </w:rPr>
              <w:t>PO6</w:t>
            </w:r>
          </w:p>
        </w:tc>
        <w:tc>
          <w:tcPr>
            <w:tcW w:w="630" w:type="dxa"/>
            <w:vAlign w:val="center"/>
          </w:tcPr>
          <w:p w:rsidR="00D61F8A" w:rsidRPr="0043144E" w:rsidRDefault="00D61F8A" w:rsidP="00B61481">
            <w:pPr>
              <w:jc w:val="center"/>
              <w:rPr>
                <w:b/>
                <w:bCs/>
              </w:rPr>
            </w:pPr>
            <w:r w:rsidRPr="0043144E">
              <w:rPr>
                <w:b/>
                <w:bCs/>
              </w:rPr>
              <w:t>PO7</w:t>
            </w:r>
          </w:p>
        </w:tc>
        <w:tc>
          <w:tcPr>
            <w:tcW w:w="540" w:type="dxa"/>
            <w:vAlign w:val="center"/>
          </w:tcPr>
          <w:p w:rsidR="00D61F8A" w:rsidRPr="0043144E" w:rsidRDefault="00D61F8A" w:rsidP="00B61481">
            <w:pPr>
              <w:jc w:val="center"/>
              <w:rPr>
                <w:b/>
                <w:bCs/>
              </w:rPr>
            </w:pPr>
            <w:r w:rsidRPr="0043144E">
              <w:rPr>
                <w:b/>
                <w:bCs/>
              </w:rPr>
              <w:t>PO8</w:t>
            </w:r>
          </w:p>
        </w:tc>
        <w:tc>
          <w:tcPr>
            <w:tcW w:w="540" w:type="dxa"/>
            <w:vAlign w:val="center"/>
          </w:tcPr>
          <w:p w:rsidR="00D61F8A" w:rsidRPr="0043144E" w:rsidRDefault="00D61F8A" w:rsidP="00B61481">
            <w:pPr>
              <w:jc w:val="center"/>
              <w:rPr>
                <w:b/>
                <w:bCs/>
              </w:rPr>
            </w:pPr>
            <w:r w:rsidRPr="0043144E">
              <w:rPr>
                <w:b/>
                <w:bCs/>
              </w:rPr>
              <w:t>PO9</w:t>
            </w:r>
          </w:p>
        </w:tc>
        <w:tc>
          <w:tcPr>
            <w:tcW w:w="630" w:type="dxa"/>
            <w:vAlign w:val="center"/>
          </w:tcPr>
          <w:p w:rsidR="00D61F8A" w:rsidRPr="0043144E" w:rsidRDefault="00D61F8A" w:rsidP="00B61481">
            <w:pPr>
              <w:jc w:val="center"/>
              <w:rPr>
                <w:b/>
                <w:bCs/>
              </w:rPr>
            </w:pPr>
            <w:r w:rsidRPr="0043144E">
              <w:rPr>
                <w:b/>
                <w:bCs/>
              </w:rPr>
              <w:t>PO10</w:t>
            </w:r>
          </w:p>
        </w:tc>
        <w:tc>
          <w:tcPr>
            <w:tcW w:w="630" w:type="dxa"/>
            <w:vAlign w:val="center"/>
          </w:tcPr>
          <w:p w:rsidR="00D61F8A" w:rsidRPr="0043144E" w:rsidRDefault="00D61F8A" w:rsidP="00B61481">
            <w:pPr>
              <w:jc w:val="center"/>
              <w:rPr>
                <w:b/>
                <w:bCs/>
              </w:rPr>
            </w:pPr>
            <w:r w:rsidRPr="0043144E">
              <w:rPr>
                <w:b/>
                <w:bCs/>
              </w:rPr>
              <w:t>PO11</w:t>
            </w:r>
          </w:p>
        </w:tc>
        <w:tc>
          <w:tcPr>
            <w:tcW w:w="630" w:type="dxa"/>
            <w:vAlign w:val="center"/>
          </w:tcPr>
          <w:p w:rsidR="00D61F8A" w:rsidRPr="0043144E" w:rsidRDefault="00D61F8A" w:rsidP="00B61481">
            <w:pPr>
              <w:jc w:val="center"/>
              <w:rPr>
                <w:b/>
                <w:bCs/>
              </w:rPr>
            </w:pPr>
            <w:r w:rsidRPr="0043144E">
              <w:rPr>
                <w:b/>
                <w:bCs/>
              </w:rPr>
              <w:t>PO12</w:t>
            </w:r>
          </w:p>
        </w:tc>
        <w:tc>
          <w:tcPr>
            <w:tcW w:w="720" w:type="dxa"/>
            <w:vAlign w:val="center"/>
          </w:tcPr>
          <w:p w:rsidR="00D61F8A" w:rsidRPr="0043144E" w:rsidRDefault="00D61F8A" w:rsidP="00B61481">
            <w:pPr>
              <w:jc w:val="center"/>
              <w:rPr>
                <w:b/>
                <w:bCs/>
              </w:rPr>
            </w:pPr>
            <w:r w:rsidRPr="0043144E">
              <w:rPr>
                <w:b/>
                <w:bCs/>
              </w:rPr>
              <w:t>PSO1</w:t>
            </w:r>
          </w:p>
        </w:tc>
        <w:tc>
          <w:tcPr>
            <w:tcW w:w="720" w:type="dxa"/>
            <w:vAlign w:val="center"/>
          </w:tcPr>
          <w:p w:rsidR="00D61F8A" w:rsidRPr="0043144E" w:rsidRDefault="00D61F8A" w:rsidP="00B61481">
            <w:pPr>
              <w:jc w:val="center"/>
              <w:rPr>
                <w:b/>
                <w:bCs/>
              </w:rPr>
            </w:pPr>
            <w:r w:rsidRPr="0043144E">
              <w:rPr>
                <w:b/>
                <w:bCs/>
              </w:rPr>
              <w:t>PSO2</w:t>
            </w:r>
          </w:p>
        </w:tc>
        <w:tc>
          <w:tcPr>
            <w:tcW w:w="720" w:type="dxa"/>
            <w:vAlign w:val="center"/>
          </w:tcPr>
          <w:p w:rsidR="00D61F8A" w:rsidRPr="0043144E" w:rsidRDefault="00D61F8A" w:rsidP="00B61481">
            <w:pPr>
              <w:jc w:val="center"/>
              <w:rPr>
                <w:b/>
                <w:bCs/>
              </w:rPr>
            </w:pPr>
            <w:r w:rsidRPr="0043144E">
              <w:rPr>
                <w:b/>
                <w:bCs/>
              </w:rPr>
              <w:t>PSO3</w:t>
            </w:r>
          </w:p>
        </w:tc>
      </w:tr>
      <w:tr w:rsidR="00D61F8A" w:rsidRPr="0043144E" w:rsidTr="00B61481">
        <w:trPr>
          <w:trHeight w:hRule="exact" w:val="442"/>
          <w:jc w:val="center"/>
        </w:trPr>
        <w:tc>
          <w:tcPr>
            <w:tcW w:w="1143" w:type="dxa"/>
            <w:vAlign w:val="center"/>
          </w:tcPr>
          <w:p w:rsidR="00D61F8A" w:rsidRPr="0043144E" w:rsidRDefault="00D61F8A" w:rsidP="00B61481">
            <w:pPr>
              <w:jc w:val="center"/>
              <w:rPr>
                <w:b/>
                <w:bCs/>
              </w:rPr>
            </w:pPr>
            <w:r w:rsidRPr="0043144E">
              <w:rPr>
                <w:b/>
                <w:bCs/>
              </w:rPr>
              <w:t>C319.1</w:t>
            </w:r>
          </w:p>
        </w:tc>
        <w:tc>
          <w:tcPr>
            <w:tcW w:w="567"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w:t>
            </w:r>
          </w:p>
        </w:tc>
        <w:tc>
          <w:tcPr>
            <w:tcW w:w="540" w:type="dxa"/>
            <w:vAlign w:val="center"/>
          </w:tcPr>
          <w:p w:rsidR="00D61F8A" w:rsidRPr="0043144E" w:rsidRDefault="00D61F8A" w:rsidP="00B61481">
            <w:pPr>
              <w:jc w:val="center"/>
              <w:rPr>
                <w:b/>
                <w:bCs/>
              </w:rPr>
            </w:pPr>
            <w:r w:rsidRPr="0043144E">
              <w:rPr>
                <w:b/>
                <w:bCs/>
              </w:rPr>
              <w:t>1</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r>
      <w:tr w:rsidR="00D61F8A" w:rsidRPr="0043144E" w:rsidTr="00B61481">
        <w:trPr>
          <w:trHeight w:hRule="exact" w:val="442"/>
          <w:jc w:val="center"/>
        </w:trPr>
        <w:tc>
          <w:tcPr>
            <w:tcW w:w="1143" w:type="dxa"/>
            <w:vAlign w:val="center"/>
          </w:tcPr>
          <w:p w:rsidR="00D61F8A" w:rsidRPr="0043144E" w:rsidRDefault="00D61F8A" w:rsidP="00B61481">
            <w:pPr>
              <w:jc w:val="center"/>
              <w:rPr>
                <w:b/>
                <w:bCs/>
              </w:rPr>
            </w:pPr>
            <w:r w:rsidRPr="0043144E">
              <w:rPr>
                <w:b/>
                <w:bCs/>
              </w:rPr>
              <w:t>C319.2</w:t>
            </w:r>
          </w:p>
        </w:tc>
        <w:tc>
          <w:tcPr>
            <w:tcW w:w="567"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w:t>
            </w:r>
          </w:p>
        </w:tc>
        <w:tc>
          <w:tcPr>
            <w:tcW w:w="540" w:type="dxa"/>
            <w:vAlign w:val="center"/>
          </w:tcPr>
          <w:p w:rsidR="00D61F8A" w:rsidRPr="0043144E" w:rsidRDefault="00D61F8A" w:rsidP="00B61481">
            <w:pPr>
              <w:jc w:val="center"/>
              <w:rPr>
                <w:b/>
                <w:bCs/>
              </w:rPr>
            </w:pPr>
            <w:r w:rsidRPr="0043144E">
              <w:rPr>
                <w:b/>
                <w:bCs/>
              </w:rPr>
              <w:t>1</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r>
      <w:tr w:rsidR="00D61F8A" w:rsidRPr="0043144E" w:rsidTr="00B61481">
        <w:trPr>
          <w:trHeight w:hRule="exact" w:val="444"/>
          <w:jc w:val="center"/>
        </w:trPr>
        <w:tc>
          <w:tcPr>
            <w:tcW w:w="1143" w:type="dxa"/>
            <w:vAlign w:val="center"/>
          </w:tcPr>
          <w:p w:rsidR="00D61F8A" w:rsidRPr="0043144E" w:rsidRDefault="00D61F8A" w:rsidP="00B61481">
            <w:pPr>
              <w:jc w:val="center"/>
              <w:rPr>
                <w:b/>
                <w:bCs/>
              </w:rPr>
            </w:pPr>
            <w:r w:rsidRPr="0043144E">
              <w:rPr>
                <w:b/>
                <w:bCs/>
              </w:rPr>
              <w:t>C319.3</w:t>
            </w:r>
          </w:p>
        </w:tc>
        <w:tc>
          <w:tcPr>
            <w:tcW w:w="567"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w:t>
            </w:r>
          </w:p>
        </w:tc>
        <w:tc>
          <w:tcPr>
            <w:tcW w:w="540" w:type="dxa"/>
            <w:vAlign w:val="center"/>
          </w:tcPr>
          <w:p w:rsidR="00D61F8A" w:rsidRPr="0043144E" w:rsidRDefault="00D61F8A" w:rsidP="00B61481">
            <w:pPr>
              <w:jc w:val="center"/>
              <w:rPr>
                <w:b/>
                <w:bCs/>
              </w:rPr>
            </w:pPr>
            <w:r w:rsidRPr="0043144E">
              <w:rPr>
                <w:b/>
                <w:bCs/>
              </w:rPr>
              <w:t>1</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r>
      <w:tr w:rsidR="00D61F8A" w:rsidRPr="0043144E" w:rsidTr="00B61481">
        <w:trPr>
          <w:trHeight w:hRule="exact" w:val="442"/>
          <w:jc w:val="center"/>
        </w:trPr>
        <w:tc>
          <w:tcPr>
            <w:tcW w:w="1143" w:type="dxa"/>
            <w:vAlign w:val="center"/>
          </w:tcPr>
          <w:p w:rsidR="00D61F8A" w:rsidRPr="0043144E" w:rsidRDefault="00D61F8A" w:rsidP="00B61481">
            <w:pPr>
              <w:jc w:val="center"/>
              <w:rPr>
                <w:b/>
                <w:bCs/>
              </w:rPr>
            </w:pPr>
            <w:r w:rsidRPr="0043144E">
              <w:rPr>
                <w:b/>
                <w:bCs/>
              </w:rPr>
              <w:t>C319.4</w:t>
            </w:r>
          </w:p>
        </w:tc>
        <w:tc>
          <w:tcPr>
            <w:tcW w:w="567"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w:t>
            </w:r>
          </w:p>
        </w:tc>
        <w:tc>
          <w:tcPr>
            <w:tcW w:w="540" w:type="dxa"/>
            <w:vAlign w:val="center"/>
          </w:tcPr>
          <w:p w:rsidR="00D61F8A" w:rsidRPr="0043144E" w:rsidRDefault="00D61F8A" w:rsidP="00B61481">
            <w:pPr>
              <w:jc w:val="center"/>
              <w:rPr>
                <w:b/>
                <w:bCs/>
              </w:rPr>
            </w:pPr>
            <w:r w:rsidRPr="0043144E">
              <w:rPr>
                <w:b/>
                <w:bCs/>
              </w:rPr>
              <w:t>1</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r>
      <w:tr w:rsidR="00D61F8A" w:rsidRPr="0043144E" w:rsidTr="00B61481">
        <w:trPr>
          <w:trHeight w:hRule="exact" w:val="442"/>
          <w:jc w:val="center"/>
        </w:trPr>
        <w:tc>
          <w:tcPr>
            <w:tcW w:w="1143" w:type="dxa"/>
            <w:vAlign w:val="center"/>
          </w:tcPr>
          <w:p w:rsidR="00D61F8A" w:rsidRPr="0043144E" w:rsidRDefault="00D61F8A" w:rsidP="00B61481">
            <w:pPr>
              <w:jc w:val="center"/>
              <w:rPr>
                <w:b/>
                <w:bCs/>
              </w:rPr>
            </w:pPr>
            <w:r w:rsidRPr="0043144E">
              <w:rPr>
                <w:b/>
                <w:bCs/>
              </w:rPr>
              <w:t>C319.5</w:t>
            </w:r>
          </w:p>
        </w:tc>
        <w:tc>
          <w:tcPr>
            <w:tcW w:w="567"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w:t>
            </w:r>
          </w:p>
        </w:tc>
        <w:tc>
          <w:tcPr>
            <w:tcW w:w="540" w:type="dxa"/>
            <w:vAlign w:val="center"/>
          </w:tcPr>
          <w:p w:rsidR="00D61F8A" w:rsidRPr="0043144E" w:rsidRDefault="00D61F8A" w:rsidP="00B61481">
            <w:pPr>
              <w:jc w:val="center"/>
              <w:rPr>
                <w:b/>
                <w:bCs/>
              </w:rPr>
            </w:pPr>
            <w:r w:rsidRPr="0043144E">
              <w:rPr>
                <w:b/>
                <w:bCs/>
              </w:rPr>
              <w:t>1</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r>
      <w:tr w:rsidR="00D61F8A" w:rsidRPr="0043144E" w:rsidTr="00B61481">
        <w:trPr>
          <w:trHeight w:hRule="exact" w:val="442"/>
          <w:jc w:val="center"/>
        </w:trPr>
        <w:tc>
          <w:tcPr>
            <w:tcW w:w="1143" w:type="dxa"/>
            <w:vAlign w:val="center"/>
          </w:tcPr>
          <w:p w:rsidR="00D61F8A" w:rsidRPr="0043144E" w:rsidRDefault="00D61F8A" w:rsidP="00B61481">
            <w:pPr>
              <w:jc w:val="center"/>
              <w:rPr>
                <w:b/>
                <w:bCs/>
              </w:rPr>
            </w:pPr>
            <w:r w:rsidRPr="0043144E">
              <w:rPr>
                <w:b/>
                <w:bCs/>
              </w:rPr>
              <w:t>C319.6</w:t>
            </w:r>
          </w:p>
        </w:tc>
        <w:tc>
          <w:tcPr>
            <w:tcW w:w="567"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w:t>
            </w:r>
          </w:p>
        </w:tc>
        <w:tc>
          <w:tcPr>
            <w:tcW w:w="540" w:type="dxa"/>
            <w:vAlign w:val="center"/>
          </w:tcPr>
          <w:p w:rsidR="00D61F8A" w:rsidRPr="0043144E" w:rsidRDefault="00D61F8A" w:rsidP="00B61481">
            <w:pPr>
              <w:jc w:val="center"/>
              <w:rPr>
                <w:b/>
                <w:bCs/>
              </w:rPr>
            </w:pPr>
            <w:r w:rsidRPr="0043144E">
              <w:rPr>
                <w:b/>
                <w:bCs/>
              </w:rPr>
              <w:t>1</w:t>
            </w:r>
          </w:p>
        </w:tc>
        <w:tc>
          <w:tcPr>
            <w:tcW w:w="54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63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c>
          <w:tcPr>
            <w:tcW w:w="720" w:type="dxa"/>
            <w:vAlign w:val="center"/>
          </w:tcPr>
          <w:p w:rsidR="00D61F8A" w:rsidRPr="0043144E" w:rsidRDefault="00D61F8A" w:rsidP="00B61481">
            <w:pPr>
              <w:jc w:val="center"/>
              <w:rPr>
                <w:b/>
                <w:bCs/>
              </w:rPr>
            </w:pPr>
            <w:r w:rsidRPr="0043144E">
              <w:rPr>
                <w:b/>
                <w:bCs/>
              </w:rPr>
              <w:t>2</w:t>
            </w:r>
          </w:p>
        </w:tc>
      </w:tr>
    </w:tbl>
    <w:p w:rsidR="00D61F8A" w:rsidRDefault="00D61F8A" w:rsidP="00D61F8A">
      <w:pPr>
        <w:pStyle w:val="Default"/>
        <w:rPr>
          <w:rFonts w:ascii="Times New Roman" w:hAnsi="Times New Roman" w:cs="Times New Roman"/>
          <w:b/>
          <w:bCs/>
        </w:rPr>
      </w:pPr>
    </w:p>
    <w:p w:rsidR="00172B9D" w:rsidRDefault="00172B9D" w:rsidP="00D61F8A">
      <w:pPr>
        <w:pStyle w:val="Default"/>
        <w:rPr>
          <w:rFonts w:ascii="Times New Roman" w:hAnsi="Times New Roman" w:cs="Times New Roman"/>
          <w:b/>
          <w:bCs/>
        </w:rPr>
      </w:pPr>
    </w:p>
    <w:p w:rsidR="009C3E67" w:rsidRDefault="00633BBE">
      <w:pPr>
        <w:spacing w:before="64"/>
        <w:ind w:left="100"/>
        <w:rPr>
          <w:sz w:val="28"/>
          <w:szCs w:val="28"/>
        </w:rPr>
      </w:pPr>
      <w:r>
        <w:rPr>
          <w:b/>
          <w:w w:val="99"/>
          <w:sz w:val="28"/>
          <w:szCs w:val="28"/>
        </w:rPr>
        <w:lastRenderedPageBreak/>
        <w:t>TABLE</w:t>
      </w:r>
      <w:r>
        <w:rPr>
          <w:b/>
          <w:sz w:val="28"/>
          <w:szCs w:val="28"/>
        </w:rPr>
        <w:t xml:space="preserve"> </w:t>
      </w:r>
      <w:r>
        <w:rPr>
          <w:b/>
          <w:w w:val="99"/>
          <w:sz w:val="28"/>
          <w:szCs w:val="28"/>
        </w:rPr>
        <w:t>OF</w:t>
      </w:r>
      <w:r>
        <w:rPr>
          <w:b/>
          <w:sz w:val="28"/>
          <w:szCs w:val="28"/>
        </w:rPr>
        <w:t xml:space="preserve"> </w:t>
      </w:r>
      <w:r>
        <w:rPr>
          <w:b/>
          <w:w w:val="99"/>
          <w:sz w:val="28"/>
          <w:szCs w:val="28"/>
        </w:rPr>
        <w:t>CONTENTS</w:t>
      </w:r>
    </w:p>
    <w:p w:rsidR="009C3E67" w:rsidRDefault="009C3E67">
      <w:pPr>
        <w:spacing w:before="6" w:line="160" w:lineRule="exact"/>
        <w:rPr>
          <w:sz w:val="17"/>
          <w:szCs w:val="17"/>
        </w:rPr>
      </w:pPr>
    </w:p>
    <w:p w:rsidR="009C3E67" w:rsidRDefault="00633BBE">
      <w:pPr>
        <w:ind w:left="100"/>
        <w:rPr>
          <w:sz w:val="25"/>
          <w:szCs w:val="25"/>
        </w:rPr>
      </w:pPr>
      <w:r>
        <w:rPr>
          <w:w w:val="99"/>
          <w:sz w:val="25"/>
          <w:szCs w:val="25"/>
        </w:rPr>
        <w:t>1.Abstract------------------------------------------------------------------------------</w:t>
      </w:r>
      <w:r>
        <w:rPr>
          <w:sz w:val="25"/>
          <w:szCs w:val="25"/>
        </w:rPr>
        <w:t xml:space="preserve">     </w:t>
      </w:r>
      <w:r>
        <w:rPr>
          <w:w w:val="99"/>
          <w:sz w:val="25"/>
          <w:szCs w:val="25"/>
        </w:rPr>
        <w:t>1</w:t>
      </w:r>
    </w:p>
    <w:p w:rsidR="009C3E67" w:rsidRDefault="009C3E67">
      <w:pPr>
        <w:spacing w:before="4" w:line="180" w:lineRule="exact"/>
        <w:rPr>
          <w:sz w:val="18"/>
          <w:szCs w:val="18"/>
        </w:rPr>
      </w:pPr>
    </w:p>
    <w:p w:rsidR="009C3E67" w:rsidRDefault="00633BBE">
      <w:pPr>
        <w:ind w:left="100"/>
        <w:rPr>
          <w:sz w:val="25"/>
          <w:szCs w:val="25"/>
        </w:rPr>
      </w:pPr>
      <w:r>
        <w:rPr>
          <w:w w:val="99"/>
          <w:sz w:val="25"/>
          <w:szCs w:val="25"/>
        </w:rPr>
        <w:t>2.Introduction--------------------------------------------------------------------------</w:t>
      </w:r>
      <w:r>
        <w:rPr>
          <w:sz w:val="25"/>
          <w:szCs w:val="25"/>
        </w:rPr>
        <w:t xml:space="preserve">    </w:t>
      </w:r>
      <w:r>
        <w:rPr>
          <w:w w:val="99"/>
          <w:sz w:val="25"/>
          <w:szCs w:val="25"/>
        </w:rPr>
        <w:t>2</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3.Proposed</w:t>
      </w:r>
      <w:r>
        <w:rPr>
          <w:sz w:val="25"/>
          <w:szCs w:val="25"/>
        </w:rPr>
        <w:t xml:space="preserve"> </w:t>
      </w:r>
      <w:r>
        <w:rPr>
          <w:w w:val="99"/>
          <w:sz w:val="25"/>
          <w:szCs w:val="25"/>
        </w:rPr>
        <w:t>System--------------------------------------------------------------------</w:t>
      </w:r>
      <w:r>
        <w:rPr>
          <w:sz w:val="25"/>
          <w:szCs w:val="25"/>
        </w:rPr>
        <w:t xml:space="preserve">    </w:t>
      </w:r>
      <w:r>
        <w:rPr>
          <w:w w:val="99"/>
          <w:sz w:val="25"/>
          <w:szCs w:val="25"/>
        </w:rPr>
        <w:t>4</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4.System</w:t>
      </w:r>
      <w:r>
        <w:rPr>
          <w:sz w:val="25"/>
          <w:szCs w:val="25"/>
        </w:rPr>
        <w:t xml:space="preserve"> </w:t>
      </w:r>
      <w:r>
        <w:rPr>
          <w:w w:val="99"/>
          <w:sz w:val="25"/>
          <w:szCs w:val="25"/>
        </w:rPr>
        <w:t>Architecture----------------------------------------------------------------</w:t>
      </w:r>
      <w:r>
        <w:rPr>
          <w:sz w:val="25"/>
          <w:szCs w:val="25"/>
        </w:rPr>
        <w:t xml:space="preserve">    </w:t>
      </w:r>
      <w:r>
        <w:rPr>
          <w:w w:val="99"/>
          <w:sz w:val="25"/>
          <w:szCs w:val="25"/>
        </w:rPr>
        <w:t>5</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5.Usecase</w:t>
      </w:r>
      <w:r>
        <w:rPr>
          <w:sz w:val="25"/>
          <w:szCs w:val="25"/>
        </w:rPr>
        <w:t xml:space="preserve"> </w:t>
      </w:r>
      <w:r>
        <w:rPr>
          <w:w w:val="99"/>
          <w:sz w:val="25"/>
          <w:szCs w:val="25"/>
        </w:rPr>
        <w:t>diagram--------------------------------------------------------------------</w:t>
      </w:r>
      <w:r>
        <w:rPr>
          <w:sz w:val="25"/>
          <w:szCs w:val="25"/>
        </w:rPr>
        <w:t xml:space="preserve">    </w:t>
      </w:r>
      <w:r>
        <w:rPr>
          <w:w w:val="99"/>
          <w:sz w:val="25"/>
          <w:szCs w:val="25"/>
        </w:rPr>
        <w:t>6</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6.Requirements------------------------------------------------------------------------</w:t>
      </w:r>
      <w:r>
        <w:rPr>
          <w:sz w:val="25"/>
          <w:szCs w:val="25"/>
        </w:rPr>
        <w:t xml:space="preserve">    </w:t>
      </w:r>
      <w:r>
        <w:rPr>
          <w:w w:val="99"/>
          <w:sz w:val="25"/>
          <w:szCs w:val="25"/>
        </w:rPr>
        <w:t>7</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6.1</w:t>
      </w:r>
      <w:r>
        <w:rPr>
          <w:sz w:val="25"/>
          <w:szCs w:val="25"/>
        </w:rPr>
        <w:t xml:space="preserve"> </w:t>
      </w:r>
      <w:r>
        <w:rPr>
          <w:w w:val="99"/>
          <w:sz w:val="25"/>
          <w:szCs w:val="25"/>
        </w:rPr>
        <w:t>Functional</w:t>
      </w:r>
      <w:r>
        <w:rPr>
          <w:sz w:val="25"/>
          <w:szCs w:val="25"/>
        </w:rPr>
        <w:t xml:space="preserve"> </w:t>
      </w:r>
      <w:r>
        <w:rPr>
          <w:w w:val="99"/>
          <w:sz w:val="25"/>
          <w:szCs w:val="25"/>
        </w:rPr>
        <w:t>requirements-------------------------------------------------</w:t>
      </w:r>
      <w:r>
        <w:rPr>
          <w:sz w:val="25"/>
          <w:szCs w:val="25"/>
        </w:rPr>
        <w:t xml:space="preserve">   </w:t>
      </w:r>
      <w:r>
        <w:rPr>
          <w:w w:val="99"/>
          <w:sz w:val="25"/>
          <w:szCs w:val="25"/>
        </w:rPr>
        <w:t>7</w:t>
      </w:r>
    </w:p>
    <w:p w:rsidR="009C3E67" w:rsidRDefault="009C3E67">
      <w:pPr>
        <w:spacing w:before="8" w:line="160" w:lineRule="exact"/>
        <w:rPr>
          <w:sz w:val="17"/>
          <w:szCs w:val="17"/>
        </w:rPr>
      </w:pPr>
    </w:p>
    <w:p w:rsidR="009C3E67" w:rsidRDefault="00633BBE">
      <w:pPr>
        <w:ind w:left="821"/>
        <w:rPr>
          <w:sz w:val="25"/>
          <w:szCs w:val="25"/>
        </w:rPr>
      </w:pPr>
      <w:r>
        <w:rPr>
          <w:w w:val="99"/>
          <w:sz w:val="25"/>
          <w:szCs w:val="25"/>
        </w:rPr>
        <w:t>6.2</w:t>
      </w:r>
      <w:r>
        <w:rPr>
          <w:sz w:val="25"/>
          <w:szCs w:val="25"/>
        </w:rPr>
        <w:t xml:space="preserve"> </w:t>
      </w:r>
      <w:r>
        <w:rPr>
          <w:w w:val="99"/>
          <w:sz w:val="25"/>
          <w:szCs w:val="25"/>
        </w:rPr>
        <w:t>Software</w:t>
      </w:r>
      <w:r>
        <w:rPr>
          <w:sz w:val="25"/>
          <w:szCs w:val="25"/>
        </w:rPr>
        <w:t xml:space="preserve"> </w:t>
      </w:r>
      <w:r>
        <w:rPr>
          <w:w w:val="99"/>
          <w:sz w:val="25"/>
          <w:szCs w:val="25"/>
        </w:rPr>
        <w:t>requirements---------------------------------------------------</w:t>
      </w:r>
      <w:r>
        <w:rPr>
          <w:sz w:val="25"/>
          <w:szCs w:val="25"/>
        </w:rPr>
        <w:t xml:space="preserve">   </w:t>
      </w:r>
      <w:r w:rsidR="00D93961">
        <w:rPr>
          <w:w w:val="99"/>
          <w:sz w:val="25"/>
          <w:szCs w:val="25"/>
        </w:rPr>
        <w:t>8</w:t>
      </w:r>
    </w:p>
    <w:p w:rsidR="009C3E67" w:rsidRDefault="009C3E67">
      <w:pPr>
        <w:spacing w:before="4" w:line="180" w:lineRule="exact"/>
        <w:rPr>
          <w:sz w:val="18"/>
          <w:szCs w:val="18"/>
        </w:rPr>
      </w:pPr>
    </w:p>
    <w:p w:rsidR="009C3E67" w:rsidRDefault="00633BBE">
      <w:pPr>
        <w:ind w:left="821"/>
        <w:rPr>
          <w:sz w:val="25"/>
          <w:szCs w:val="25"/>
        </w:rPr>
      </w:pPr>
      <w:r>
        <w:rPr>
          <w:w w:val="99"/>
          <w:sz w:val="25"/>
          <w:szCs w:val="25"/>
        </w:rPr>
        <w:t>6.3</w:t>
      </w:r>
      <w:r>
        <w:rPr>
          <w:sz w:val="25"/>
          <w:szCs w:val="25"/>
        </w:rPr>
        <w:t xml:space="preserve"> </w:t>
      </w:r>
      <w:r>
        <w:rPr>
          <w:w w:val="99"/>
          <w:sz w:val="25"/>
          <w:szCs w:val="25"/>
        </w:rPr>
        <w:t>Non-Functional</w:t>
      </w:r>
      <w:r>
        <w:rPr>
          <w:sz w:val="25"/>
          <w:szCs w:val="25"/>
        </w:rPr>
        <w:t xml:space="preserve"> </w:t>
      </w:r>
      <w:r>
        <w:rPr>
          <w:w w:val="99"/>
          <w:sz w:val="25"/>
          <w:szCs w:val="25"/>
        </w:rPr>
        <w:t>requirements-------------------------------------------</w:t>
      </w:r>
      <w:r>
        <w:rPr>
          <w:sz w:val="25"/>
          <w:szCs w:val="25"/>
        </w:rPr>
        <w:t xml:space="preserve">   </w:t>
      </w:r>
      <w:r w:rsidR="00D93961">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6.3.1</w:t>
      </w:r>
      <w:r>
        <w:rPr>
          <w:sz w:val="25"/>
          <w:szCs w:val="25"/>
        </w:rPr>
        <w:t xml:space="preserve"> </w:t>
      </w:r>
      <w:r>
        <w:rPr>
          <w:w w:val="99"/>
          <w:sz w:val="25"/>
          <w:szCs w:val="25"/>
        </w:rPr>
        <w:t>Security----------------------------------------------------------</w:t>
      </w:r>
      <w:r>
        <w:rPr>
          <w:sz w:val="25"/>
          <w:szCs w:val="25"/>
        </w:rPr>
        <w:t xml:space="preserve">  </w:t>
      </w:r>
      <w:r w:rsidR="00D93961">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6.3.2</w:t>
      </w:r>
      <w:r>
        <w:rPr>
          <w:sz w:val="25"/>
          <w:szCs w:val="25"/>
        </w:rPr>
        <w:t xml:space="preserve"> </w:t>
      </w:r>
      <w:r>
        <w:rPr>
          <w:w w:val="99"/>
          <w:sz w:val="25"/>
          <w:szCs w:val="25"/>
        </w:rPr>
        <w:t>Reliability-------------------------------------------------------</w:t>
      </w:r>
      <w:r>
        <w:rPr>
          <w:sz w:val="25"/>
          <w:szCs w:val="25"/>
        </w:rPr>
        <w:t xml:space="preserve">   </w:t>
      </w:r>
      <w:r w:rsidR="00D93961">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6.3.3</w:t>
      </w:r>
      <w:r>
        <w:rPr>
          <w:sz w:val="25"/>
          <w:szCs w:val="25"/>
        </w:rPr>
        <w:t xml:space="preserve"> </w:t>
      </w:r>
      <w:r>
        <w:rPr>
          <w:w w:val="99"/>
          <w:sz w:val="25"/>
          <w:szCs w:val="25"/>
        </w:rPr>
        <w:t>Availability-----------------------------------------------------</w:t>
      </w:r>
      <w:r>
        <w:rPr>
          <w:sz w:val="25"/>
          <w:szCs w:val="25"/>
        </w:rPr>
        <w:t xml:space="preserve">   </w:t>
      </w:r>
      <w:r w:rsidR="00D93961">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6.3.4</w:t>
      </w:r>
      <w:r>
        <w:rPr>
          <w:sz w:val="25"/>
          <w:szCs w:val="25"/>
        </w:rPr>
        <w:t xml:space="preserve"> </w:t>
      </w:r>
      <w:r>
        <w:rPr>
          <w:w w:val="99"/>
          <w:sz w:val="25"/>
          <w:szCs w:val="25"/>
        </w:rPr>
        <w:t>Maintainability-------------------------------------------------</w:t>
      </w:r>
      <w:r>
        <w:rPr>
          <w:sz w:val="25"/>
          <w:szCs w:val="25"/>
        </w:rPr>
        <w:t xml:space="preserve">   </w:t>
      </w:r>
      <w:r w:rsidR="00D93961">
        <w:rPr>
          <w:w w:val="99"/>
          <w:sz w:val="25"/>
          <w:szCs w:val="25"/>
        </w:rPr>
        <w:t>8</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6.4</w:t>
      </w:r>
      <w:r>
        <w:rPr>
          <w:sz w:val="25"/>
          <w:szCs w:val="25"/>
        </w:rPr>
        <w:t xml:space="preserve"> </w:t>
      </w:r>
      <w:r>
        <w:rPr>
          <w:w w:val="99"/>
          <w:sz w:val="25"/>
          <w:szCs w:val="25"/>
        </w:rPr>
        <w:t>Interface</w:t>
      </w:r>
      <w:r>
        <w:rPr>
          <w:sz w:val="25"/>
          <w:szCs w:val="25"/>
        </w:rPr>
        <w:t xml:space="preserve"> </w:t>
      </w:r>
      <w:r>
        <w:rPr>
          <w:w w:val="99"/>
          <w:sz w:val="25"/>
          <w:szCs w:val="25"/>
        </w:rPr>
        <w:t>requirements----------------------------------------------------</w:t>
      </w:r>
      <w:r>
        <w:rPr>
          <w:sz w:val="25"/>
          <w:szCs w:val="25"/>
        </w:rPr>
        <w:t xml:space="preserve">  </w:t>
      </w:r>
      <w:r>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6.4.1</w:t>
      </w:r>
      <w:r>
        <w:rPr>
          <w:sz w:val="25"/>
          <w:szCs w:val="25"/>
        </w:rPr>
        <w:t xml:space="preserve"> </w:t>
      </w:r>
      <w:r>
        <w:rPr>
          <w:w w:val="99"/>
          <w:sz w:val="25"/>
          <w:szCs w:val="25"/>
        </w:rPr>
        <w:t>GUI---------------------------------------------------------------</w:t>
      </w:r>
      <w:r>
        <w:rPr>
          <w:sz w:val="25"/>
          <w:szCs w:val="25"/>
        </w:rPr>
        <w:t xml:space="preserve">  </w:t>
      </w:r>
      <w:r>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6.4.2</w:t>
      </w:r>
      <w:r>
        <w:rPr>
          <w:sz w:val="25"/>
          <w:szCs w:val="25"/>
        </w:rPr>
        <w:t xml:space="preserve"> </w:t>
      </w:r>
      <w:r>
        <w:rPr>
          <w:w w:val="99"/>
          <w:sz w:val="25"/>
          <w:szCs w:val="25"/>
        </w:rPr>
        <w:t>Hardware</w:t>
      </w:r>
      <w:r>
        <w:rPr>
          <w:sz w:val="25"/>
          <w:szCs w:val="25"/>
        </w:rPr>
        <w:t xml:space="preserve"> </w:t>
      </w:r>
      <w:r>
        <w:rPr>
          <w:w w:val="99"/>
          <w:sz w:val="25"/>
          <w:szCs w:val="25"/>
        </w:rPr>
        <w:t>interface---------------------------------------------</w:t>
      </w:r>
      <w:r>
        <w:rPr>
          <w:sz w:val="25"/>
          <w:szCs w:val="25"/>
        </w:rPr>
        <w:t xml:space="preserve">  </w:t>
      </w:r>
      <w:r>
        <w:rPr>
          <w:w w:val="99"/>
          <w:sz w:val="25"/>
          <w:szCs w:val="25"/>
        </w:rPr>
        <w:t>8</w:t>
      </w:r>
    </w:p>
    <w:p w:rsidR="009C3E67" w:rsidRDefault="009C3E67">
      <w:pPr>
        <w:spacing w:before="3" w:line="180" w:lineRule="exact"/>
        <w:rPr>
          <w:sz w:val="18"/>
          <w:szCs w:val="18"/>
        </w:rPr>
      </w:pPr>
    </w:p>
    <w:p w:rsidR="009C3E67" w:rsidRDefault="00633BBE">
      <w:pPr>
        <w:ind w:left="1541"/>
        <w:rPr>
          <w:sz w:val="25"/>
          <w:szCs w:val="25"/>
        </w:rPr>
      </w:pPr>
      <w:r>
        <w:rPr>
          <w:w w:val="99"/>
          <w:sz w:val="25"/>
          <w:szCs w:val="25"/>
        </w:rPr>
        <w:t>6.4.23</w:t>
      </w:r>
      <w:r>
        <w:rPr>
          <w:sz w:val="25"/>
          <w:szCs w:val="25"/>
        </w:rPr>
        <w:t xml:space="preserve"> </w:t>
      </w:r>
      <w:r>
        <w:rPr>
          <w:w w:val="99"/>
          <w:sz w:val="25"/>
          <w:szCs w:val="25"/>
        </w:rPr>
        <w:t>Software</w:t>
      </w:r>
      <w:r>
        <w:rPr>
          <w:sz w:val="25"/>
          <w:szCs w:val="25"/>
        </w:rPr>
        <w:t xml:space="preserve"> </w:t>
      </w:r>
      <w:r>
        <w:rPr>
          <w:w w:val="99"/>
          <w:sz w:val="25"/>
          <w:szCs w:val="25"/>
        </w:rPr>
        <w:t>interface---------------------------------------------</w:t>
      </w:r>
      <w:r>
        <w:rPr>
          <w:sz w:val="25"/>
          <w:szCs w:val="25"/>
        </w:rPr>
        <w:t xml:space="preserve"> </w:t>
      </w:r>
      <w:r w:rsidR="00D93961">
        <w:rPr>
          <w:w w:val="99"/>
          <w:sz w:val="25"/>
          <w:szCs w:val="25"/>
        </w:rPr>
        <w:t>9</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6.5</w:t>
      </w:r>
      <w:r>
        <w:rPr>
          <w:sz w:val="25"/>
          <w:szCs w:val="25"/>
        </w:rPr>
        <w:t xml:space="preserve"> </w:t>
      </w:r>
      <w:r>
        <w:rPr>
          <w:w w:val="99"/>
          <w:sz w:val="25"/>
          <w:szCs w:val="25"/>
        </w:rPr>
        <w:t>Performance</w:t>
      </w:r>
      <w:r>
        <w:rPr>
          <w:sz w:val="25"/>
          <w:szCs w:val="25"/>
        </w:rPr>
        <w:t xml:space="preserve"> </w:t>
      </w:r>
      <w:r>
        <w:rPr>
          <w:w w:val="99"/>
          <w:sz w:val="25"/>
          <w:szCs w:val="25"/>
        </w:rPr>
        <w:t>requirements-----------------------------------------------</w:t>
      </w:r>
      <w:r>
        <w:rPr>
          <w:sz w:val="25"/>
          <w:szCs w:val="25"/>
        </w:rPr>
        <w:t xml:space="preserve">  </w:t>
      </w:r>
      <w:r w:rsidR="00D93961">
        <w:rPr>
          <w:w w:val="99"/>
          <w:sz w:val="25"/>
          <w:szCs w:val="25"/>
        </w:rPr>
        <w:t>9</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6.6</w:t>
      </w:r>
      <w:r>
        <w:rPr>
          <w:sz w:val="25"/>
          <w:szCs w:val="25"/>
        </w:rPr>
        <w:t xml:space="preserve"> </w:t>
      </w:r>
      <w:r>
        <w:rPr>
          <w:w w:val="99"/>
          <w:sz w:val="25"/>
          <w:szCs w:val="25"/>
        </w:rPr>
        <w:t>Operational</w:t>
      </w:r>
      <w:r>
        <w:rPr>
          <w:sz w:val="25"/>
          <w:szCs w:val="25"/>
        </w:rPr>
        <w:t xml:space="preserve"> </w:t>
      </w:r>
      <w:r>
        <w:rPr>
          <w:w w:val="99"/>
          <w:sz w:val="25"/>
          <w:szCs w:val="25"/>
        </w:rPr>
        <w:t>scenarios-----------------------------------------------------</w:t>
      </w:r>
      <w:r>
        <w:rPr>
          <w:sz w:val="25"/>
          <w:szCs w:val="25"/>
        </w:rPr>
        <w:t xml:space="preserve">  </w:t>
      </w:r>
      <w:r w:rsidR="00D93961">
        <w:rPr>
          <w:w w:val="99"/>
          <w:sz w:val="25"/>
          <w:szCs w:val="25"/>
        </w:rPr>
        <w:t>9</w:t>
      </w:r>
    </w:p>
    <w:p w:rsidR="009C3E67" w:rsidRDefault="009C3E67">
      <w:pPr>
        <w:spacing w:before="4" w:line="180" w:lineRule="exact"/>
        <w:rPr>
          <w:sz w:val="18"/>
          <w:szCs w:val="18"/>
        </w:rPr>
      </w:pPr>
    </w:p>
    <w:p w:rsidR="009C3E67" w:rsidRDefault="00633BBE">
      <w:pPr>
        <w:ind w:left="100"/>
        <w:rPr>
          <w:sz w:val="25"/>
          <w:szCs w:val="25"/>
        </w:rPr>
      </w:pPr>
      <w:r>
        <w:rPr>
          <w:w w:val="99"/>
          <w:sz w:val="25"/>
          <w:szCs w:val="25"/>
        </w:rPr>
        <w:t>7.Module</w:t>
      </w:r>
      <w:r>
        <w:rPr>
          <w:sz w:val="25"/>
          <w:szCs w:val="25"/>
        </w:rPr>
        <w:t xml:space="preserve"> </w:t>
      </w:r>
      <w:r>
        <w:rPr>
          <w:w w:val="99"/>
          <w:sz w:val="25"/>
          <w:szCs w:val="25"/>
        </w:rPr>
        <w:t>explanation------------------------------------------------------------------</w:t>
      </w:r>
      <w:r>
        <w:rPr>
          <w:sz w:val="25"/>
          <w:szCs w:val="25"/>
        </w:rPr>
        <w:t xml:space="preserve">  </w:t>
      </w:r>
      <w:r w:rsidR="00D93961">
        <w:rPr>
          <w:w w:val="99"/>
          <w:sz w:val="25"/>
          <w:szCs w:val="25"/>
        </w:rPr>
        <w:t>10</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7.1</w:t>
      </w:r>
      <w:r>
        <w:rPr>
          <w:sz w:val="25"/>
          <w:szCs w:val="25"/>
        </w:rPr>
        <w:t xml:space="preserve"> </w:t>
      </w:r>
      <w:r w:rsidR="00D93961">
        <w:rPr>
          <w:w w:val="99"/>
          <w:sz w:val="25"/>
          <w:szCs w:val="25"/>
        </w:rPr>
        <w:t>Authentication</w:t>
      </w:r>
      <w:r>
        <w:rPr>
          <w:w w:val="99"/>
          <w:sz w:val="25"/>
          <w:szCs w:val="25"/>
        </w:rPr>
        <w:t>(module</w:t>
      </w:r>
      <w:r>
        <w:rPr>
          <w:sz w:val="25"/>
          <w:szCs w:val="25"/>
        </w:rPr>
        <w:t xml:space="preserve"> </w:t>
      </w:r>
      <w:r w:rsidR="00D93961">
        <w:rPr>
          <w:w w:val="99"/>
          <w:sz w:val="25"/>
          <w:szCs w:val="25"/>
        </w:rPr>
        <w:t>1)-------</w:t>
      </w:r>
      <w:r>
        <w:rPr>
          <w:w w:val="99"/>
          <w:sz w:val="25"/>
          <w:szCs w:val="25"/>
        </w:rPr>
        <w:t>-----------------------------------------</w:t>
      </w:r>
      <w:r>
        <w:rPr>
          <w:sz w:val="25"/>
          <w:szCs w:val="25"/>
        </w:rPr>
        <w:t xml:space="preserve">  </w:t>
      </w:r>
      <w:r w:rsidR="00D93961">
        <w:rPr>
          <w:w w:val="99"/>
          <w:sz w:val="25"/>
          <w:szCs w:val="25"/>
        </w:rPr>
        <w:t>10</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7.2</w:t>
      </w:r>
      <w:r w:rsidR="00D93961">
        <w:rPr>
          <w:w w:val="99"/>
          <w:sz w:val="25"/>
          <w:szCs w:val="25"/>
        </w:rPr>
        <w:t xml:space="preserve"> Read receipt</w:t>
      </w:r>
      <w:r>
        <w:rPr>
          <w:w w:val="99"/>
          <w:sz w:val="25"/>
          <w:szCs w:val="25"/>
        </w:rPr>
        <w:t>(module</w:t>
      </w:r>
      <w:r>
        <w:rPr>
          <w:sz w:val="25"/>
          <w:szCs w:val="25"/>
        </w:rPr>
        <w:t xml:space="preserve"> </w:t>
      </w:r>
      <w:r>
        <w:rPr>
          <w:w w:val="99"/>
          <w:sz w:val="25"/>
          <w:szCs w:val="25"/>
        </w:rPr>
        <w:t>2)</w:t>
      </w:r>
      <w:r w:rsidR="00D93961">
        <w:rPr>
          <w:w w:val="99"/>
          <w:sz w:val="25"/>
          <w:szCs w:val="25"/>
        </w:rPr>
        <w:t>------------</w:t>
      </w:r>
      <w:r>
        <w:rPr>
          <w:w w:val="99"/>
          <w:sz w:val="25"/>
          <w:szCs w:val="25"/>
        </w:rPr>
        <w:t>---------------------------------------</w:t>
      </w:r>
      <w:r>
        <w:rPr>
          <w:sz w:val="25"/>
          <w:szCs w:val="25"/>
        </w:rPr>
        <w:t xml:space="preserve">  </w:t>
      </w:r>
      <w:r>
        <w:rPr>
          <w:w w:val="99"/>
          <w:sz w:val="25"/>
          <w:szCs w:val="25"/>
        </w:rPr>
        <w:t>10</w:t>
      </w:r>
    </w:p>
    <w:p w:rsidR="009C3E67" w:rsidRDefault="009C3E67">
      <w:pPr>
        <w:spacing w:before="3" w:line="180" w:lineRule="exact"/>
        <w:rPr>
          <w:sz w:val="18"/>
          <w:szCs w:val="18"/>
        </w:rPr>
      </w:pPr>
    </w:p>
    <w:p w:rsidR="009C3E67" w:rsidRDefault="00633BBE">
      <w:pPr>
        <w:ind w:left="821"/>
        <w:rPr>
          <w:sz w:val="25"/>
          <w:szCs w:val="25"/>
        </w:rPr>
      </w:pPr>
      <w:r>
        <w:rPr>
          <w:w w:val="99"/>
          <w:sz w:val="25"/>
          <w:szCs w:val="25"/>
        </w:rPr>
        <w:t>7.3</w:t>
      </w:r>
      <w:r>
        <w:rPr>
          <w:sz w:val="25"/>
          <w:szCs w:val="25"/>
        </w:rPr>
        <w:t xml:space="preserve"> </w:t>
      </w:r>
      <w:r w:rsidR="00D93961">
        <w:rPr>
          <w:w w:val="99"/>
          <w:sz w:val="25"/>
          <w:szCs w:val="25"/>
        </w:rPr>
        <w:t>Sending message</w:t>
      </w:r>
      <w:r>
        <w:rPr>
          <w:w w:val="99"/>
          <w:sz w:val="25"/>
          <w:szCs w:val="25"/>
        </w:rPr>
        <w:t>(module</w:t>
      </w:r>
      <w:r>
        <w:rPr>
          <w:sz w:val="25"/>
          <w:szCs w:val="25"/>
        </w:rPr>
        <w:t xml:space="preserve"> </w:t>
      </w:r>
      <w:r>
        <w:rPr>
          <w:w w:val="99"/>
          <w:sz w:val="25"/>
          <w:szCs w:val="25"/>
        </w:rPr>
        <w:t>3)-</w:t>
      </w:r>
      <w:r w:rsidR="00D93961">
        <w:rPr>
          <w:w w:val="99"/>
          <w:sz w:val="25"/>
          <w:szCs w:val="25"/>
        </w:rPr>
        <w:t>------</w:t>
      </w:r>
      <w:r>
        <w:rPr>
          <w:w w:val="99"/>
          <w:sz w:val="25"/>
          <w:szCs w:val="25"/>
        </w:rPr>
        <w:t>---------------------------------------</w:t>
      </w:r>
      <w:r>
        <w:rPr>
          <w:sz w:val="25"/>
          <w:szCs w:val="25"/>
        </w:rPr>
        <w:t xml:space="preserve">  </w:t>
      </w:r>
      <w:r w:rsidR="00D93961">
        <w:rPr>
          <w:w w:val="99"/>
          <w:sz w:val="25"/>
          <w:szCs w:val="25"/>
        </w:rPr>
        <w:t>10</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8.Testcases-------------------------------------------------------------------------------</w:t>
      </w:r>
      <w:r>
        <w:rPr>
          <w:sz w:val="25"/>
          <w:szCs w:val="25"/>
        </w:rPr>
        <w:t xml:space="preserve">  </w:t>
      </w:r>
      <w:r w:rsidR="00D93961">
        <w:rPr>
          <w:w w:val="99"/>
          <w:sz w:val="25"/>
          <w:szCs w:val="25"/>
        </w:rPr>
        <w:t>11</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9.Conclusion-----------------------------------------------------------------------------</w:t>
      </w:r>
      <w:r>
        <w:rPr>
          <w:sz w:val="25"/>
          <w:szCs w:val="25"/>
        </w:rPr>
        <w:t xml:space="preserve">  </w:t>
      </w:r>
      <w:r w:rsidR="00D93961">
        <w:rPr>
          <w:w w:val="99"/>
          <w:sz w:val="25"/>
          <w:szCs w:val="25"/>
        </w:rPr>
        <w:t>12</w:t>
      </w:r>
    </w:p>
    <w:p w:rsidR="009C3E67" w:rsidRDefault="009C3E67">
      <w:pPr>
        <w:spacing w:before="3" w:line="180" w:lineRule="exact"/>
        <w:rPr>
          <w:sz w:val="18"/>
          <w:szCs w:val="18"/>
        </w:rPr>
      </w:pPr>
    </w:p>
    <w:p w:rsidR="009C3E67" w:rsidRDefault="00633BBE">
      <w:pPr>
        <w:ind w:left="100"/>
        <w:rPr>
          <w:sz w:val="25"/>
          <w:szCs w:val="25"/>
        </w:rPr>
      </w:pPr>
      <w:r>
        <w:rPr>
          <w:w w:val="99"/>
          <w:sz w:val="25"/>
          <w:szCs w:val="25"/>
        </w:rPr>
        <w:t>10.Screenshots---------------------------------------------------------------------------</w:t>
      </w:r>
      <w:r>
        <w:rPr>
          <w:sz w:val="25"/>
          <w:szCs w:val="25"/>
        </w:rPr>
        <w:t xml:space="preserve">  </w:t>
      </w:r>
      <w:r w:rsidR="00D93961">
        <w:rPr>
          <w:w w:val="99"/>
          <w:sz w:val="25"/>
          <w:szCs w:val="25"/>
        </w:rPr>
        <w:t>13</w:t>
      </w:r>
    </w:p>
    <w:p w:rsidR="009C3E67" w:rsidRDefault="009C3E67">
      <w:pPr>
        <w:spacing w:before="4" w:line="180" w:lineRule="exact"/>
        <w:rPr>
          <w:sz w:val="18"/>
          <w:szCs w:val="18"/>
        </w:rPr>
      </w:pPr>
    </w:p>
    <w:p w:rsidR="009C3E67" w:rsidRDefault="00633BBE">
      <w:pPr>
        <w:spacing w:line="392" w:lineRule="auto"/>
        <w:ind w:left="4494" w:right="577" w:hanging="4394"/>
        <w:rPr>
          <w:sz w:val="25"/>
          <w:szCs w:val="25"/>
        </w:rPr>
        <w:sectPr w:rsidR="009C3E67">
          <w:pgSz w:w="11920" w:h="16840"/>
          <w:pgMar w:top="1360" w:right="1680" w:bottom="280" w:left="1340" w:header="720" w:footer="720" w:gutter="0"/>
          <w:cols w:space="720"/>
        </w:sectPr>
      </w:pPr>
      <w:r>
        <w:rPr>
          <w:w w:val="99"/>
          <w:sz w:val="25"/>
          <w:szCs w:val="25"/>
        </w:rPr>
        <w:t>11.Coding---------------------------------------------------------------------------------</w:t>
      </w:r>
      <w:r>
        <w:rPr>
          <w:sz w:val="25"/>
          <w:szCs w:val="25"/>
        </w:rPr>
        <w:t xml:space="preserve">  </w:t>
      </w:r>
      <w:r w:rsidR="00D93961">
        <w:rPr>
          <w:w w:val="99"/>
          <w:sz w:val="25"/>
          <w:szCs w:val="25"/>
        </w:rPr>
        <w:t>15</w:t>
      </w:r>
    </w:p>
    <w:p w:rsidR="00D61F8A" w:rsidRDefault="007F11B8" w:rsidP="00C010DA">
      <w:pPr>
        <w:spacing w:before="56"/>
        <w:jc w:val="both"/>
        <w:rPr>
          <w:b/>
          <w:w w:val="99"/>
          <w:sz w:val="28"/>
          <w:szCs w:val="28"/>
        </w:rPr>
      </w:pPr>
      <w:r>
        <w:rPr>
          <w:b/>
          <w:w w:val="99"/>
          <w:sz w:val="28"/>
          <w:szCs w:val="28"/>
        </w:rPr>
        <w:lastRenderedPageBreak/>
        <w:t>A</w:t>
      </w:r>
      <w:r w:rsidR="00D61F8A" w:rsidRPr="00D61F8A">
        <w:rPr>
          <w:b/>
          <w:w w:val="99"/>
          <w:sz w:val="28"/>
          <w:szCs w:val="28"/>
        </w:rPr>
        <w:t xml:space="preserve">BSTRACT </w:t>
      </w:r>
    </w:p>
    <w:p w:rsidR="0097790D" w:rsidRDefault="0097790D" w:rsidP="00C010DA">
      <w:pPr>
        <w:spacing w:before="56"/>
        <w:jc w:val="both"/>
        <w:rPr>
          <w:b/>
          <w:w w:val="99"/>
          <w:sz w:val="28"/>
          <w:szCs w:val="28"/>
        </w:rPr>
      </w:pPr>
    </w:p>
    <w:p w:rsidR="00412798" w:rsidRPr="00BA5F83" w:rsidRDefault="00412798" w:rsidP="00BA5F83">
      <w:pPr>
        <w:spacing w:line="360" w:lineRule="auto"/>
        <w:jc w:val="both"/>
        <w:rPr>
          <w:color w:val="3B444E"/>
          <w:sz w:val="28"/>
          <w:szCs w:val="28"/>
          <w:shd w:val="clear" w:color="auto" w:fill="FFFFFF"/>
        </w:rPr>
      </w:pPr>
      <w:r w:rsidRPr="00BA5F83">
        <w:rPr>
          <w:w w:val="99"/>
          <w:sz w:val="28"/>
          <w:szCs w:val="28"/>
        </w:rPr>
        <w:t>Teleconferencing or Chatting is a method of using technology to bring people and ideas together despite of geographical barriers.</w:t>
      </w:r>
      <w:r w:rsidRPr="00BA5F83">
        <w:rPr>
          <w:sz w:val="28"/>
          <w:szCs w:val="28"/>
          <w:shd w:val="clear" w:color="auto" w:fill="FFFFFF"/>
        </w:rPr>
        <w:t xml:space="preserve"> The </w:t>
      </w:r>
      <w:r w:rsidRPr="00BA5F83">
        <w:rPr>
          <w:bCs/>
          <w:sz w:val="28"/>
          <w:szCs w:val="28"/>
          <w:shd w:val="clear" w:color="auto" w:fill="FFFFFF"/>
        </w:rPr>
        <w:t>communication</w:t>
      </w:r>
      <w:r w:rsidRPr="00BA5F83">
        <w:rPr>
          <w:sz w:val="28"/>
          <w:szCs w:val="28"/>
          <w:shd w:val="clear" w:color="auto" w:fill="FFFFFF"/>
        </w:rPr>
        <w:t> brings people together, closer to each other. The </w:t>
      </w:r>
      <w:r w:rsidRPr="00BA5F83">
        <w:rPr>
          <w:bCs/>
          <w:sz w:val="28"/>
          <w:szCs w:val="28"/>
          <w:shd w:val="clear" w:color="auto" w:fill="FFFFFF"/>
        </w:rPr>
        <w:t>communication</w:t>
      </w:r>
      <w:r w:rsidRPr="00BA5F83">
        <w:rPr>
          <w:sz w:val="28"/>
          <w:szCs w:val="28"/>
          <w:shd w:val="clear" w:color="auto" w:fill="FFFFFF"/>
        </w:rPr>
        <w:t> is an </w:t>
      </w:r>
      <w:r w:rsidRPr="00BA5F83">
        <w:rPr>
          <w:bCs/>
          <w:sz w:val="28"/>
          <w:szCs w:val="28"/>
          <w:shd w:val="clear" w:color="auto" w:fill="FFFFFF"/>
        </w:rPr>
        <w:t>important</w:t>
      </w:r>
      <w:r w:rsidRPr="00BA5F83">
        <w:rPr>
          <w:sz w:val="28"/>
          <w:szCs w:val="28"/>
          <w:shd w:val="clear" w:color="auto" w:fill="FFFFFF"/>
        </w:rPr>
        <w:t> management function closely associated with all other managerial functions. It bridges the gap between individuals and groups through flow of information and understanding between them. Chatting on the Internet comes in many forms. You can have one-on-one chatting via instant messaging software.</w:t>
      </w:r>
      <w:r w:rsidR="00BA5F83" w:rsidRPr="00BA5F83">
        <w:rPr>
          <w:sz w:val="28"/>
          <w:szCs w:val="28"/>
          <w:shd w:val="clear" w:color="auto" w:fill="FFFFFF"/>
        </w:rPr>
        <w:t xml:space="preserve"> </w:t>
      </w:r>
      <w:r w:rsidRPr="00BA5F83">
        <w:rPr>
          <w:sz w:val="28"/>
          <w:szCs w:val="28"/>
          <w:shd w:val="clear" w:color="auto" w:fill="FFFFFF"/>
        </w:rPr>
        <w:t>You can find it less expensive to chat over the Internet than to make a long distance call. This makes Internet chatting an attractive option if you live far away from family and friends. You can complete other tasks while chatting over the Internet. Chat messages are generally short in order to enable other participants to respond quickly.</w:t>
      </w:r>
    </w:p>
    <w:p w:rsidR="00412798" w:rsidRPr="00BA5F83" w:rsidRDefault="00412798" w:rsidP="00BA5F83">
      <w:pPr>
        <w:spacing w:line="360" w:lineRule="auto"/>
        <w:jc w:val="both"/>
        <w:rPr>
          <w:w w:val="99"/>
          <w:sz w:val="28"/>
          <w:szCs w:val="28"/>
        </w:rPr>
      </w:pPr>
      <w:r w:rsidRPr="00BA5F83">
        <w:rPr>
          <w:w w:val="99"/>
          <w:sz w:val="28"/>
          <w:szCs w:val="28"/>
        </w:rPr>
        <w:t xml:space="preserve"> The technology has been available for years but the acceptance it was quite recent. Our project is an example of a chat server .It is made up of 2 applications the client application, which runs on the Android device and server application which runs any Android Device on the network. To start chatting client should get connected to s</w:t>
      </w:r>
      <w:r w:rsidR="00BA5F83" w:rsidRPr="00BA5F83">
        <w:rPr>
          <w:w w:val="99"/>
          <w:sz w:val="28"/>
          <w:szCs w:val="28"/>
        </w:rPr>
        <w:t>erver where they can do private</w:t>
      </w:r>
      <w:r w:rsidRPr="00BA5F83">
        <w:rPr>
          <w:w w:val="99"/>
          <w:sz w:val="28"/>
          <w:szCs w:val="28"/>
        </w:rPr>
        <w:t xml:space="preserve"> chat security measures were taken during the last</w:t>
      </w:r>
      <w:r w:rsidRPr="00BA5F83">
        <w:rPr>
          <w:w w:val="99"/>
          <w:sz w:val="28"/>
          <w:szCs w:val="28"/>
        </w:rPr>
        <w:tab/>
        <w:t xml:space="preserve">one. </w:t>
      </w:r>
    </w:p>
    <w:p w:rsidR="00412798" w:rsidRPr="00F04DFC" w:rsidRDefault="00412798" w:rsidP="00412798">
      <w:pPr>
        <w:jc w:val="both"/>
        <w:rPr>
          <w:w w:val="99"/>
          <w:sz w:val="28"/>
          <w:szCs w:val="28"/>
        </w:rPr>
      </w:pPr>
    </w:p>
    <w:p w:rsidR="00412798" w:rsidRDefault="00412798" w:rsidP="00412798">
      <w:pPr>
        <w:jc w:val="both"/>
        <w:rPr>
          <w:w w:val="99"/>
          <w:sz w:val="28"/>
          <w:szCs w:val="28"/>
        </w:rPr>
      </w:pPr>
      <w:r w:rsidRPr="00F04DFC">
        <w:rPr>
          <w:w w:val="99"/>
          <w:sz w:val="28"/>
          <w:szCs w:val="28"/>
        </w:rPr>
        <w:t xml:space="preserve">Keywords: </w:t>
      </w:r>
    </w:p>
    <w:p w:rsidR="00412798" w:rsidRDefault="00412798" w:rsidP="00412798">
      <w:pPr>
        <w:pStyle w:val="ListParagraph"/>
        <w:numPr>
          <w:ilvl w:val="0"/>
          <w:numId w:val="14"/>
        </w:numPr>
        <w:jc w:val="both"/>
        <w:rPr>
          <w:w w:val="99"/>
          <w:sz w:val="28"/>
          <w:szCs w:val="28"/>
        </w:rPr>
      </w:pPr>
      <w:r>
        <w:rPr>
          <w:w w:val="99"/>
          <w:sz w:val="28"/>
          <w:szCs w:val="28"/>
        </w:rPr>
        <w:t>Message</w:t>
      </w:r>
    </w:p>
    <w:p w:rsidR="00412798" w:rsidRDefault="00412798" w:rsidP="00412798">
      <w:pPr>
        <w:pStyle w:val="ListParagraph"/>
        <w:numPr>
          <w:ilvl w:val="0"/>
          <w:numId w:val="14"/>
        </w:numPr>
        <w:jc w:val="both"/>
        <w:rPr>
          <w:w w:val="99"/>
          <w:sz w:val="28"/>
          <w:szCs w:val="28"/>
        </w:rPr>
      </w:pPr>
      <w:r>
        <w:rPr>
          <w:w w:val="99"/>
          <w:sz w:val="28"/>
          <w:szCs w:val="28"/>
        </w:rPr>
        <w:t>Chatting</w:t>
      </w:r>
    </w:p>
    <w:p w:rsidR="00412798" w:rsidRDefault="00412798" w:rsidP="00412798">
      <w:pPr>
        <w:pStyle w:val="ListParagraph"/>
        <w:numPr>
          <w:ilvl w:val="0"/>
          <w:numId w:val="14"/>
        </w:numPr>
        <w:jc w:val="both"/>
        <w:rPr>
          <w:w w:val="99"/>
          <w:sz w:val="28"/>
          <w:szCs w:val="28"/>
        </w:rPr>
      </w:pPr>
      <w:r>
        <w:rPr>
          <w:w w:val="99"/>
          <w:sz w:val="28"/>
          <w:szCs w:val="28"/>
        </w:rPr>
        <w:t>Calling</w:t>
      </w:r>
    </w:p>
    <w:p w:rsidR="00412798" w:rsidRDefault="00412798" w:rsidP="00412798">
      <w:pPr>
        <w:pStyle w:val="ListParagraph"/>
        <w:numPr>
          <w:ilvl w:val="0"/>
          <w:numId w:val="14"/>
        </w:numPr>
        <w:jc w:val="both"/>
        <w:rPr>
          <w:w w:val="99"/>
          <w:sz w:val="28"/>
          <w:szCs w:val="28"/>
        </w:rPr>
      </w:pPr>
      <w:r>
        <w:rPr>
          <w:w w:val="99"/>
          <w:sz w:val="28"/>
          <w:szCs w:val="28"/>
        </w:rPr>
        <w:t>Personal Chat</w:t>
      </w:r>
    </w:p>
    <w:p w:rsidR="00412798" w:rsidRPr="00592E7A" w:rsidRDefault="00412798" w:rsidP="00412798">
      <w:pPr>
        <w:pStyle w:val="ListParagraph"/>
        <w:numPr>
          <w:ilvl w:val="0"/>
          <w:numId w:val="14"/>
        </w:numPr>
        <w:jc w:val="both"/>
        <w:rPr>
          <w:w w:val="99"/>
          <w:sz w:val="28"/>
          <w:szCs w:val="28"/>
        </w:rPr>
      </w:pPr>
      <w:r>
        <w:rPr>
          <w:w w:val="99"/>
          <w:sz w:val="28"/>
          <w:szCs w:val="28"/>
        </w:rPr>
        <w:t>Group Chat</w:t>
      </w:r>
    </w:p>
    <w:p w:rsidR="00C07D5C" w:rsidRDefault="00C07D5C" w:rsidP="00C010DA">
      <w:pPr>
        <w:jc w:val="both"/>
        <w:rPr>
          <w:w w:val="99"/>
          <w:sz w:val="28"/>
          <w:szCs w:val="28"/>
        </w:rPr>
      </w:pPr>
    </w:p>
    <w:p w:rsidR="00BA5F83" w:rsidRDefault="00BA5F83" w:rsidP="00C010DA">
      <w:pPr>
        <w:jc w:val="both"/>
        <w:rPr>
          <w:w w:val="99"/>
          <w:sz w:val="28"/>
          <w:szCs w:val="28"/>
        </w:rPr>
      </w:pPr>
    </w:p>
    <w:p w:rsidR="00C07D5C" w:rsidRDefault="00C07D5C" w:rsidP="00C010DA">
      <w:pPr>
        <w:jc w:val="both"/>
        <w:rPr>
          <w:w w:val="99"/>
          <w:sz w:val="28"/>
          <w:szCs w:val="28"/>
        </w:rPr>
      </w:pPr>
    </w:p>
    <w:p w:rsidR="00C07D5C" w:rsidRDefault="00C07D5C" w:rsidP="00C010DA">
      <w:pPr>
        <w:jc w:val="both"/>
        <w:rPr>
          <w:w w:val="99"/>
          <w:sz w:val="28"/>
          <w:szCs w:val="28"/>
        </w:rPr>
      </w:pPr>
    </w:p>
    <w:p w:rsidR="00C07D5C" w:rsidRDefault="00C07D5C" w:rsidP="00C010DA">
      <w:pPr>
        <w:jc w:val="both"/>
        <w:rPr>
          <w:w w:val="99"/>
          <w:sz w:val="28"/>
          <w:szCs w:val="28"/>
        </w:rPr>
      </w:pPr>
    </w:p>
    <w:p w:rsidR="00C07D5C" w:rsidRDefault="00C07D5C" w:rsidP="00C010DA">
      <w:pPr>
        <w:jc w:val="both"/>
        <w:rPr>
          <w:w w:val="99"/>
          <w:sz w:val="28"/>
          <w:szCs w:val="28"/>
        </w:rPr>
      </w:pPr>
    </w:p>
    <w:p w:rsidR="00C07D5C" w:rsidRDefault="00C07D5C" w:rsidP="00C010DA">
      <w:pPr>
        <w:jc w:val="both"/>
        <w:rPr>
          <w:w w:val="99"/>
          <w:sz w:val="28"/>
          <w:szCs w:val="28"/>
        </w:rPr>
      </w:pPr>
    </w:p>
    <w:p w:rsidR="00412798" w:rsidRDefault="00412798" w:rsidP="00C010DA">
      <w:pPr>
        <w:spacing w:before="64"/>
        <w:jc w:val="both"/>
        <w:rPr>
          <w:b/>
          <w:w w:val="99"/>
          <w:sz w:val="28"/>
          <w:szCs w:val="28"/>
        </w:rPr>
      </w:pPr>
    </w:p>
    <w:p w:rsidR="009C3E67" w:rsidRDefault="00633BBE" w:rsidP="00C010DA">
      <w:pPr>
        <w:spacing w:before="64"/>
        <w:jc w:val="both"/>
        <w:rPr>
          <w:sz w:val="28"/>
          <w:szCs w:val="28"/>
        </w:rPr>
      </w:pPr>
      <w:r>
        <w:rPr>
          <w:b/>
          <w:w w:val="99"/>
          <w:sz w:val="28"/>
          <w:szCs w:val="28"/>
        </w:rPr>
        <w:lastRenderedPageBreak/>
        <w:t>2.</w:t>
      </w:r>
      <w:r>
        <w:rPr>
          <w:b/>
          <w:sz w:val="28"/>
          <w:szCs w:val="28"/>
        </w:rPr>
        <w:t xml:space="preserve"> </w:t>
      </w:r>
      <w:r>
        <w:rPr>
          <w:b/>
          <w:w w:val="99"/>
          <w:sz w:val="28"/>
          <w:szCs w:val="28"/>
        </w:rPr>
        <w:t>INTRODUCTION</w:t>
      </w:r>
    </w:p>
    <w:p w:rsidR="009C3E67" w:rsidRDefault="009C3E67" w:rsidP="00D61F8A">
      <w:pPr>
        <w:spacing w:before="7" w:line="160" w:lineRule="exact"/>
        <w:jc w:val="both"/>
        <w:rPr>
          <w:sz w:val="17"/>
          <w:szCs w:val="17"/>
        </w:rPr>
      </w:pPr>
    </w:p>
    <w:p w:rsidR="00412798" w:rsidRPr="00F04DFC" w:rsidRDefault="00412798" w:rsidP="00412798">
      <w:pPr>
        <w:spacing w:before="55" w:line="360" w:lineRule="auto"/>
        <w:ind w:left="100" w:right="55" w:firstLine="620"/>
        <w:jc w:val="both"/>
        <w:rPr>
          <w:w w:val="99"/>
          <w:sz w:val="28"/>
          <w:szCs w:val="28"/>
        </w:rPr>
      </w:pPr>
      <w:r w:rsidRPr="00F04DFC">
        <w:rPr>
          <w:w w:val="99"/>
          <w:sz w:val="28"/>
          <w:szCs w:val="28"/>
        </w:rPr>
        <w:t xml:space="preserve">Communication is a mean for people to exchange messages. It has started since the beginning of human creation. Distant communication began as early as 1800 century with the introduction of television, telegraph and then telephony.  Interestingly enough, telephone communication stands out s the fastest growing technology, from fixed line to mobile wireless, from voice call to data transfer. The emergence of computer network and telecommunication technologies bears the same objective that is to allow people to communicate. All this while, much efforts has been drawn towards consolidating the device into one and therefore indiscriminate the services. </w:t>
      </w:r>
      <w:r w:rsidRPr="00F04DFC">
        <w:rPr>
          <w:sz w:val="28"/>
          <w:szCs w:val="28"/>
          <w:shd w:val="clear" w:color="auto" w:fill="FFFFFF"/>
        </w:rPr>
        <w:t xml:space="preserve">Chatting on the Internet comes in many forms. You can have one-on-one chatting via instant messaging software.You can find it less expensive to chat over the Internet than to make a long distance call. </w:t>
      </w:r>
      <w:r w:rsidRPr="00F04DFC">
        <w:rPr>
          <w:w w:val="99"/>
          <w:sz w:val="28"/>
          <w:szCs w:val="28"/>
        </w:rPr>
        <w:t>Chatting is a method of using technology to bring people and ideas together despite of geographical barriers. The technology has been available for years but the acceptance it was quite recent. Our project is an example of chat server. It is made up of application the client application which runs on user mobile and server application which runs on any pc on the network. To start chatting our client should be connected to server where they can do group chatting and private chatting.</w:t>
      </w:r>
    </w:p>
    <w:p w:rsidR="00412798" w:rsidRPr="00F04DFC" w:rsidRDefault="00412798" w:rsidP="00412798">
      <w:pPr>
        <w:spacing w:before="55" w:line="360" w:lineRule="auto"/>
        <w:ind w:left="100" w:right="55"/>
        <w:jc w:val="both"/>
        <w:rPr>
          <w:w w:val="99"/>
          <w:sz w:val="28"/>
          <w:szCs w:val="28"/>
        </w:rPr>
      </w:pPr>
      <w:r w:rsidRPr="00F04DFC">
        <w:rPr>
          <w:w w:val="99"/>
          <w:sz w:val="28"/>
          <w:szCs w:val="28"/>
        </w:rPr>
        <w:tab/>
        <w:t>Our project is to create a chat application with a server and users to enable the users to chat with each other. To develop an instant messaging solution to enable users to seamlessly communicate with each other.</w:t>
      </w:r>
    </w:p>
    <w:p w:rsidR="00412798" w:rsidRDefault="00412798" w:rsidP="00412798">
      <w:pPr>
        <w:spacing w:before="55" w:line="360" w:lineRule="auto"/>
        <w:ind w:left="100" w:right="55"/>
        <w:jc w:val="both"/>
        <w:rPr>
          <w:w w:val="99"/>
          <w:sz w:val="28"/>
          <w:szCs w:val="28"/>
        </w:rPr>
      </w:pPr>
      <w:r w:rsidRPr="00F04DFC">
        <w:rPr>
          <w:w w:val="99"/>
          <w:sz w:val="28"/>
          <w:szCs w:val="28"/>
        </w:rPr>
        <w:t xml:space="preserve">The project should be very easy to use enabling even a novice person to use it. </w:t>
      </w:r>
    </w:p>
    <w:p w:rsidR="00412798" w:rsidRDefault="00412798" w:rsidP="00412798">
      <w:pPr>
        <w:spacing w:before="55" w:line="360" w:lineRule="auto"/>
        <w:ind w:left="100" w:right="55"/>
        <w:jc w:val="both"/>
        <w:rPr>
          <w:w w:val="99"/>
          <w:sz w:val="28"/>
          <w:szCs w:val="28"/>
        </w:rPr>
      </w:pPr>
    </w:p>
    <w:p w:rsidR="00412798" w:rsidRDefault="00412798" w:rsidP="00412798">
      <w:pPr>
        <w:spacing w:before="55" w:line="360" w:lineRule="auto"/>
        <w:ind w:left="100" w:right="55"/>
        <w:jc w:val="both"/>
        <w:rPr>
          <w:w w:val="99"/>
          <w:sz w:val="28"/>
          <w:szCs w:val="28"/>
        </w:rPr>
      </w:pPr>
    </w:p>
    <w:p w:rsidR="00412798" w:rsidRDefault="00412798" w:rsidP="00412798">
      <w:pPr>
        <w:spacing w:before="55" w:line="360" w:lineRule="auto"/>
        <w:ind w:left="100" w:right="55"/>
        <w:jc w:val="both"/>
        <w:rPr>
          <w:w w:val="99"/>
          <w:sz w:val="28"/>
          <w:szCs w:val="28"/>
        </w:rPr>
      </w:pPr>
    </w:p>
    <w:p w:rsidR="00412798" w:rsidRDefault="00412798" w:rsidP="00412798">
      <w:pPr>
        <w:spacing w:before="55" w:line="360" w:lineRule="auto"/>
        <w:ind w:left="100" w:right="55"/>
        <w:jc w:val="both"/>
        <w:rPr>
          <w:w w:val="99"/>
          <w:sz w:val="28"/>
          <w:szCs w:val="28"/>
        </w:rPr>
      </w:pPr>
    </w:p>
    <w:p w:rsidR="00412798" w:rsidRPr="00F04DFC" w:rsidRDefault="00412798" w:rsidP="00BA5F83">
      <w:pPr>
        <w:spacing w:before="55" w:line="360" w:lineRule="auto"/>
        <w:ind w:right="55"/>
        <w:jc w:val="both"/>
        <w:rPr>
          <w:w w:val="99"/>
          <w:sz w:val="28"/>
          <w:szCs w:val="28"/>
        </w:rPr>
      </w:pPr>
    </w:p>
    <w:p w:rsidR="009C3E67" w:rsidRDefault="00633BBE" w:rsidP="00D61F8A">
      <w:pPr>
        <w:ind w:left="100" w:right="2993"/>
        <w:jc w:val="both"/>
        <w:rPr>
          <w:sz w:val="28"/>
          <w:szCs w:val="28"/>
        </w:rPr>
      </w:pPr>
      <w:r>
        <w:rPr>
          <w:b/>
          <w:w w:val="99"/>
          <w:sz w:val="28"/>
          <w:szCs w:val="28"/>
        </w:rPr>
        <w:lastRenderedPageBreak/>
        <w:t>2.1</w:t>
      </w:r>
      <w:r>
        <w:rPr>
          <w:b/>
          <w:sz w:val="28"/>
          <w:szCs w:val="28"/>
        </w:rPr>
        <w:t xml:space="preserve"> </w:t>
      </w:r>
      <w:r>
        <w:rPr>
          <w:b/>
          <w:w w:val="99"/>
          <w:sz w:val="28"/>
          <w:szCs w:val="28"/>
        </w:rPr>
        <w:t>THE</w:t>
      </w:r>
      <w:r>
        <w:rPr>
          <w:b/>
          <w:sz w:val="28"/>
          <w:szCs w:val="28"/>
        </w:rPr>
        <w:t xml:space="preserve"> </w:t>
      </w:r>
      <w:r>
        <w:rPr>
          <w:b/>
          <w:w w:val="99"/>
          <w:sz w:val="28"/>
          <w:szCs w:val="28"/>
        </w:rPr>
        <w:t>APPLICATION</w:t>
      </w:r>
      <w:r>
        <w:rPr>
          <w:b/>
          <w:sz w:val="28"/>
          <w:szCs w:val="28"/>
        </w:rPr>
        <w:t xml:space="preserve"> </w:t>
      </w:r>
      <w:r>
        <w:rPr>
          <w:b/>
          <w:w w:val="99"/>
          <w:sz w:val="28"/>
          <w:szCs w:val="28"/>
        </w:rPr>
        <w:t>WORKS</w:t>
      </w:r>
      <w:r>
        <w:rPr>
          <w:b/>
          <w:sz w:val="28"/>
          <w:szCs w:val="28"/>
        </w:rPr>
        <w:t xml:space="preserve"> </w:t>
      </w:r>
      <w:r>
        <w:rPr>
          <w:b/>
          <w:w w:val="99"/>
          <w:sz w:val="28"/>
          <w:szCs w:val="28"/>
        </w:rPr>
        <w:t>AS</w:t>
      </w:r>
      <w:r>
        <w:rPr>
          <w:b/>
          <w:sz w:val="28"/>
          <w:szCs w:val="28"/>
        </w:rPr>
        <w:t xml:space="preserve"> </w:t>
      </w:r>
      <w:r>
        <w:rPr>
          <w:b/>
          <w:w w:val="99"/>
          <w:sz w:val="28"/>
          <w:szCs w:val="28"/>
        </w:rPr>
        <w:t>FOLLOWS</w:t>
      </w:r>
    </w:p>
    <w:p w:rsidR="009C3E67" w:rsidRDefault="009C3E67" w:rsidP="00D61F8A">
      <w:pPr>
        <w:spacing w:before="7" w:line="100" w:lineRule="exact"/>
        <w:jc w:val="both"/>
        <w:rPr>
          <w:sz w:val="11"/>
          <w:szCs w:val="11"/>
        </w:rPr>
      </w:pPr>
    </w:p>
    <w:p w:rsidR="009C3E67" w:rsidRPr="00284A4A" w:rsidRDefault="009C3E67" w:rsidP="00D61F8A">
      <w:pPr>
        <w:spacing w:line="200" w:lineRule="exact"/>
        <w:jc w:val="both"/>
        <w:rPr>
          <w:sz w:val="28"/>
          <w:szCs w:val="28"/>
        </w:rPr>
      </w:pPr>
    </w:p>
    <w:p w:rsidR="00412798" w:rsidRPr="00F04DFC" w:rsidRDefault="00412798" w:rsidP="00412798">
      <w:pPr>
        <w:spacing w:line="359" w:lineRule="auto"/>
        <w:ind w:left="100" w:right="54" w:firstLine="721"/>
        <w:jc w:val="both"/>
        <w:rPr>
          <w:color w:val="222222"/>
          <w:sz w:val="28"/>
          <w:szCs w:val="28"/>
          <w:shd w:val="clear" w:color="auto" w:fill="FFFFFF"/>
        </w:rPr>
      </w:pPr>
      <w:r w:rsidRPr="00F04DFC">
        <w:rPr>
          <w:w w:val="99"/>
          <w:sz w:val="28"/>
          <w:szCs w:val="28"/>
        </w:rPr>
        <w:t>Once</w:t>
      </w:r>
      <w:r w:rsidRPr="00F04DFC">
        <w:rPr>
          <w:sz w:val="28"/>
          <w:szCs w:val="28"/>
        </w:rPr>
        <w:t xml:space="preserve">  </w:t>
      </w:r>
      <w:r w:rsidRPr="00F04DFC">
        <w:rPr>
          <w:w w:val="99"/>
          <w:sz w:val="28"/>
          <w:szCs w:val="28"/>
        </w:rPr>
        <w:t>the</w:t>
      </w:r>
      <w:r w:rsidRPr="00F04DFC">
        <w:rPr>
          <w:sz w:val="28"/>
          <w:szCs w:val="28"/>
        </w:rPr>
        <w:t xml:space="preserve">  </w:t>
      </w:r>
      <w:r w:rsidRPr="00F04DFC">
        <w:rPr>
          <w:w w:val="99"/>
          <w:sz w:val="28"/>
          <w:szCs w:val="28"/>
        </w:rPr>
        <w:t>user</w:t>
      </w:r>
      <w:r w:rsidRPr="00F04DFC">
        <w:rPr>
          <w:sz w:val="28"/>
          <w:szCs w:val="28"/>
        </w:rPr>
        <w:t xml:space="preserve">  </w:t>
      </w:r>
      <w:r w:rsidRPr="00F04DFC">
        <w:rPr>
          <w:w w:val="99"/>
          <w:sz w:val="28"/>
          <w:szCs w:val="28"/>
        </w:rPr>
        <w:t>downloads</w:t>
      </w:r>
      <w:r w:rsidRPr="00F04DFC">
        <w:rPr>
          <w:sz w:val="28"/>
          <w:szCs w:val="28"/>
        </w:rPr>
        <w:t xml:space="preserve">  </w:t>
      </w:r>
      <w:r w:rsidRPr="00F04DFC">
        <w:rPr>
          <w:w w:val="99"/>
          <w:sz w:val="28"/>
          <w:szCs w:val="28"/>
        </w:rPr>
        <w:t>the</w:t>
      </w:r>
      <w:r w:rsidRPr="00F04DFC">
        <w:rPr>
          <w:sz w:val="28"/>
          <w:szCs w:val="28"/>
        </w:rPr>
        <w:t xml:space="preserve">  </w:t>
      </w:r>
      <w:r w:rsidRPr="00F04DFC">
        <w:rPr>
          <w:w w:val="99"/>
          <w:sz w:val="28"/>
          <w:szCs w:val="28"/>
        </w:rPr>
        <w:t>application, they</w:t>
      </w:r>
      <w:r w:rsidRPr="00F04DFC">
        <w:rPr>
          <w:sz w:val="28"/>
          <w:szCs w:val="28"/>
        </w:rPr>
        <w:t xml:space="preserve">  </w:t>
      </w:r>
      <w:r w:rsidRPr="00F04DFC">
        <w:rPr>
          <w:w w:val="99"/>
          <w:sz w:val="28"/>
          <w:szCs w:val="28"/>
        </w:rPr>
        <w:t>can</w:t>
      </w:r>
      <w:r w:rsidRPr="00F04DFC">
        <w:rPr>
          <w:sz w:val="28"/>
          <w:szCs w:val="28"/>
        </w:rPr>
        <w:t xml:space="preserve">  </w:t>
      </w:r>
      <w:r w:rsidRPr="00F04DFC">
        <w:rPr>
          <w:w w:val="99"/>
          <w:sz w:val="28"/>
          <w:szCs w:val="28"/>
        </w:rPr>
        <w:t>open</w:t>
      </w:r>
      <w:r w:rsidRPr="00F04DFC">
        <w:rPr>
          <w:sz w:val="28"/>
          <w:szCs w:val="28"/>
        </w:rPr>
        <w:t xml:space="preserve">  </w:t>
      </w:r>
      <w:r w:rsidRPr="00F04DFC">
        <w:rPr>
          <w:w w:val="99"/>
          <w:sz w:val="28"/>
          <w:szCs w:val="28"/>
        </w:rPr>
        <w:t>and</w:t>
      </w:r>
      <w:r w:rsidRPr="00F04DFC">
        <w:rPr>
          <w:sz w:val="28"/>
          <w:szCs w:val="28"/>
        </w:rPr>
        <w:t xml:space="preserve">  </w:t>
      </w:r>
      <w:r w:rsidRPr="00F04DFC">
        <w:rPr>
          <w:w w:val="99"/>
          <w:sz w:val="28"/>
          <w:szCs w:val="28"/>
        </w:rPr>
        <w:t>enter</w:t>
      </w:r>
      <w:r w:rsidRPr="00F04DFC">
        <w:rPr>
          <w:sz w:val="28"/>
          <w:szCs w:val="28"/>
        </w:rPr>
        <w:t xml:space="preserve">  </w:t>
      </w:r>
      <w:r w:rsidRPr="00F04DFC">
        <w:rPr>
          <w:w w:val="99"/>
          <w:sz w:val="28"/>
          <w:szCs w:val="28"/>
        </w:rPr>
        <w:t>their respective phone number and they will be authenticated with the help of OTP. The users will be able to</w:t>
      </w:r>
      <w:r w:rsidR="00BA5F83">
        <w:rPr>
          <w:w w:val="99"/>
          <w:sz w:val="28"/>
          <w:szCs w:val="28"/>
        </w:rPr>
        <w:t xml:space="preserve"> send messages to their recipi</w:t>
      </w:r>
      <w:r w:rsidR="00BA5F83" w:rsidRPr="00F04DFC">
        <w:rPr>
          <w:w w:val="99"/>
          <w:sz w:val="28"/>
          <w:szCs w:val="28"/>
        </w:rPr>
        <w:t>ent</w:t>
      </w:r>
      <w:r w:rsidRPr="00F04DFC">
        <w:rPr>
          <w:w w:val="99"/>
          <w:sz w:val="28"/>
          <w:szCs w:val="28"/>
        </w:rPr>
        <w:t xml:space="preserve"> by saving their contacts details in their mobile phone. The users will be able to see </w:t>
      </w:r>
      <w:r w:rsidR="00BA5F83" w:rsidRPr="00F04DFC">
        <w:rPr>
          <w:w w:val="99"/>
          <w:sz w:val="28"/>
          <w:szCs w:val="28"/>
        </w:rPr>
        <w:t>whether</w:t>
      </w:r>
      <w:r w:rsidRPr="00F04DFC">
        <w:rPr>
          <w:w w:val="99"/>
          <w:sz w:val="28"/>
          <w:szCs w:val="28"/>
        </w:rPr>
        <w:t xml:space="preserve"> the other contacts are in online. </w:t>
      </w:r>
      <w:r w:rsidRPr="00F04DFC">
        <w:rPr>
          <w:sz w:val="28"/>
          <w:szCs w:val="28"/>
          <w:shd w:val="clear" w:color="auto" w:fill="FFFFFF"/>
        </w:rPr>
        <w:t>The service requires users to provide a standard </w:t>
      </w:r>
      <w:hyperlink r:id="rId17" w:tooltip="Cellular network" w:history="1">
        <w:r w:rsidRPr="00F04DFC">
          <w:rPr>
            <w:rStyle w:val="Hyperlink"/>
            <w:rFonts w:eastAsiaTheme="majorEastAsia"/>
            <w:color w:val="auto"/>
            <w:sz w:val="28"/>
            <w:szCs w:val="28"/>
            <w:u w:val="none"/>
            <w:shd w:val="clear" w:color="auto" w:fill="FFFFFF"/>
          </w:rPr>
          <w:t>cellular</w:t>
        </w:r>
      </w:hyperlink>
      <w:r w:rsidRPr="00F04DFC">
        <w:rPr>
          <w:sz w:val="28"/>
          <w:szCs w:val="28"/>
          <w:shd w:val="clear" w:color="auto" w:fill="FFFFFF"/>
        </w:rPr>
        <w:t> </w:t>
      </w:r>
      <w:hyperlink r:id="rId18" w:tooltip="Telephone number" w:history="1">
        <w:r w:rsidRPr="00F04DFC">
          <w:rPr>
            <w:rStyle w:val="Hyperlink"/>
            <w:rFonts w:eastAsiaTheme="majorEastAsia"/>
            <w:color w:val="auto"/>
            <w:sz w:val="28"/>
            <w:szCs w:val="28"/>
            <w:u w:val="none"/>
            <w:shd w:val="clear" w:color="auto" w:fill="FFFFFF"/>
          </w:rPr>
          <w:t>mobile number</w:t>
        </w:r>
      </w:hyperlink>
      <w:r w:rsidRPr="00F04DFC">
        <w:rPr>
          <w:sz w:val="28"/>
          <w:szCs w:val="28"/>
          <w:shd w:val="clear" w:color="auto" w:fill="FFFFFF"/>
        </w:rPr>
        <w:t> for re</w:t>
      </w:r>
      <w:r w:rsidR="00BA5F83">
        <w:rPr>
          <w:sz w:val="28"/>
          <w:szCs w:val="28"/>
          <w:shd w:val="clear" w:color="auto" w:fill="FFFFFF"/>
        </w:rPr>
        <w:t>gistering with the service. In C</w:t>
      </w:r>
      <w:r w:rsidRPr="00F04DFC">
        <w:rPr>
          <w:sz w:val="28"/>
          <w:szCs w:val="28"/>
          <w:shd w:val="clear" w:color="auto" w:fill="FFFFFF"/>
        </w:rPr>
        <w:t>hata</w:t>
      </w:r>
      <w:r w:rsidRPr="00F04DFC">
        <w:rPr>
          <w:bCs/>
          <w:color w:val="222222"/>
          <w:sz w:val="28"/>
          <w:szCs w:val="28"/>
          <w:shd w:val="clear" w:color="auto" w:fill="FFFFFF"/>
        </w:rPr>
        <w:t>pp</w:t>
      </w:r>
      <w:r w:rsidRPr="00F04DFC">
        <w:rPr>
          <w:color w:val="222222"/>
          <w:sz w:val="28"/>
          <w:szCs w:val="28"/>
          <w:shd w:val="clear" w:color="auto" w:fill="FFFFFF"/>
        </w:rPr>
        <w:t>, the </w:t>
      </w:r>
      <w:r w:rsidRPr="00F04DFC">
        <w:rPr>
          <w:bCs/>
          <w:color w:val="222222"/>
          <w:sz w:val="28"/>
          <w:szCs w:val="28"/>
          <w:shd w:val="clear" w:color="auto" w:fill="FFFFFF"/>
        </w:rPr>
        <w:t>ticks</w:t>
      </w:r>
      <w:r w:rsidRPr="00F04DFC">
        <w:rPr>
          <w:color w:val="222222"/>
          <w:sz w:val="28"/>
          <w:szCs w:val="28"/>
          <w:shd w:val="clear" w:color="auto" w:fill="FFFFFF"/>
        </w:rPr>
        <w:t xml:space="preserve"> will appear neat to every message you send. </w:t>
      </w:r>
      <w:r w:rsidRPr="00F04DFC">
        <w:rPr>
          <w:w w:val="99"/>
          <w:sz w:val="28"/>
          <w:szCs w:val="28"/>
        </w:rPr>
        <w:t>The user first login using their respective username and password, which is authenticated using the firebase. The sender sends the message which is stacked in the firebase and is sent to correct receiver using their id. The firebase also maintains the chat history of each and every user. The read receipt is shown to the user.</w:t>
      </w:r>
    </w:p>
    <w:p w:rsidR="00412798" w:rsidRPr="00F04DFC" w:rsidRDefault="00412798" w:rsidP="00412798">
      <w:pPr>
        <w:spacing w:line="359" w:lineRule="auto"/>
        <w:ind w:left="100" w:right="54" w:firstLine="721"/>
        <w:jc w:val="both"/>
        <w:rPr>
          <w:sz w:val="28"/>
          <w:szCs w:val="28"/>
          <w:shd w:val="clear" w:color="auto" w:fill="FFFFFF"/>
        </w:rPr>
      </w:pPr>
      <w:r w:rsidRPr="00F04DFC">
        <w:rPr>
          <w:color w:val="222222"/>
          <w:sz w:val="28"/>
          <w:szCs w:val="28"/>
          <w:shd w:val="clear" w:color="auto" w:fill="FFFFFF"/>
        </w:rPr>
        <w:t>A single grey </w:t>
      </w:r>
      <w:r w:rsidRPr="00F04DFC">
        <w:rPr>
          <w:bCs/>
          <w:color w:val="222222"/>
          <w:sz w:val="28"/>
          <w:szCs w:val="28"/>
          <w:shd w:val="clear" w:color="auto" w:fill="FFFFFF"/>
        </w:rPr>
        <w:t>tick means</w:t>
      </w:r>
      <w:r w:rsidRPr="00F04DFC">
        <w:rPr>
          <w:color w:val="222222"/>
          <w:sz w:val="28"/>
          <w:szCs w:val="28"/>
          <w:shd w:val="clear" w:color="auto" w:fill="FFFFFF"/>
        </w:rPr>
        <w:t> it's been sent successfully, a second grey </w:t>
      </w:r>
      <w:r w:rsidRPr="00F04DFC">
        <w:rPr>
          <w:bCs/>
          <w:color w:val="222222"/>
          <w:sz w:val="28"/>
          <w:szCs w:val="28"/>
          <w:shd w:val="clear" w:color="auto" w:fill="FFFFFF"/>
        </w:rPr>
        <w:t>tick means</w:t>
      </w:r>
      <w:r w:rsidRPr="00F04DFC">
        <w:rPr>
          <w:color w:val="222222"/>
          <w:sz w:val="28"/>
          <w:szCs w:val="28"/>
          <w:shd w:val="clear" w:color="auto" w:fill="FFFFFF"/>
        </w:rPr>
        <w:t> it's been delivered to the other person's phone. The </w:t>
      </w:r>
      <w:r w:rsidRPr="00F04DFC">
        <w:rPr>
          <w:bCs/>
          <w:color w:val="222222"/>
          <w:sz w:val="28"/>
          <w:szCs w:val="28"/>
          <w:shd w:val="clear" w:color="auto" w:fill="FFFFFF"/>
        </w:rPr>
        <w:t>double</w:t>
      </w:r>
      <w:r w:rsidRPr="00F04DFC">
        <w:rPr>
          <w:color w:val="222222"/>
          <w:sz w:val="28"/>
          <w:szCs w:val="28"/>
          <w:shd w:val="clear" w:color="auto" w:fill="FFFFFF"/>
        </w:rPr>
        <w:t> blue </w:t>
      </w:r>
      <w:r w:rsidRPr="00F04DFC">
        <w:rPr>
          <w:bCs/>
          <w:color w:val="222222"/>
          <w:sz w:val="28"/>
          <w:szCs w:val="28"/>
          <w:shd w:val="clear" w:color="auto" w:fill="FFFFFF"/>
        </w:rPr>
        <w:t>ticks</w:t>
      </w:r>
      <w:r w:rsidRPr="00F04DFC">
        <w:rPr>
          <w:color w:val="222222"/>
          <w:sz w:val="28"/>
          <w:szCs w:val="28"/>
          <w:shd w:val="clear" w:color="auto" w:fill="FFFFFF"/>
        </w:rPr>
        <w:t> inform you that the message has been read by the recipient.</w:t>
      </w:r>
    </w:p>
    <w:p w:rsidR="00284A4A" w:rsidRPr="00284A4A" w:rsidRDefault="00412798" w:rsidP="00412798">
      <w:pPr>
        <w:spacing w:line="359" w:lineRule="auto"/>
        <w:ind w:left="100" w:right="54" w:firstLine="721"/>
        <w:jc w:val="both"/>
        <w:rPr>
          <w:w w:val="99"/>
          <w:sz w:val="28"/>
          <w:szCs w:val="28"/>
        </w:rPr>
      </w:pPr>
      <w:r w:rsidRPr="00F04DFC">
        <w:rPr>
          <w:color w:val="222222"/>
          <w:sz w:val="28"/>
          <w:szCs w:val="28"/>
          <w:shd w:val="clear" w:color="auto" w:fill="FFFFFF"/>
        </w:rPr>
        <w:t>'</w:t>
      </w:r>
      <w:r w:rsidRPr="00F04DFC">
        <w:rPr>
          <w:bCs/>
          <w:color w:val="222222"/>
          <w:sz w:val="28"/>
          <w:szCs w:val="28"/>
          <w:shd w:val="clear" w:color="auto" w:fill="FFFFFF"/>
        </w:rPr>
        <w:t>Online</w:t>
      </w:r>
      <w:r w:rsidRPr="00F04DFC">
        <w:rPr>
          <w:color w:val="222222"/>
          <w:sz w:val="28"/>
          <w:szCs w:val="28"/>
          <w:shd w:val="clear" w:color="auto" w:fill="FFFFFF"/>
        </w:rPr>
        <w:t>' and 'last seen' simply tell you if your contacts are </w:t>
      </w:r>
      <w:r w:rsidRPr="00F04DFC">
        <w:rPr>
          <w:bCs/>
          <w:color w:val="222222"/>
          <w:sz w:val="28"/>
          <w:szCs w:val="28"/>
          <w:shd w:val="clear" w:color="auto" w:fill="FFFFFF"/>
        </w:rPr>
        <w:t>online</w:t>
      </w:r>
      <w:r w:rsidRPr="00F04DFC">
        <w:rPr>
          <w:color w:val="222222"/>
          <w:sz w:val="28"/>
          <w:szCs w:val="28"/>
          <w:shd w:val="clear" w:color="auto" w:fill="FFFFFF"/>
        </w:rPr>
        <w:t>, or the last time they were using </w:t>
      </w:r>
      <w:r w:rsidRPr="00F04DFC">
        <w:rPr>
          <w:bCs/>
          <w:color w:val="222222"/>
          <w:sz w:val="28"/>
          <w:szCs w:val="28"/>
          <w:shd w:val="clear" w:color="auto" w:fill="FFFFFF"/>
        </w:rPr>
        <w:t>ChatApp</w:t>
      </w:r>
      <w:r w:rsidR="00BA5F83">
        <w:rPr>
          <w:color w:val="222222"/>
          <w:sz w:val="28"/>
          <w:szCs w:val="28"/>
          <w:shd w:val="clear" w:color="auto" w:fill="FFFFFF"/>
        </w:rPr>
        <w:t xml:space="preserve">. </w:t>
      </w:r>
      <w:r w:rsidRPr="00F04DFC">
        <w:rPr>
          <w:bCs/>
          <w:color w:val="222222"/>
          <w:sz w:val="28"/>
          <w:szCs w:val="28"/>
          <w:shd w:val="clear" w:color="auto" w:fill="FFFFFF"/>
        </w:rPr>
        <w:t>Online means</w:t>
      </w:r>
      <w:r w:rsidRPr="00F04DFC">
        <w:rPr>
          <w:color w:val="222222"/>
          <w:sz w:val="28"/>
          <w:szCs w:val="28"/>
          <w:shd w:val="clear" w:color="auto" w:fill="FFFFFF"/>
        </w:rPr>
        <w:t> that the </w:t>
      </w:r>
      <w:r w:rsidRPr="00F04DFC">
        <w:rPr>
          <w:bCs/>
          <w:color w:val="222222"/>
          <w:sz w:val="28"/>
          <w:szCs w:val="28"/>
          <w:shd w:val="clear" w:color="auto" w:fill="FFFFFF"/>
        </w:rPr>
        <w:t>person</w:t>
      </w:r>
      <w:r w:rsidRPr="00F04DFC">
        <w:rPr>
          <w:color w:val="222222"/>
          <w:sz w:val="28"/>
          <w:szCs w:val="28"/>
          <w:shd w:val="clear" w:color="auto" w:fill="FFFFFF"/>
        </w:rPr>
        <w:t> has </w:t>
      </w:r>
      <w:r w:rsidRPr="00F04DFC">
        <w:rPr>
          <w:bCs/>
          <w:color w:val="222222"/>
          <w:sz w:val="28"/>
          <w:szCs w:val="28"/>
          <w:shd w:val="clear" w:color="auto" w:fill="FFFFFF"/>
        </w:rPr>
        <w:t>ChatApp</w:t>
      </w:r>
      <w:r w:rsidRPr="00F04DFC">
        <w:rPr>
          <w:color w:val="222222"/>
          <w:sz w:val="28"/>
          <w:szCs w:val="28"/>
          <w:shd w:val="clear" w:color="auto" w:fill="FFFFFF"/>
        </w:rPr>
        <w:t> open in the foreground on their device and is connected to the internet. This doesn't necessarily </w:t>
      </w:r>
      <w:r w:rsidRPr="00F04DFC">
        <w:rPr>
          <w:bCs/>
          <w:color w:val="222222"/>
          <w:sz w:val="28"/>
          <w:szCs w:val="28"/>
          <w:shd w:val="clear" w:color="auto" w:fill="FFFFFF"/>
        </w:rPr>
        <w:t>mean</w:t>
      </w:r>
      <w:r w:rsidRPr="00F04DFC">
        <w:rPr>
          <w:color w:val="222222"/>
          <w:sz w:val="28"/>
          <w:szCs w:val="28"/>
          <w:shd w:val="clear" w:color="auto" w:fill="FFFFFF"/>
        </w:rPr>
        <w:t> they will have read any message you've sent them.</w:t>
      </w:r>
    </w:p>
    <w:p w:rsidR="00C07D5C" w:rsidRDefault="00C07D5C" w:rsidP="00C07D5C">
      <w:pPr>
        <w:spacing w:before="64"/>
        <w:ind w:left="100"/>
        <w:jc w:val="both"/>
        <w:rPr>
          <w:color w:val="FF0000"/>
          <w:w w:val="99"/>
          <w:sz w:val="44"/>
          <w:szCs w:val="44"/>
        </w:rPr>
      </w:pPr>
    </w:p>
    <w:p w:rsidR="00412798" w:rsidRDefault="00412798" w:rsidP="00C07D5C">
      <w:pPr>
        <w:spacing w:before="64"/>
        <w:ind w:left="100"/>
        <w:jc w:val="both"/>
        <w:rPr>
          <w:color w:val="FF0000"/>
          <w:w w:val="99"/>
          <w:sz w:val="44"/>
          <w:szCs w:val="44"/>
        </w:rPr>
      </w:pPr>
    </w:p>
    <w:p w:rsidR="00412798" w:rsidRDefault="00412798" w:rsidP="00C07D5C">
      <w:pPr>
        <w:spacing w:before="64"/>
        <w:ind w:left="100"/>
        <w:jc w:val="both"/>
        <w:rPr>
          <w:color w:val="FF0000"/>
          <w:w w:val="99"/>
          <w:sz w:val="44"/>
          <w:szCs w:val="44"/>
        </w:rPr>
      </w:pPr>
    </w:p>
    <w:p w:rsidR="00412798" w:rsidRDefault="00412798" w:rsidP="00C07D5C">
      <w:pPr>
        <w:spacing w:before="64"/>
        <w:ind w:left="100"/>
        <w:jc w:val="both"/>
        <w:rPr>
          <w:color w:val="FF0000"/>
          <w:w w:val="99"/>
          <w:sz w:val="44"/>
          <w:szCs w:val="44"/>
        </w:rPr>
      </w:pPr>
    </w:p>
    <w:p w:rsidR="00412798" w:rsidRDefault="00412798" w:rsidP="00C07D5C">
      <w:pPr>
        <w:spacing w:before="64"/>
        <w:ind w:left="100"/>
        <w:jc w:val="both"/>
        <w:rPr>
          <w:b/>
          <w:w w:val="99"/>
          <w:sz w:val="28"/>
          <w:szCs w:val="28"/>
        </w:rPr>
      </w:pPr>
    </w:p>
    <w:p w:rsidR="00C07D5C" w:rsidRDefault="00C07D5C" w:rsidP="00C07D5C">
      <w:pPr>
        <w:spacing w:before="64"/>
        <w:ind w:left="100"/>
        <w:jc w:val="both"/>
        <w:rPr>
          <w:b/>
          <w:w w:val="99"/>
          <w:sz w:val="28"/>
          <w:szCs w:val="28"/>
        </w:rPr>
      </w:pPr>
    </w:p>
    <w:p w:rsidR="00C07D5C" w:rsidRDefault="00C07D5C" w:rsidP="00C07D5C">
      <w:pPr>
        <w:spacing w:before="64"/>
        <w:ind w:left="100"/>
        <w:jc w:val="both"/>
        <w:rPr>
          <w:b/>
          <w:w w:val="99"/>
          <w:sz w:val="28"/>
          <w:szCs w:val="28"/>
        </w:rPr>
      </w:pPr>
    </w:p>
    <w:p w:rsidR="00C07D5C" w:rsidRDefault="00C07D5C" w:rsidP="00C07D5C">
      <w:pPr>
        <w:spacing w:before="64"/>
        <w:jc w:val="both"/>
        <w:rPr>
          <w:b/>
          <w:w w:val="99"/>
          <w:sz w:val="28"/>
          <w:szCs w:val="28"/>
        </w:rPr>
      </w:pPr>
    </w:p>
    <w:p w:rsidR="008915D0" w:rsidRDefault="008915D0" w:rsidP="00C07D5C">
      <w:pPr>
        <w:spacing w:before="64"/>
        <w:jc w:val="both"/>
        <w:rPr>
          <w:b/>
          <w:w w:val="99"/>
          <w:sz w:val="28"/>
          <w:szCs w:val="28"/>
        </w:rPr>
      </w:pPr>
    </w:p>
    <w:p w:rsidR="008915D0" w:rsidRDefault="008915D0" w:rsidP="00C07D5C">
      <w:pPr>
        <w:spacing w:before="64"/>
        <w:jc w:val="both"/>
        <w:rPr>
          <w:b/>
          <w:w w:val="99"/>
          <w:sz w:val="28"/>
          <w:szCs w:val="28"/>
        </w:rPr>
      </w:pPr>
    </w:p>
    <w:p w:rsidR="009C3E67" w:rsidRDefault="00633BBE" w:rsidP="00C07D5C">
      <w:pPr>
        <w:spacing w:before="64"/>
        <w:ind w:left="100"/>
        <w:jc w:val="both"/>
        <w:rPr>
          <w:sz w:val="28"/>
          <w:szCs w:val="28"/>
        </w:rPr>
      </w:pPr>
      <w:r>
        <w:rPr>
          <w:b/>
          <w:w w:val="99"/>
          <w:sz w:val="28"/>
          <w:szCs w:val="28"/>
        </w:rPr>
        <w:t>3.</w:t>
      </w:r>
      <w:r>
        <w:rPr>
          <w:b/>
          <w:sz w:val="28"/>
          <w:szCs w:val="28"/>
        </w:rPr>
        <w:t xml:space="preserve"> </w:t>
      </w:r>
      <w:r>
        <w:rPr>
          <w:b/>
          <w:w w:val="99"/>
          <w:sz w:val="28"/>
          <w:szCs w:val="28"/>
        </w:rPr>
        <w:t>PROPOSED</w:t>
      </w:r>
      <w:r>
        <w:rPr>
          <w:b/>
          <w:sz w:val="28"/>
          <w:szCs w:val="28"/>
        </w:rPr>
        <w:t xml:space="preserve"> </w:t>
      </w:r>
      <w:r>
        <w:rPr>
          <w:b/>
          <w:w w:val="99"/>
          <w:sz w:val="28"/>
          <w:szCs w:val="28"/>
        </w:rPr>
        <w:t>SYSTEM</w:t>
      </w:r>
    </w:p>
    <w:p w:rsidR="009C3E67" w:rsidRDefault="009C3E67" w:rsidP="00D61F8A">
      <w:pPr>
        <w:spacing w:before="7" w:line="160" w:lineRule="exact"/>
        <w:jc w:val="both"/>
        <w:rPr>
          <w:sz w:val="17"/>
          <w:szCs w:val="17"/>
        </w:rPr>
      </w:pPr>
    </w:p>
    <w:p w:rsidR="000A3F91" w:rsidRDefault="00DE21AB" w:rsidP="003C271E">
      <w:pPr>
        <w:spacing w:line="359" w:lineRule="auto"/>
        <w:ind w:left="100" w:right="54" w:firstLine="721"/>
        <w:jc w:val="both"/>
        <w:rPr>
          <w:w w:val="99"/>
          <w:sz w:val="28"/>
          <w:szCs w:val="28"/>
        </w:rPr>
      </w:pPr>
      <w:r>
        <w:rPr>
          <w:w w:val="99"/>
          <w:sz w:val="28"/>
          <w:szCs w:val="28"/>
        </w:rPr>
        <w:t>The main purpose of this Messenger is to have a secured chat and media exchange which now a days has become a challenge in most of the wide used messenger apps. Here</w:t>
      </w:r>
      <w:r w:rsidR="000A3F91">
        <w:rPr>
          <w:w w:val="99"/>
          <w:sz w:val="28"/>
          <w:szCs w:val="28"/>
        </w:rPr>
        <w:t>, the</w:t>
      </w:r>
      <w:r>
        <w:rPr>
          <w:w w:val="99"/>
          <w:sz w:val="28"/>
          <w:szCs w:val="28"/>
        </w:rPr>
        <w:t xml:space="preserve"> User has to register first to start a chat. Registration is authorized based on Google Fire Base Authentication</w:t>
      </w:r>
      <w:r w:rsidR="000A3F91">
        <w:rPr>
          <w:w w:val="99"/>
          <w:sz w:val="28"/>
          <w:szCs w:val="28"/>
        </w:rPr>
        <w:t xml:space="preserve"> so that a user can register only once and all necessity user details to start a chat are taken from Google account and verified before providing a login. After registration the user can login into the app and start the conversation. The User can set his/her desired profile picture. The User can start conversation with his/ her contacts </w:t>
      </w:r>
      <w:r w:rsidR="00BA5F83">
        <w:rPr>
          <w:w w:val="99"/>
          <w:sz w:val="28"/>
          <w:szCs w:val="28"/>
        </w:rPr>
        <w:t>that</w:t>
      </w:r>
      <w:r w:rsidR="000A3F91">
        <w:rPr>
          <w:w w:val="99"/>
          <w:sz w:val="28"/>
          <w:szCs w:val="28"/>
        </w:rPr>
        <w:t xml:space="preserve"> are already registered in the chat app. </w:t>
      </w:r>
      <w:r w:rsidR="00FE670C">
        <w:rPr>
          <w:w w:val="99"/>
          <w:sz w:val="28"/>
          <w:szCs w:val="28"/>
        </w:rPr>
        <w:t xml:space="preserve">Message or a Media can be sent in a conversation to the other user.  Once the other user viewed your message blue ticks will be shown to indicate message is delivered and viewed. Medias and Messages are highly end to end encrypted to ensure that messages are transferred securely. Media </w:t>
      </w:r>
      <w:r w:rsidR="00BA5F83">
        <w:rPr>
          <w:w w:val="99"/>
          <w:sz w:val="28"/>
          <w:szCs w:val="28"/>
        </w:rPr>
        <w:t>exchange includes</w:t>
      </w:r>
      <w:r w:rsidR="00FE670C">
        <w:rPr>
          <w:w w:val="99"/>
          <w:sz w:val="28"/>
          <w:szCs w:val="28"/>
        </w:rPr>
        <w:t xml:space="preserve"> images, videos, audios, documents and Contact cards. User can see when the message has been sent and can reply by writing message in Text area provided at the bottom of the chat. User can set or alter preferred settings under setting Icon provided at right corner every chat and in main chat list. User can set Online or Offline status can be viewed by the other users based on his/her interest</w:t>
      </w:r>
      <w:r w:rsidR="003C271E">
        <w:rPr>
          <w:w w:val="99"/>
          <w:sz w:val="28"/>
          <w:szCs w:val="28"/>
        </w:rPr>
        <w:t>. User can block an anonymous user</w:t>
      </w:r>
      <w:r w:rsidR="00FE670C">
        <w:rPr>
          <w:w w:val="99"/>
          <w:sz w:val="28"/>
          <w:szCs w:val="28"/>
        </w:rPr>
        <w:t xml:space="preserve"> </w:t>
      </w:r>
      <w:r w:rsidR="003C271E">
        <w:rPr>
          <w:w w:val="99"/>
          <w:sz w:val="28"/>
          <w:szCs w:val="28"/>
        </w:rPr>
        <w:t xml:space="preserve">if they find one. If the user is offline messages will be stored in cloud and once he/she comes online all </w:t>
      </w:r>
      <w:r w:rsidR="00BA5F83">
        <w:rPr>
          <w:w w:val="99"/>
          <w:sz w:val="28"/>
          <w:szCs w:val="28"/>
        </w:rPr>
        <w:t>messages</w:t>
      </w:r>
      <w:r w:rsidR="003C271E">
        <w:rPr>
          <w:w w:val="99"/>
          <w:sz w:val="28"/>
          <w:szCs w:val="28"/>
        </w:rPr>
        <w:t xml:space="preserve"> will be delivered which are sent before.</w:t>
      </w:r>
    </w:p>
    <w:p w:rsidR="00C07D5C" w:rsidRDefault="00C07D5C" w:rsidP="00C07D5C">
      <w:pPr>
        <w:spacing w:line="359" w:lineRule="auto"/>
        <w:ind w:left="100" w:right="54" w:firstLine="721"/>
        <w:jc w:val="both"/>
        <w:rPr>
          <w:color w:val="222222"/>
          <w:sz w:val="28"/>
          <w:szCs w:val="28"/>
          <w:shd w:val="clear" w:color="auto" w:fill="FFFFFF"/>
        </w:rPr>
      </w:pPr>
    </w:p>
    <w:p w:rsidR="00FE670C" w:rsidRDefault="00FE670C" w:rsidP="00C07D5C">
      <w:pPr>
        <w:spacing w:line="359" w:lineRule="auto"/>
        <w:ind w:left="100" w:right="54" w:firstLine="721"/>
        <w:jc w:val="both"/>
        <w:rPr>
          <w:color w:val="222222"/>
          <w:sz w:val="28"/>
          <w:szCs w:val="28"/>
          <w:shd w:val="clear" w:color="auto" w:fill="FFFFFF"/>
        </w:rPr>
      </w:pPr>
    </w:p>
    <w:p w:rsidR="00FE670C" w:rsidRDefault="00FE670C" w:rsidP="00C07D5C">
      <w:pPr>
        <w:spacing w:line="359" w:lineRule="auto"/>
        <w:ind w:left="100" w:right="54" w:firstLine="721"/>
        <w:jc w:val="both"/>
        <w:rPr>
          <w:color w:val="222222"/>
          <w:sz w:val="28"/>
          <w:szCs w:val="28"/>
          <w:shd w:val="clear" w:color="auto" w:fill="FFFFFF"/>
        </w:rPr>
      </w:pPr>
    </w:p>
    <w:p w:rsidR="00FE670C" w:rsidRDefault="00FE670C" w:rsidP="00C07D5C">
      <w:pPr>
        <w:spacing w:line="359" w:lineRule="auto"/>
        <w:ind w:left="100" w:right="54" w:firstLine="721"/>
        <w:jc w:val="both"/>
        <w:rPr>
          <w:color w:val="222222"/>
          <w:sz w:val="28"/>
          <w:szCs w:val="28"/>
          <w:shd w:val="clear" w:color="auto" w:fill="FFFFFF"/>
        </w:rPr>
      </w:pPr>
    </w:p>
    <w:p w:rsidR="00C07D5C" w:rsidRDefault="00C07D5C" w:rsidP="00C07D5C">
      <w:pPr>
        <w:spacing w:line="359" w:lineRule="auto"/>
        <w:ind w:left="100" w:right="54" w:firstLine="721"/>
        <w:jc w:val="both"/>
        <w:rPr>
          <w:color w:val="222222"/>
          <w:sz w:val="28"/>
          <w:szCs w:val="28"/>
          <w:shd w:val="clear" w:color="auto" w:fill="FFFFFF"/>
        </w:rPr>
      </w:pPr>
    </w:p>
    <w:p w:rsidR="00C07D5C" w:rsidRDefault="00C07D5C" w:rsidP="00B34DDD">
      <w:pPr>
        <w:spacing w:line="359" w:lineRule="auto"/>
        <w:ind w:right="54"/>
        <w:jc w:val="both"/>
        <w:rPr>
          <w:color w:val="222222"/>
          <w:sz w:val="28"/>
          <w:szCs w:val="28"/>
          <w:shd w:val="clear" w:color="auto" w:fill="FFFFFF"/>
        </w:rPr>
      </w:pPr>
    </w:p>
    <w:p w:rsidR="00B34DDD" w:rsidRDefault="00B34DDD" w:rsidP="00B34DDD">
      <w:pPr>
        <w:spacing w:line="359" w:lineRule="auto"/>
        <w:ind w:right="54"/>
        <w:jc w:val="both"/>
        <w:rPr>
          <w:color w:val="222222"/>
          <w:sz w:val="28"/>
          <w:szCs w:val="28"/>
          <w:shd w:val="clear" w:color="auto" w:fill="FFFFFF"/>
        </w:rPr>
      </w:pPr>
    </w:p>
    <w:p w:rsidR="00B34DDD" w:rsidRDefault="00B34DDD" w:rsidP="0097790D">
      <w:pPr>
        <w:spacing w:before="64"/>
        <w:jc w:val="both"/>
        <w:rPr>
          <w:color w:val="222222"/>
          <w:sz w:val="28"/>
          <w:szCs w:val="28"/>
          <w:shd w:val="clear" w:color="auto" w:fill="FFFFFF"/>
        </w:rPr>
      </w:pPr>
    </w:p>
    <w:p w:rsidR="003C271E" w:rsidRDefault="003C271E" w:rsidP="0097790D">
      <w:pPr>
        <w:spacing w:before="64"/>
        <w:jc w:val="both"/>
        <w:rPr>
          <w:w w:val="99"/>
          <w:sz w:val="28"/>
          <w:szCs w:val="28"/>
        </w:rPr>
      </w:pPr>
    </w:p>
    <w:p w:rsidR="0097790D" w:rsidRDefault="0097790D" w:rsidP="0097790D">
      <w:pPr>
        <w:spacing w:before="64"/>
        <w:jc w:val="both"/>
        <w:rPr>
          <w:b/>
          <w:w w:val="99"/>
          <w:sz w:val="28"/>
          <w:szCs w:val="28"/>
        </w:rPr>
      </w:pPr>
      <w:r>
        <w:rPr>
          <w:b/>
          <w:w w:val="99"/>
          <w:sz w:val="28"/>
          <w:szCs w:val="28"/>
        </w:rPr>
        <w:t>4.</w:t>
      </w:r>
      <w:r>
        <w:rPr>
          <w:b/>
          <w:sz w:val="28"/>
          <w:szCs w:val="28"/>
        </w:rPr>
        <w:t xml:space="preserve"> </w:t>
      </w:r>
      <w:r>
        <w:rPr>
          <w:b/>
          <w:w w:val="99"/>
          <w:sz w:val="28"/>
          <w:szCs w:val="28"/>
        </w:rPr>
        <w:t>SYSTEM</w:t>
      </w:r>
      <w:r>
        <w:rPr>
          <w:b/>
          <w:sz w:val="28"/>
          <w:szCs w:val="28"/>
        </w:rPr>
        <w:t xml:space="preserve"> </w:t>
      </w:r>
      <w:r>
        <w:rPr>
          <w:b/>
          <w:w w:val="99"/>
          <w:sz w:val="28"/>
          <w:szCs w:val="28"/>
        </w:rPr>
        <w:t>ARCHITECTURE</w:t>
      </w:r>
    </w:p>
    <w:p w:rsidR="0097790D" w:rsidRDefault="0097790D" w:rsidP="0097790D">
      <w:pPr>
        <w:spacing w:before="64"/>
        <w:jc w:val="both"/>
        <w:rPr>
          <w:b/>
          <w:w w:val="99"/>
          <w:sz w:val="28"/>
          <w:szCs w:val="28"/>
        </w:rPr>
      </w:pPr>
      <w:r>
        <w:rPr>
          <w:noProof/>
          <w:sz w:val="28"/>
          <w:szCs w:val="28"/>
        </w:rPr>
        <w:drawing>
          <wp:anchor distT="0" distB="0" distL="114300" distR="114300" simplePos="0" relativeHeight="251667456" behindDoc="0" locked="0" layoutInCell="1" allowOverlap="1" wp14:anchorId="4E4AD04B" wp14:editId="2725AB35">
            <wp:simplePos x="0" y="0"/>
            <wp:positionH relativeFrom="column">
              <wp:posOffset>0</wp:posOffset>
            </wp:positionH>
            <wp:positionV relativeFrom="paragraph">
              <wp:posOffset>247015</wp:posOffset>
            </wp:positionV>
            <wp:extent cx="5880100" cy="4912995"/>
            <wp:effectExtent l="0" t="0" r="6350" b="1905"/>
            <wp:wrapSquare wrapText="bothSides"/>
            <wp:docPr id="2" name="Picture 2" descr="C:\Users\i 7 Gamers\Downloads\WhatsApp Image 2020-04-10 at 12.11.04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 7 Gamers\Downloads\WhatsApp Image 2020-04-10 at 12.11.04 PM (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0" cy="4912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798" w:rsidRPr="00F04DFC" w:rsidRDefault="00412798" w:rsidP="00412798">
      <w:pPr>
        <w:ind w:left="2228"/>
        <w:rPr>
          <w:sz w:val="24"/>
          <w:szCs w:val="24"/>
        </w:rPr>
      </w:pPr>
      <w:r w:rsidRPr="00F04DFC">
        <w:rPr>
          <w:b/>
          <w:sz w:val="24"/>
          <w:szCs w:val="24"/>
        </w:rPr>
        <w:t>Fig.4.1 ChatApp system architecture</w:t>
      </w:r>
    </w:p>
    <w:p w:rsidR="0097790D" w:rsidRDefault="0097790D" w:rsidP="0097790D">
      <w:pPr>
        <w:spacing w:before="64"/>
        <w:jc w:val="both"/>
        <w:rPr>
          <w:b/>
          <w:w w:val="99"/>
          <w:sz w:val="28"/>
          <w:szCs w:val="28"/>
        </w:rPr>
      </w:pPr>
    </w:p>
    <w:p w:rsidR="00412798" w:rsidRPr="00F04DFC" w:rsidRDefault="00412798" w:rsidP="00412798">
      <w:pPr>
        <w:ind w:left="100"/>
        <w:rPr>
          <w:sz w:val="28"/>
          <w:szCs w:val="28"/>
        </w:rPr>
      </w:pPr>
      <w:r w:rsidRPr="00F04DFC">
        <w:rPr>
          <w:b/>
          <w:w w:val="99"/>
          <w:sz w:val="28"/>
          <w:szCs w:val="28"/>
        </w:rPr>
        <w:t>4.1</w:t>
      </w:r>
      <w:r w:rsidRPr="00F04DFC">
        <w:rPr>
          <w:b/>
          <w:sz w:val="28"/>
          <w:szCs w:val="28"/>
        </w:rPr>
        <w:t xml:space="preserve"> </w:t>
      </w:r>
      <w:r w:rsidRPr="00F04DFC">
        <w:rPr>
          <w:b/>
          <w:w w:val="99"/>
          <w:sz w:val="28"/>
          <w:szCs w:val="28"/>
        </w:rPr>
        <w:t>FLOW</w:t>
      </w:r>
    </w:p>
    <w:p w:rsidR="00412798" w:rsidRPr="00F04DFC" w:rsidRDefault="00412798" w:rsidP="00412798">
      <w:pPr>
        <w:spacing w:before="7" w:line="160" w:lineRule="exact"/>
        <w:rPr>
          <w:sz w:val="17"/>
          <w:szCs w:val="17"/>
        </w:rPr>
      </w:pPr>
    </w:p>
    <w:p w:rsidR="0097790D" w:rsidRDefault="00412798" w:rsidP="00412798">
      <w:pPr>
        <w:spacing w:before="64"/>
        <w:ind w:firstLine="720"/>
        <w:jc w:val="both"/>
        <w:rPr>
          <w:b/>
          <w:color w:val="FF0000"/>
          <w:w w:val="99"/>
          <w:sz w:val="28"/>
          <w:szCs w:val="28"/>
        </w:rPr>
      </w:pPr>
      <w:r w:rsidRPr="00F04DFC">
        <w:rPr>
          <w:w w:val="99"/>
          <w:sz w:val="28"/>
          <w:szCs w:val="28"/>
        </w:rPr>
        <w:t>As</w:t>
      </w:r>
      <w:r w:rsidRPr="00F04DFC">
        <w:rPr>
          <w:sz w:val="28"/>
          <w:szCs w:val="28"/>
        </w:rPr>
        <w:t xml:space="preserve">   </w:t>
      </w:r>
      <w:r w:rsidRPr="00F04DFC">
        <w:rPr>
          <w:w w:val="99"/>
          <w:sz w:val="28"/>
          <w:szCs w:val="28"/>
        </w:rPr>
        <w:t>in</w:t>
      </w:r>
      <w:r w:rsidRPr="00F04DFC">
        <w:rPr>
          <w:sz w:val="28"/>
          <w:szCs w:val="28"/>
        </w:rPr>
        <w:t xml:space="preserve">   </w:t>
      </w:r>
      <w:r w:rsidRPr="00F04DFC">
        <w:rPr>
          <w:w w:val="99"/>
          <w:sz w:val="28"/>
          <w:szCs w:val="28"/>
        </w:rPr>
        <w:t>Fig</w:t>
      </w:r>
      <w:r w:rsidRPr="00F04DFC">
        <w:rPr>
          <w:sz w:val="28"/>
          <w:szCs w:val="28"/>
        </w:rPr>
        <w:t xml:space="preserve">   </w:t>
      </w:r>
      <w:r w:rsidRPr="00F04DFC">
        <w:rPr>
          <w:w w:val="99"/>
          <w:sz w:val="28"/>
          <w:szCs w:val="28"/>
        </w:rPr>
        <w:t>4.1</w:t>
      </w:r>
      <w:r w:rsidRPr="00F04DFC">
        <w:rPr>
          <w:sz w:val="28"/>
          <w:szCs w:val="28"/>
        </w:rPr>
        <w:t xml:space="preserve">   </w:t>
      </w:r>
      <w:r w:rsidRPr="00F04DFC">
        <w:rPr>
          <w:w w:val="99"/>
          <w:sz w:val="28"/>
          <w:szCs w:val="28"/>
        </w:rPr>
        <w:t>user</w:t>
      </w:r>
      <w:r w:rsidRPr="00F04DFC">
        <w:rPr>
          <w:sz w:val="28"/>
          <w:szCs w:val="28"/>
        </w:rPr>
        <w:t xml:space="preserve">   </w:t>
      </w:r>
      <w:r w:rsidRPr="00F04DFC">
        <w:rPr>
          <w:w w:val="99"/>
          <w:sz w:val="28"/>
          <w:szCs w:val="28"/>
        </w:rPr>
        <w:t>must</w:t>
      </w:r>
      <w:r w:rsidRPr="00F04DFC">
        <w:rPr>
          <w:sz w:val="28"/>
          <w:szCs w:val="28"/>
        </w:rPr>
        <w:t xml:space="preserve">   </w:t>
      </w:r>
      <w:r w:rsidRPr="00F04DFC">
        <w:rPr>
          <w:w w:val="99"/>
          <w:sz w:val="28"/>
          <w:szCs w:val="28"/>
        </w:rPr>
        <w:t>enter</w:t>
      </w:r>
      <w:r w:rsidRPr="00F04DFC">
        <w:rPr>
          <w:sz w:val="28"/>
          <w:szCs w:val="28"/>
        </w:rPr>
        <w:t xml:space="preserve">   </w:t>
      </w:r>
      <w:r w:rsidR="00BA5F83" w:rsidRPr="00F04DFC">
        <w:rPr>
          <w:w w:val="99"/>
          <w:sz w:val="28"/>
          <w:szCs w:val="28"/>
        </w:rPr>
        <w:t>the</w:t>
      </w:r>
      <w:r w:rsidR="00BA5F83" w:rsidRPr="00F04DFC">
        <w:rPr>
          <w:sz w:val="28"/>
          <w:szCs w:val="28"/>
        </w:rPr>
        <w:t xml:space="preserve"> user</w:t>
      </w:r>
      <w:r w:rsidRPr="00F04DFC">
        <w:rPr>
          <w:sz w:val="28"/>
          <w:szCs w:val="28"/>
        </w:rPr>
        <w:t xml:space="preserve"> login </w:t>
      </w:r>
      <w:r w:rsidR="00BA5F83" w:rsidRPr="00F04DFC">
        <w:rPr>
          <w:sz w:val="28"/>
          <w:szCs w:val="28"/>
        </w:rPr>
        <w:t>credentials</w:t>
      </w:r>
      <w:r w:rsidRPr="00F04DFC">
        <w:rPr>
          <w:sz w:val="28"/>
          <w:szCs w:val="28"/>
        </w:rPr>
        <w:t xml:space="preserve"> or register in this app. The authentication system will authenticate the user details and password in the </w:t>
      </w:r>
      <w:r w:rsidR="00BA5F83" w:rsidRPr="00F04DFC">
        <w:rPr>
          <w:sz w:val="28"/>
          <w:szCs w:val="28"/>
        </w:rPr>
        <w:t>firebase</w:t>
      </w:r>
      <w:r w:rsidRPr="00F04DFC">
        <w:rPr>
          <w:sz w:val="28"/>
          <w:szCs w:val="28"/>
        </w:rPr>
        <w:t xml:space="preserve">. Once the use is logged in he/she can start a conversation with his/her </w:t>
      </w:r>
      <w:r w:rsidR="00BA5F83" w:rsidRPr="00F04DFC">
        <w:rPr>
          <w:sz w:val="28"/>
          <w:szCs w:val="28"/>
        </w:rPr>
        <w:t xml:space="preserve">friends. </w:t>
      </w:r>
      <w:r w:rsidRPr="00F04DFC">
        <w:rPr>
          <w:sz w:val="28"/>
          <w:szCs w:val="28"/>
        </w:rPr>
        <w:t>The user can even set up a display profile if required. The read receipt is also visible to the user.</w:t>
      </w:r>
    </w:p>
    <w:p w:rsidR="0097790D" w:rsidRDefault="0097790D" w:rsidP="0097790D">
      <w:pPr>
        <w:spacing w:before="64"/>
        <w:jc w:val="both"/>
        <w:rPr>
          <w:b/>
          <w:color w:val="FF0000"/>
          <w:w w:val="99"/>
          <w:sz w:val="28"/>
          <w:szCs w:val="28"/>
        </w:rPr>
      </w:pPr>
    </w:p>
    <w:p w:rsidR="0097790D" w:rsidRPr="0097790D" w:rsidRDefault="0097790D" w:rsidP="0097790D">
      <w:pPr>
        <w:spacing w:before="64"/>
        <w:jc w:val="both"/>
        <w:rPr>
          <w:b/>
          <w:color w:val="FF0000"/>
          <w:w w:val="99"/>
          <w:sz w:val="28"/>
          <w:szCs w:val="28"/>
        </w:rPr>
      </w:pPr>
    </w:p>
    <w:p w:rsidR="00412798" w:rsidRDefault="0097790D" w:rsidP="0097790D">
      <w:pPr>
        <w:spacing w:before="64"/>
        <w:jc w:val="both"/>
        <w:rPr>
          <w:b/>
          <w:w w:val="99"/>
          <w:sz w:val="28"/>
          <w:szCs w:val="28"/>
        </w:rPr>
      </w:pPr>
      <w:r>
        <w:rPr>
          <w:noProof/>
        </w:rPr>
        <w:lastRenderedPageBreak/>
        <w:drawing>
          <wp:anchor distT="0" distB="0" distL="114300" distR="114300" simplePos="0" relativeHeight="251668480" behindDoc="0" locked="0" layoutInCell="1" allowOverlap="1" wp14:anchorId="78F9EA2E" wp14:editId="2699D6F5">
            <wp:simplePos x="0" y="0"/>
            <wp:positionH relativeFrom="column">
              <wp:posOffset>-3175</wp:posOffset>
            </wp:positionH>
            <wp:positionV relativeFrom="paragraph">
              <wp:posOffset>374650</wp:posOffset>
            </wp:positionV>
            <wp:extent cx="6238875" cy="4266565"/>
            <wp:effectExtent l="0" t="0" r="9525" b="635"/>
            <wp:wrapSquare wrapText="bothSides"/>
            <wp:docPr id="24" name="Picture 24" descr="C:\Users\i 7 Gamers\Downloads\WhatsApp Image 2020-04-11 at 8.09.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 7 Gamers\Downloads\WhatsApp Image 2020-04-11 at 8.09.06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426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33BBE">
        <w:rPr>
          <w:b/>
          <w:w w:val="99"/>
          <w:sz w:val="28"/>
          <w:szCs w:val="28"/>
        </w:rPr>
        <w:t>5.</w:t>
      </w:r>
      <w:r w:rsidR="00633BBE">
        <w:rPr>
          <w:b/>
          <w:sz w:val="28"/>
          <w:szCs w:val="28"/>
        </w:rPr>
        <w:t xml:space="preserve"> </w:t>
      </w:r>
      <w:r w:rsidR="00633BBE">
        <w:rPr>
          <w:b/>
          <w:w w:val="99"/>
          <w:sz w:val="28"/>
          <w:szCs w:val="28"/>
        </w:rPr>
        <w:t>USE</w:t>
      </w:r>
      <w:r w:rsidR="00633BBE">
        <w:rPr>
          <w:b/>
          <w:sz w:val="28"/>
          <w:szCs w:val="28"/>
        </w:rPr>
        <w:t xml:space="preserve"> </w:t>
      </w:r>
      <w:r w:rsidR="00633BBE">
        <w:rPr>
          <w:b/>
          <w:w w:val="99"/>
          <w:sz w:val="28"/>
          <w:szCs w:val="28"/>
        </w:rPr>
        <w:t>CASE</w:t>
      </w:r>
      <w:r w:rsidR="00633BBE">
        <w:rPr>
          <w:b/>
          <w:sz w:val="28"/>
          <w:szCs w:val="28"/>
        </w:rPr>
        <w:t xml:space="preserve"> </w:t>
      </w:r>
      <w:r w:rsidR="00633BBE">
        <w:rPr>
          <w:b/>
          <w:w w:val="99"/>
          <w:sz w:val="28"/>
          <w:szCs w:val="28"/>
        </w:rPr>
        <w:t>DIAGRAM</w:t>
      </w:r>
    </w:p>
    <w:p w:rsidR="00412798" w:rsidRPr="0097790D" w:rsidRDefault="00412798" w:rsidP="0097790D">
      <w:pPr>
        <w:spacing w:before="64"/>
        <w:jc w:val="both"/>
        <w:rPr>
          <w:b/>
          <w:w w:val="99"/>
          <w:sz w:val="28"/>
          <w:szCs w:val="28"/>
        </w:rPr>
      </w:pPr>
    </w:p>
    <w:p w:rsidR="00412798" w:rsidRPr="00F04DFC" w:rsidRDefault="00412798" w:rsidP="00412798">
      <w:pPr>
        <w:ind w:left="2525"/>
        <w:rPr>
          <w:sz w:val="24"/>
          <w:szCs w:val="24"/>
        </w:rPr>
      </w:pPr>
      <w:r>
        <w:rPr>
          <w:b/>
          <w:w w:val="99"/>
          <w:sz w:val="28"/>
          <w:szCs w:val="28"/>
        </w:rPr>
        <w:tab/>
      </w:r>
      <w:r w:rsidRPr="00F04DFC">
        <w:rPr>
          <w:b/>
          <w:sz w:val="24"/>
          <w:szCs w:val="24"/>
        </w:rPr>
        <w:t>Fig 5.1 Use case diagram of the application</w:t>
      </w:r>
    </w:p>
    <w:p w:rsidR="00412798" w:rsidRDefault="00412798" w:rsidP="00412798">
      <w:pPr>
        <w:ind w:left="100"/>
        <w:rPr>
          <w:b/>
          <w:w w:val="99"/>
          <w:sz w:val="28"/>
          <w:szCs w:val="28"/>
        </w:rPr>
      </w:pPr>
    </w:p>
    <w:p w:rsidR="00412798" w:rsidRDefault="00412798" w:rsidP="00412798">
      <w:pPr>
        <w:ind w:left="100"/>
        <w:rPr>
          <w:b/>
          <w:w w:val="99"/>
          <w:sz w:val="28"/>
          <w:szCs w:val="28"/>
        </w:rPr>
      </w:pPr>
    </w:p>
    <w:p w:rsidR="00412798" w:rsidRDefault="00412798" w:rsidP="00412798">
      <w:pPr>
        <w:ind w:left="100"/>
        <w:rPr>
          <w:b/>
          <w:w w:val="99"/>
          <w:sz w:val="28"/>
          <w:szCs w:val="28"/>
        </w:rPr>
      </w:pPr>
    </w:p>
    <w:p w:rsidR="00412798" w:rsidRPr="00412798" w:rsidRDefault="00412798" w:rsidP="00412798">
      <w:pPr>
        <w:ind w:left="100"/>
        <w:rPr>
          <w:b/>
          <w:w w:val="99"/>
          <w:sz w:val="28"/>
          <w:szCs w:val="28"/>
        </w:rPr>
      </w:pPr>
      <w:r w:rsidRPr="00F04DFC">
        <w:rPr>
          <w:b/>
          <w:w w:val="99"/>
          <w:sz w:val="28"/>
          <w:szCs w:val="28"/>
        </w:rPr>
        <w:t>5.1</w:t>
      </w:r>
      <w:r w:rsidRPr="00F04DFC">
        <w:rPr>
          <w:b/>
          <w:sz w:val="28"/>
          <w:szCs w:val="28"/>
        </w:rPr>
        <w:t xml:space="preserve"> </w:t>
      </w:r>
      <w:r w:rsidRPr="00F04DFC">
        <w:rPr>
          <w:b/>
          <w:w w:val="99"/>
          <w:sz w:val="28"/>
          <w:szCs w:val="28"/>
        </w:rPr>
        <w:t>FLOW</w:t>
      </w:r>
    </w:p>
    <w:p w:rsidR="0097790D" w:rsidRDefault="00412798" w:rsidP="00412798">
      <w:pPr>
        <w:pStyle w:val="ListParagraph"/>
        <w:numPr>
          <w:ilvl w:val="0"/>
          <w:numId w:val="15"/>
        </w:numPr>
        <w:spacing w:before="59"/>
        <w:jc w:val="both"/>
        <w:rPr>
          <w:w w:val="99"/>
          <w:sz w:val="28"/>
          <w:szCs w:val="28"/>
        </w:rPr>
      </w:pPr>
      <w:r>
        <w:rPr>
          <w:w w:val="99"/>
          <w:sz w:val="28"/>
          <w:szCs w:val="28"/>
        </w:rPr>
        <w:t>User should download the Application and Register using the Google mail ID.</w:t>
      </w:r>
    </w:p>
    <w:p w:rsidR="00412798" w:rsidRDefault="00412798" w:rsidP="00412798">
      <w:pPr>
        <w:pStyle w:val="ListParagraph"/>
        <w:numPr>
          <w:ilvl w:val="0"/>
          <w:numId w:val="15"/>
        </w:numPr>
        <w:spacing w:before="59"/>
        <w:jc w:val="both"/>
        <w:rPr>
          <w:w w:val="99"/>
          <w:sz w:val="28"/>
          <w:szCs w:val="28"/>
        </w:rPr>
      </w:pPr>
      <w:r>
        <w:rPr>
          <w:w w:val="99"/>
          <w:sz w:val="28"/>
          <w:szCs w:val="28"/>
        </w:rPr>
        <w:t>After Registration, Login into the application.</w:t>
      </w:r>
    </w:p>
    <w:p w:rsidR="00412798" w:rsidRDefault="00412798" w:rsidP="00412798">
      <w:pPr>
        <w:pStyle w:val="ListParagraph"/>
        <w:numPr>
          <w:ilvl w:val="0"/>
          <w:numId w:val="15"/>
        </w:numPr>
        <w:spacing w:before="59"/>
        <w:jc w:val="both"/>
        <w:rPr>
          <w:w w:val="99"/>
          <w:sz w:val="28"/>
          <w:szCs w:val="28"/>
        </w:rPr>
      </w:pPr>
      <w:r>
        <w:rPr>
          <w:w w:val="99"/>
          <w:sz w:val="28"/>
          <w:szCs w:val="28"/>
        </w:rPr>
        <w:t>User can view the other users in USERS tab and start messaging.</w:t>
      </w:r>
    </w:p>
    <w:p w:rsidR="00412798" w:rsidRDefault="00412798" w:rsidP="00412798">
      <w:pPr>
        <w:pStyle w:val="ListParagraph"/>
        <w:numPr>
          <w:ilvl w:val="0"/>
          <w:numId w:val="15"/>
        </w:numPr>
        <w:spacing w:before="59"/>
        <w:jc w:val="both"/>
        <w:rPr>
          <w:w w:val="99"/>
          <w:sz w:val="28"/>
          <w:szCs w:val="28"/>
        </w:rPr>
      </w:pPr>
      <w:r>
        <w:rPr>
          <w:w w:val="99"/>
          <w:sz w:val="28"/>
          <w:szCs w:val="28"/>
        </w:rPr>
        <w:t>Once started chatting that chat will appear in CHATS tab.</w:t>
      </w:r>
    </w:p>
    <w:p w:rsidR="00412798" w:rsidRPr="00412798" w:rsidRDefault="00412798" w:rsidP="00412798">
      <w:pPr>
        <w:pStyle w:val="ListParagraph"/>
        <w:numPr>
          <w:ilvl w:val="0"/>
          <w:numId w:val="15"/>
        </w:numPr>
        <w:spacing w:before="59"/>
        <w:jc w:val="both"/>
        <w:rPr>
          <w:w w:val="99"/>
          <w:sz w:val="28"/>
          <w:szCs w:val="28"/>
        </w:rPr>
      </w:pPr>
      <w:r>
        <w:rPr>
          <w:w w:val="99"/>
          <w:sz w:val="28"/>
          <w:szCs w:val="28"/>
        </w:rPr>
        <w:t>User can set profile picture in Profile tab.</w:t>
      </w:r>
    </w:p>
    <w:p w:rsidR="0097790D" w:rsidRPr="00412798" w:rsidRDefault="0097790D" w:rsidP="00D61F8A">
      <w:pPr>
        <w:spacing w:before="59"/>
        <w:ind w:left="100"/>
        <w:jc w:val="both"/>
        <w:rPr>
          <w:w w:val="99"/>
          <w:sz w:val="28"/>
          <w:szCs w:val="28"/>
        </w:rPr>
      </w:pPr>
    </w:p>
    <w:p w:rsidR="0097790D" w:rsidRPr="00412798" w:rsidRDefault="0097790D" w:rsidP="00D61F8A">
      <w:pPr>
        <w:spacing w:before="59"/>
        <w:ind w:left="100"/>
        <w:jc w:val="both"/>
        <w:rPr>
          <w:w w:val="99"/>
          <w:sz w:val="28"/>
          <w:szCs w:val="28"/>
        </w:rPr>
      </w:pPr>
    </w:p>
    <w:p w:rsidR="0097790D" w:rsidRPr="00412798" w:rsidRDefault="0097790D" w:rsidP="00D61F8A">
      <w:pPr>
        <w:spacing w:before="59"/>
        <w:ind w:left="100"/>
        <w:jc w:val="both"/>
        <w:rPr>
          <w:w w:val="99"/>
          <w:sz w:val="28"/>
          <w:szCs w:val="28"/>
        </w:rPr>
      </w:pPr>
    </w:p>
    <w:p w:rsidR="0097790D" w:rsidRPr="00412798" w:rsidRDefault="0097790D" w:rsidP="00D61F8A">
      <w:pPr>
        <w:spacing w:before="59"/>
        <w:ind w:left="100"/>
        <w:jc w:val="both"/>
        <w:rPr>
          <w:w w:val="99"/>
          <w:sz w:val="28"/>
          <w:szCs w:val="28"/>
        </w:rPr>
      </w:pPr>
    </w:p>
    <w:p w:rsidR="0097790D" w:rsidRPr="00412798" w:rsidRDefault="0097790D" w:rsidP="00D61F8A">
      <w:pPr>
        <w:spacing w:before="59"/>
        <w:ind w:left="100"/>
        <w:jc w:val="both"/>
        <w:rPr>
          <w:w w:val="99"/>
          <w:sz w:val="28"/>
          <w:szCs w:val="28"/>
        </w:rPr>
      </w:pPr>
    </w:p>
    <w:p w:rsidR="0097790D" w:rsidRPr="00412798" w:rsidRDefault="0097790D" w:rsidP="00D61F8A">
      <w:pPr>
        <w:spacing w:before="59"/>
        <w:ind w:left="100"/>
        <w:jc w:val="both"/>
        <w:rPr>
          <w:w w:val="99"/>
          <w:sz w:val="28"/>
          <w:szCs w:val="28"/>
        </w:rPr>
      </w:pPr>
    </w:p>
    <w:p w:rsidR="00412798" w:rsidRPr="00412798" w:rsidRDefault="00412798" w:rsidP="00412798">
      <w:pPr>
        <w:spacing w:before="59"/>
        <w:jc w:val="both"/>
        <w:rPr>
          <w:w w:val="99"/>
          <w:sz w:val="28"/>
          <w:szCs w:val="28"/>
        </w:rPr>
      </w:pPr>
    </w:p>
    <w:p w:rsidR="00412798" w:rsidRDefault="00412798" w:rsidP="00D61F8A">
      <w:pPr>
        <w:spacing w:before="59"/>
        <w:ind w:left="100"/>
        <w:jc w:val="both"/>
        <w:rPr>
          <w:b/>
          <w:w w:val="99"/>
          <w:sz w:val="28"/>
          <w:szCs w:val="28"/>
        </w:rPr>
      </w:pPr>
    </w:p>
    <w:p w:rsidR="009C3E67" w:rsidRDefault="00633BBE" w:rsidP="00D61F8A">
      <w:pPr>
        <w:spacing w:before="59"/>
        <w:ind w:left="100"/>
        <w:jc w:val="both"/>
        <w:rPr>
          <w:sz w:val="28"/>
          <w:szCs w:val="28"/>
        </w:rPr>
      </w:pPr>
      <w:r>
        <w:rPr>
          <w:b/>
          <w:w w:val="99"/>
          <w:sz w:val="28"/>
          <w:szCs w:val="28"/>
        </w:rPr>
        <w:t>6.</w:t>
      </w:r>
      <w:r>
        <w:rPr>
          <w:b/>
          <w:sz w:val="28"/>
          <w:szCs w:val="28"/>
        </w:rPr>
        <w:t xml:space="preserve"> </w:t>
      </w:r>
      <w:r>
        <w:rPr>
          <w:b/>
          <w:w w:val="99"/>
          <w:sz w:val="28"/>
          <w:szCs w:val="28"/>
        </w:rPr>
        <w:t>REQUIREMENTS</w:t>
      </w:r>
    </w:p>
    <w:p w:rsidR="009C3E67" w:rsidRDefault="009C3E67" w:rsidP="00D61F8A">
      <w:pPr>
        <w:spacing w:before="6" w:line="200" w:lineRule="exact"/>
        <w:jc w:val="both"/>
      </w:pPr>
    </w:p>
    <w:p w:rsidR="009C3E67" w:rsidRDefault="00633BBE" w:rsidP="00D61F8A">
      <w:pPr>
        <w:ind w:left="100"/>
        <w:jc w:val="both"/>
        <w:rPr>
          <w:sz w:val="28"/>
          <w:szCs w:val="28"/>
        </w:rPr>
      </w:pPr>
      <w:r>
        <w:rPr>
          <w:b/>
          <w:w w:val="99"/>
          <w:sz w:val="28"/>
          <w:szCs w:val="28"/>
        </w:rPr>
        <w:t>6.1</w:t>
      </w:r>
      <w:r>
        <w:rPr>
          <w:b/>
          <w:sz w:val="28"/>
          <w:szCs w:val="28"/>
        </w:rPr>
        <w:t xml:space="preserve"> </w:t>
      </w:r>
      <w:r>
        <w:rPr>
          <w:b/>
          <w:w w:val="99"/>
          <w:sz w:val="28"/>
          <w:szCs w:val="28"/>
        </w:rPr>
        <w:t>FUNCTIONAL</w:t>
      </w:r>
      <w:r>
        <w:rPr>
          <w:b/>
          <w:sz w:val="28"/>
          <w:szCs w:val="28"/>
        </w:rPr>
        <w:t xml:space="preserve"> </w:t>
      </w:r>
      <w:r>
        <w:rPr>
          <w:b/>
          <w:w w:val="99"/>
          <w:sz w:val="28"/>
          <w:szCs w:val="28"/>
        </w:rPr>
        <w:t>REQUIREMENTS</w:t>
      </w:r>
    </w:p>
    <w:p w:rsidR="009C3E67" w:rsidRDefault="009C3E67" w:rsidP="0097790D">
      <w:pPr>
        <w:spacing w:before="3" w:line="276" w:lineRule="auto"/>
        <w:jc w:val="both"/>
        <w:rPr>
          <w:sz w:val="22"/>
          <w:szCs w:val="22"/>
        </w:rPr>
      </w:pPr>
    </w:p>
    <w:p w:rsidR="00284A4A" w:rsidRDefault="00284A4A" w:rsidP="0097790D">
      <w:pPr>
        <w:pStyle w:val="ListParagraph"/>
        <w:numPr>
          <w:ilvl w:val="0"/>
          <w:numId w:val="7"/>
        </w:numPr>
        <w:spacing w:before="14" w:line="276" w:lineRule="auto"/>
        <w:jc w:val="both"/>
        <w:rPr>
          <w:sz w:val="28"/>
          <w:szCs w:val="28"/>
        </w:rPr>
      </w:pPr>
      <w:r w:rsidRPr="0097790D">
        <w:rPr>
          <w:sz w:val="28"/>
          <w:szCs w:val="28"/>
        </w:rPr>
        <w:t xml:space="preserve">User Registration User must be able to register for the application through a valid phone number. On installing the application, user must be prompted to register their phone number. If user skips this step, application should close. The users phone number will be the unique identifier of his/her account on Chat Application. </w:t>
      </w:r>
    </w:p>
    <w:p w:rsidR="0097790D" w:rsidRPr="0097790D" w:rsidRDefault="0097790D" w:rsidP="0097790D">
      <w:pPr>
        <w:pStyle w:val="ListParagraph"/>
        <w:spacing w:before="14" w:line="276" w:lineRule="auto"/>
        <w:jc w:val="both"/>
        <w:rPr>
          <w:sz w:val="28"/>
          <w:szCs w:val="28"/>
        </w:rPr>
      </w:pPr>
    </w:p>
    <w:p w:rsidR="00284A4A" w:rsidRDefault="00284A4A" w:rsidP="0097790D">
      <w:pPr>
        <w:pStyle w:val="ListParagraph"/>
        <w:numPr>
          <w:ilvl w:val="0"/>
          <w:numId w:val="7"/>
        </w:numPr>
        <w:spacing w:before="14" w:line="276" w:lineRule="auto"/>
        <w:jc w:val="both"/>
        <w:rPr>
          <w:sz w:val="28"/>
          <w:szCs w:val="28"/>
        </w:rPr>
      </w:pPr>
      <w:r w:rsidRPr="0097790D">
        <w:rPr>
          <w:sz w:val="28"/>
          <w:szCs w:val="28"/>
        </w:rPr>
        <w:t xml:space="preserve">Adding New Contacts The application should detect all contacts from the </w:t>
      </w:r>
      <w:r w:rsidR="00BA5F83" w:rsidRPr="0097790D">
        <w:rPr>
          <w:sz w:val="28"/>
          <w:szCs w:val="28"/>
        </w:rPr>
        <w:t>user’s</w:t>
      </w:r>
      <w:r w:rsidRPr="0097790D">
        <w:rPr>
          <w:sz w:val="28"/>
          <w:szCs w:val="28"/>
        </w:rPr>
        <w:t xml:space="preserve"> phone book. If any of the contacts have user accounts with Chat Application, those contacts must automatically be added to the users contact list on Chat 8 Application. If any of the contacts have not yet registered on Chat Application, user should be provided with an invite option that sends those contacts a regular text message asking them to join Chat Application along with a link to the Chat Application on Google Playstore. </w:t>
      </w:r>
    </w:p>
    <w:p w:rsidR="0097790D" w:rsidRPr="0097790D" w:rsidRDefault="0097790D" w:rsidP="0097790D">
      <w:pPr>
        <w:pStyle w:val="ListParagraph"/>
        <w:spacing w:before="14" w:line="276" w:lineRule="auto"/>
        <w:jc w:val="both"/>
        <w:rPr>
          <w:sz w:val="28"/>
          <w:szCs w:val="28"/>
        </w:rPr>
      </w:pPr>
    </w:p>
    <w:p w:rsidR="00284A4A" w:rsidRDefault="00284A4A" w:rsidP="0097790D">
      <w:pPr>
        <w:pStyle w:val="ListParagraph"/>
        <w:numPr>
          <w:ilvl w:val="0"/>
          <w:numId w:val="7"/>
        </w:numPr>
        <w:spacing w:before="14" w:line="276" w:lineRule="auto"/>
        <w:jc w:val="both"/>
        <w:rPr>
          <w:sz w:val="28"/>
          <w:szCs w:val="28"/>
        </w:rPr>
      </w:pPr>
      <w:r w:rsidRPr="0097790D">
        <w:rPr>
          <w:sz w:val="28"/>
          <w:szCs w:val="28"/>
        </w:rPr>
        <w:t>Send Message User should be able to send instant message to any contact on his/her Chat Application contact list. User should be notified when message is successfully delivered to the recipient by displaying a tic</w:t>
      </w:r>
      <w:r w:rsidR="0097790D">
        <w:rPr>
          <w:sz w:val="28"/>
          <w:szCs w:val="28"/>
        </w:rPr>
        <w:t>k sign next to the message sent.</w:t>
      </w:r>
    </w:p>
    <w:p w:rsidR="0097790D" w:rsidRPr="0097790D" w:rsidRDefault="0097790D" w:rsidP="0097790D">
      <w:pPr>
        <w:pStyle w:val="ListParagraph"/>
        <w:rPr>
          <w:sz w:val="28"/>
          <w:szCs w:val="28"/>
        </w:rPr>
      </w:pPr>
    </w:p>
    <w:p w:rsidR="0097790D" w:rsidRPr="0097790D" w:rsidRDefault="0097790D" w:rsidP="0097790D">
      <w:pPr>
        <w:pStyle w:val="ListParagraph"/>
        <w:spacing w:before="14" w:line="276" w:lineRule="auto"/>
        <w:jc w:val="both"/>
        <w:rPr>
          <w:sz w:val="28"/>
          <w:szCs w:val="28"/>
        </w:rPr>
      </w:pPr>
    </w:p>
    <w:p w:rsidR="007721C6" w:rsidRDefault="00284A4A" w:rsidP="0097790D">
      <w:pPr>
        <w:pStyle w:val="ListParagraph"/>
        <w:numPr>
          <w:ilvl w:val="0"/>
          <w:numId w:val="7"/>
        </w:numPr>
        <w:spacing w:before="14" w:line="276" w:lineRule="auto"/>
        <w:jc w:val="both"/>
        <w:rPr>
          <w:sz w:val="28"/>
          <w:szCs w:val="28"/>
        </w:rPr>
      </w:pPr>
      <w:r w:rsidRPr="0097790D">
        <w:rPr>
          <w:sz w:val="28"/>
          <w:szCs w:val="28"/>
        </w:rPr>
        <w:t xml:space="preserve">Broadcast Message User should be able to create groups of contacts. User should be able to broadcast messages to these groups. </w:t>
      </w:r>
    </w:p>
    <w:p w:rsidR="0097790D" w:rsidRPr="0097790D" w:rsidRDefault="0097790D" w:rsidP="0097790D">
      <w:pPr>
        <w:pStyle w:val="ListParagraph"/>
        <w:spacing w:before="14" w:line="276" w:lineRule="auto"/>
        <w:jc w:val="both"/>
        <w:rPr>
          <w:sz w:val="28"/>
          <w:szCs w:val="28"/>
        </w:rPr>
      </w:pPr>
    </w:p>
    <w:p w:rsidR="009C3E67" w:rsidRDefault="00284A4A" w:rsidP="0097790D">
      <w:pPr>
        <w:pStyle w:val="ListParagraph"/>
        <w:numPr>
          <w:ilvl w:val="0"/>
          <w:numId w:val="7"/>
        </w:numPr>
        <w:spacing w:before="14" w:line="276" w:lineRule="auto"/>
        <w:jc w:val="both"/>
        <w:rPr>
          <w:sz w:val="28"/>
          <w:szCs w:val="28"/>
        </w:rPr>
      </w:pPr>
      <w:r w:rsidRPr="0097790D">
        <w:rPr>
          <w:sz w:val="28"/>
          <w:szCs w:val="28"/>
        </w:rPr>
        <w:t>Message Status User must be able to get information on whether the message sent has been read by the intended recipient. If recipient reads the message, 2 ticks must appear next to the message read.</w:t>
      </w:r>
    </w:p>
    <w:p w:rsidR="0097790D" w:rsidRPr="0097790D" w:rsidRDefault="0097790D" w:rsidP="0097790D">
      <w:pPr>
        <w:pStyle w:val="ListParagraph"/>
        <w:rPr>
          <w:sz w:val="28"/>
          <w:szCs w:val="28"/>
        </w:rPr>
      </w:pPr>
    </w:p>
    <w:p w:rsidR="0097790D" w:rsidRDefault="0097790D" w:rsidP="0097790D">
      <w:pPr>
        <w:pStyle w:val="ListParagraph"/>
        <w:spacing w:before="14" w:line="276" w:lineRule="auto"/>
        <w:jc w:val="both"/>
        <w:rPr>
          <w:sz w:val="28"/>
          <w:szCs w:val="28"/>
        </w:rPr>
      </w:pPr>
    </w:p>
    <w:p w:rsidR="00C07D5C" w:rsidRDefault="00C07D5C" w:rsidP="0097790D">
      <w:pPr>
        <w:pStyle w:val="ListParagraph"/>
        <w:spacing w:before="14" w:line="276" w:lineRule="auto"/>
        <w:jc w:val="both"/>
        <w:rPr>
          <w:sz w:val="28"/>
          <w:szCs w:val="28"/>
        </w:rPr>
      </w:pPr>
    </w:p>
    <w:p w:rsidR="00C07D5C" w:rsidRDefault="00C07D5C" w:rsidP="0097790D">
      <w:pPr>
        <w:pStyle w:val="ListParagraph"/>
        <w:spacing w:before="14" w:line="276" w:lineRule="auto"/>
        <w:jc w:val="both"/>
        <w:rPr>
          <w:sz w:val="28"/>
          <w:szCs w:val="28"/>
        </w:rPr>
      </w:pPr>
    </w:p>
    <w:p w:rsidR="00C07D5C" w:rsidRDefault="00C07D5C" w:rsidP="0097790D">
      <w:pPr>
        <w:pStyle w:val="ListParagraph"/>
        <w:spacing w:before="14" w:line="276" w:lineRule="auto"/>
        <w:jc w:val="both"/>
        <w:rPr>
          <w:sz w:val="28"/>
          <w:szCs w:val="28"/>
        </w:rPr>
      </w:pPr>
    </w:p>
    <w:p w:rsidR="00C07D5C" w:rsidRDefault="00C07D5C" w:rsidP="0097790D">
      <w:pPr>
        <w:pStyle w:val="ListParagraph"/>
        <w:spacing w:before="14" w:line="276" w:lineRule="auto"/>
        <w:jc w:val="both"/>
        <w:rPr>
          <w:sz w:val="28"/>
          <w:szCs w:val="28"/>
        </w:rPr>
      </w:pPr>
    </w:p>
    <w:p w:rsidR="00C07D5C" w:rsidRPr="0097790D" w:rsidRDefault="00C07D5C" w:rsidP="0097790D">
      <w:pPr>
        <w:pStyle w:val="ListParagraph"/>
        <w:spacing w:before="14" w:line="276" w:lineRule="auto"/>
        <w:jc w:val="both"/>
        <w:rPr>
          <w:sz w:val="28"/>
          <w:szCs w:val="28"/>
        </w:rPr>
      </w:pPr>
    </w:p>
    <w:p w:rsidR="007721C6" w:rsidRDefault="007721C6" w:rsidP="00D61F8A">
      <w:pPr>
        <w:spacing w:before="14" w:line="240" w:lineRule="exact"/>
        <w:jc w:val="both"/>
        <w:rPr>
          <w:sz w:val="28"/>
          <w:szCs w:val="28"/>
        </w:rPr>
      </w:pPr>
    </w:p>
    <w:p w:rsidR="00412798" w:rsidRDefault="00412798" w:rsidP="00D61F8A">
      <w:pPr>
        <w:spacing w:before="14" w:line="240" w:lineRule="exact"/>
        <w:jc w:val="both"/>
        <w:rPr>
          <w:sz w:val="28"/>
          <w:szCs w:val="28"/>
        </w:rPr>
      </w:pPr>
    </w:p>
    <w:p w:rsidR="002305DA" w:rsidRPr="00284A4A" w:rsidRDefault="002305DA" w:rsidP="00D61F8A">
      <w:pPr>
        <w:spacing w:before="14" w:line="240" w:lineRule="exact"/>
        <w:jc w:val="both"/>
        <w:rPr>
          <w:sz w:val="28"/>
          <w:szCs w:val="28"/>
        </w:rPr>
      </w:pPr>
    </w:p>
    <w:p w:rsidR="009C3E67" w:rsidRDefault="00633BBE" w:rsidP="00D61F8A">
      <w:pPr>
        <w:ind w:left="100"/>
        <w:jc w:val="both"/>
        <w:rPr>
          <w:sz w:val="28"/>
          <w:szCs w:val="28"/>
        </w:rPr>
      </w:pPr>
      <w:r>
        <w:rPr>
          <w:b/>
          <w:w w:val="99"/>
          <w:sz w:val="28"/>
          <w:szCs w:val="28"/>
        </w:rPr>
        <w:t>6.2</w:t>
      </w:r>
      <w:r>
        <w:rPr>
          <w:b/>
          <w:sz w:val="28"/>
          <w:szCs w:val="28"/>
        </w:rPr>
        <w:t xml:space="preserve"> </w:t>
      </w:r>
      <w:r>
        <w:rPr>
          <w:b/>
          <w:w w:val="99"/>
          <w:sz w:val="28"/>
          <w:szCs w:val="28"/>
        </w:rPr>
        <w:t>SOFTWARE</w:t>
      </w:r>
      <w:r>
        <w:rPr>
          <w:b/>
          <w:sz w:val="28"/>
          <w:szCs w:val="28"/>
        </w:rPr>
        <w:t xml:space="preserve"> </w:t>
      </w:r>
      <w:r>
        <w:rPr>
          <w:b/>
          <w:w w:val="99"/>
          <w:sz w:val="28"/>
          <w:szCs w:val="28"/>
        </w:rPr>
        <w:t>REQUIREMENTS</w:t>
      </w:r>
    </w:p>
    <w:p w:rsidR="009C3E67" w:rsidRDefault="009C3E67" w:rsidP="00D61F8A">
      <w:pPr>
        <w:spacing w:before="6" w:line="260" w:lineRule="exact"/>
        <w:jc w:val="both"/>
        <w:rPr>
          <w:sz w:val="26"/>
          <w:szCs w:val="26"/>
        </w:rPr>
      </w:pPr>
    </w:p>
    <w:p w:rsidR="009C3E67" w:rsidRDefault="00633BBE" w:rsidP="00D61F8A">
      <w:pPr>
        <w:ind w:left="460"/>
        <w:jc w:val="both"/>
        <w:rPr>
          <w:sz w:val="28"/>
          <w:szCs w:val="28"/>
        </w:rPr>
      </w:pPr>
      <w:r>
        <w:rPr>
          <w:rFonts w:ascii="Arial Unicode MS" w:eastAsia="Arial Unicode MS" w:hAnsi="Arial Unicode MS" w:cs="Arial Unicode MS"/>
          <w:w w:val="99"/>
          <w:sz w:val="28"/>
          <w:szCs w:val="28"/>
        </w:rPr>
        <w:t></w:t>
      </w:r>
      <w:r w:rsidR="00BA5F83">
        <w:rPr>
          <w:rFonts w:ascii="Arial Unicode MS" w:eastAsia="Arial Unicode MS" w:hAnsi="Arial Unicode MS" w:cs="Arial Unicode MS"/>
          <w:sz w:val="28"/>
          <w:szCs w:val="28"/>
        </w:rPr>
        <w:t xml:space="preserve"> </w:t>
      </w:r>
      <w:r w:rsidR="00BA5F83">
        <w:rPr>
          <w:w w:val="99"/>
          <w:sz w:val="28"/>
          <w:szCs w:val="28"/>
        </w:rPr>
        <w:t>Language</w:t>
      </w:r>
      <w:r w:rsidR="00BA5F83">
        <w:rPr>
          <w:sz w:val="28"/>
          <w:szCs w:val="28"/>
        </w:rPr>
        <w:t>:</w:t>
      </w:r>
      <w:r>
        <w:rPr>
          <w:sz w:val="28"/>
          <w:szCs w:val="28"/>
        </w:rPr>
        <w:t xml:space="preserve"> </w:t>
      </w:r>
      <w:r>
        <w:rPr>
          <w:w w:val="99"/>
          <w:sz w:val="28"/>
          <w:szCs w:val="28"/>
        </w:rPr>
        <w:t>Java</w:t>
      </w:r>
    </w:p>
    <w:p w:rsidR="009C3E67" w:rsidRDefault="009C3E67" w:rsidP="00D61F8A">
      <w:pPr>
        <w:spacing w:before="7" w:line="220" w:lineRule="exact"/>
        <w:jc w:val="both"/>
        <w:rPr>
          <w:sz w:val="22"/>
          <w:szCs w:val="22"/>
        </w:rPr>
      </w:pPr>
    </w:p>
    <w:p w:rsidR="009C3E67" w:rsidRDefault="00BA5F83" w:rsidP="00D61F8A">
      <w:pPr>
        <w:ind w:left="460"/>
        <w:jc w:val="both"/>
        <w:rPr>
          <w:sz w:val="28"/>
          <w:szCs w:val="28"/>
        </w:rPr>
      </w:pPr>
      <w:r>
        <w:rPr>
          <w:rFonts w:ascii="Arial Unicode MS" w:eastAsia="Arial Unicode MS" w:hAnsi="Arial Unicode MS" w:cs="Arial Unicode MS"/>
          <w:w w:val="99"/>
          <w:sz w:val="28"/>
          <w:szCs w:val="28"/>
        </w:rPr>
        <w:t></w:t>
      </w:r>
      <w:r>
        <w:rPr>
          <w:rFonts w:ascii="Arial Unicode MS" w:eastAsia="Arial Unicode MS" w:hAnsi="Arial Unicode MS" w:cs="Arial Unicode MS"/>
          <w:sz w:val="28"/>
          <w:szCs w:val="28"/>
        </w:rPr>
        <w:t xml:space="preserve"> </w:t>
      </w:r>
      <w:r w:rsidRPr="00BA5F83">
        <w:rPr>
          <w:rFonts w:eastAsia="Arial Unicode MS"/>
          <w:sz w:val="28"/>
          <w:szCs w:val="28"/>
        </w:rPr>
        <w:t>Tool</w:t>
      </w:r>
      <w:r w:rsidR="00633BBE" w:rsidRPr="00BA5F83">
        <w:rPr>
          <w:w w:val="99"/>
          <w:sz w:val="28"/>
          <w:szCs w:val="28"/>
        </w:rPr>
        <w:t>:</w:t>
      </w:r>
      <w:r>
        <w:rPr>
          <w:w w:val="99"/>
          <w:sz w:val="28"/>
          <w:szCs w:val="28"/>
        </w:rPr>
        <w:t xml:space="preserve"> </w:t>
      </w:r>
      <w:r w:rsidR="00633BBE">
        <w:rPr>
          <w:sz w:val="28"/>
          <w:szCs w:val="28"/>
        </w:rPr>
        <w:t xml:space="preserve"> </w:t>
      </w:r>
      <w:r w:rsidR="00633BBE">
        <w:rPr>
          <w:w w:val="99"/>
          <w:sz w:val="28"/>
          <w:szCs w:val="28"/>
        </w:rPr>
        <w:t>Android</w:t>
      </w:r>
      <w:r w:rsidR="00633BBE">
        <w:rPr>
          <w:sz w:val="28"/>
          <w:szCs w:val="28"/>
        </w:rPr>
        <w:t xml:space="preserve"> </w:t>
      </w:r>
      <w:r w:rsidR="00633BBE">
        <w:rPr>
          <w:w w:val="99"/>
          <w:sz w:val="28"/>
          <w:szCs w:val="28"/>
        </w:rPr>
        <w:t>Studio</w:t>
      </w:r>
    </w:p>
    <w:p w:rsidR="009C3E67" w:rsidRDefault="009C3E67" w:rsidP="00D61F8A">
      <w:pPr>
        <w:spacing w:before="2" w:line="220" w:lineRule="exact"/>
        <w:jc w:val="both"/>
        <w:rPr>
          <w:sz w:val="22"/>
          <w:szCs w:val="22"/>
        </w:rPr>
      </w:pPr>
    </w:p>
    <w:p w:rsidR="009C3E67" w:rsidRDefault="00633BBE" w:rsidP="00D61F8A">
      <w:pPr>
        <w:ind w:left="460"/>
        <w:jc w:val="both"/>
        <w:rPr>
          <w:sz w:val="28"/>
          <w:szCs w:val="28"/>
        </w:rPr>
      </w:pPr>
      <w:r>
        <w:rPr>
          <w:rFonts w:ascii="Arial Unicode MS" w:eastAsia="Arial Unicode MS" w:hAnsi="Arial Unicode MS" w:cs="Arial Unicode MS"/>
          <w:w w:val="99"/>
          <w:sz w:val="28"/>
          <w:szCs w:val="28"/>
        </w:rPr>
        <w:t></w:t>
      </w:r>
      <w:r>
        <w:rPr>
          <w:rFonts w:ascii="Arial Unicode MS" w:eastAsia="Arial Unicode MS" w:hAnsi="Arial Unicode MS" w:cs="Arial Unicode MS"/>
          <w:sz w:val="28"/>
          <w:szCs w:val="28"/>
        </w:rPr>
        <w:t xml:space="preserve"> </w:t>
      </w:r>
      <w:r>
        <w:rPr>
          <w:w w:val="99"/>
          <w:sz w:val="28"/>
          <w:szCs w:val="28"/>
        </w:rPr>
        <w:t>Database:</w:t>
      </w:r>
      <w:r>
        <w:rPr>
          <w:sz w:val="28"/>
          <w:szCs w:val="28"/>
        </w:rPr>
        <w:t xml:space="preserve"> </w:t>
      </w:r>
      <w:r>
        <w:rPr>
          <w:w w:val="99"/>
          <w:sz w:val="28"/>
          <w:szCs w:val="28"/>
        </w:rPr>
        <w:t>Firebase</w:t>
      </w:r>
    </w:p>
    <w:p w:rsidR="009C3E67" w:rsidRDefault="009C3E67" w:rsidP="00D61F8A">
      <w:pPr>
        <w:spacing w:before="7" w:line="220" w:lineRule="exact"/>
        <w:jc w:val="both"/>
        <w:rPr>
          <w:sz w:val="22"/>
          <w:szCs w:val="22"/>
        </w:rPr>
      </w:pPr>
    </w:p>
    <w:p w:rsidR="009C3E67" w:rsidRDefault="00633BBE" w:rsidP="00D61F8A">
      <w:pPr>
        <w:ind w:left="460"/>
        <w:jc w:val="both"/>
        <w:rPr>
          <w:sz w:val="28"/>
          <w:szCs w:val="28"/>
        </w:rPr>
      </w:pPr>
      <w:r>
        <w:rPr>
          <w:rFonts w:ascii="Arial Unicode MS" w:eastAsia="Arial Unicode MS" w:hAnsi="Arial Unicode MS" w:cs="Arial Unicode MS"/>
          <w:w w:val="99"/>
          <w:sz w:val="28"/>
          <w:szCs w:val="28"/>
        </w:rPr>
        <w:t></w:t>
      </w:r>
      <w:r>
        <w:rPr>
          <w:rFonts w:ascii="Arial Unicode MS" w:eastAsia="Arial Unicode MS" w:hAnsi="Arial Unicode MS" w:cs="Arial Unicode MS"/>
          <w:sz w:val="28"/>
          <w:szCs w:val="28"/>
        </w:rPr>
        <w:t xml:space="preserve"> </w:t>
      </w:r>
      <w:r>
        <w:rPr>
          <w:w w:val="99"/>
          <w:sz w:val="28"/>
          <w:szCs w:val="28"/>
        </w:rPr>
        <w:t>Operating</w:t>
      </w:r>
      <w:r>
        <w:rPr>
          <w:sz w:val="28"/>
          <w:szCs w:val="28"/>
        </w:rPr>
        <w:t xml:space="preserve"> </w:t>
      </w:r>
      <w:r>
        <w:rPr>
          <w:w w:val="99"/>
          <w:sz w:val="28"/>
          <w:szCs w:val="28"/>
        </w:rPr>
        <w:t>System:</w:t>
      </w:r>
      <w:r>
        <w:rPr>
          <w:sz w:val="28"/>
          <w:szCs w:val="28"/>
        </w:rPr>
        <w:t xml:space="preserve"> </w:t>
      </w:r>
      <w:r>
        <w:rPr>
          <w:w w:val="99"/>
          <w:sz w:val="28"/>
          <w:szCs w:val="28"/>
        </w:rPr>
        <w:t>Windows/Linux</w:t>
      </w:r>
    </w:p>
    <w:p w:rsidR="0097790D" w:rsidRDefault="0097790D" w:rsidP="00C07D5C">
      <w:pPr>
        <w:jc w:val="both"/>
        <w:rPr>
          <w:b/>
          <w:w w:val="99"/>
          <w:sz w:val="28"/>
          <w:szCs w:val="28"/>
        </w:rPr>
      </w:pPr>
    </w:p>
    <w:p w:rsidR="0097790D" w:rsidRDefault="0097790D" w:rsidP="00D61F8A">
      <w:pPr>
        <w:ind w:left="100"/>
        <w:jc w:val="both"/>
        <w:rPr>
          <w:b/>
          <w:w w:val="99"/>
          <w:sz w:val="28"/>
          <w:szCs w:val="28"/>
        </w:rPr>
      </w:pPr>
    </w:p>
    <w:p w:rsidR="009C3E67" w:rsidRDefault="00633BBE" w:rsidP="0097790D">
      <w:pPr>
        <w:spacing w:line="276" w:lineRule="auto"/>
        <w:ind w:left="100"/>
        <w:jc w:val="both"/>
        <w:rPr>
          <w:b/>
          <w:w w:val="99"/>
          <w:sz w:val="28"/>
          <w:szCs w:val="28"/>
        </w:rPr>
      </w:pPr>
      <w:r>
        <w:rPr>
          <w:b/>
          <w:w w:val="99"/>
          <w:sz w:val="28"/>
          <w:szCs w:val="28"/>
        </w:rPr>
        <w:t>6.3</w:t>
      </w:r>
      <w:r>
        <w:rPr>
          <w:b/>
          <w:sz w:val="28"/>
          <w:szCs w:val="28"/>
        </w:rPr>
        <w:t xml:space="preserve"> </w:t>
      </w:r>
      <w:r>
        <w:rPr>
          <w:b/>
          <w:w w:val="99"/>
          <w:sz w:val="28"/>
          <w:szCs w:val="28"/>
        </w:rPr>
        <w:t>NON-FUNCTIONAL</w:t>
      </w:r>
      <w:r>
        <w:rPr>
          <w:b/>
          <w:sz w:val="28"/>
          <w:szCs w:val="28"/>
        </w:rPr>
        <w:t xml:space="preserve"> </w:t>
      </w:r>
      <w:r>
        <w:rPr>
          <w:b/>
          <w:w w:val="99"/>
          <w:sz w:val="28"/>
          <w:szCs w:val="28"/>
        </w:rPr>
        <w:t>REQUIREMENTS</w:t>
      </w:r>
    </w:p>
    <w:p w:rsidR="0097790D" w:rsidRDefault="0097790D" w:rsidP="0097790D">
      <w:pPr>
        <w:spacing w:line="276" w:lineRule="auto"/>
        <w:ind w:left="100"/>
        <w:jc w:val="both"/>
        <w:rPr>
          <w:b/>
          <w:w w:val="99"/>
          <w:sz w:val="28"/>
          <w:szCs w:val="28"/>
        </w:rPr>
      </w:pPr>
    </w:p>
    <w:p w:rsidR="007721C6" w:rsidRPr="0097790D" w:rsidRDefault="007721C6" w:rsidP="0097790D">
      <w:pPr>
        <w:pStyle w:val="ListParagraph"/>
        <w:numPr>
          <w:ilvl w:val="0"/>
          <w:numId w:val="9"/>
        </w:numPr>
        <w:spacing w:line="276" w:lineRule="auto"/>
        <w:jc w:val="both"/>
        <w:rPr>
          <w:sz w:val="28"/>
          <w:szCs w:val="28"/>
        </w:rPr>
      </w:pPr>
      <w:r w:rsidRPr="0097790D">
        <w:rPr>
          <w:sz w:val="28"/>
          <w:szCs w:val="28"/>
        </w:rPr>
        <w:t>Privacy Messages shared between users should be encrypted to maintain privacy.</w:t>
      </w:r>
    </w:p>
    <w:p w:rsidR="007721C6" w:rsidRPr="0097790D" w:rsidRDefault="007721C6" w:rsidP="0097790D">
      <w:pPr>
        <w:pStyle w:val="ListParagraph"/>
        <w:numPr>
          <w:ilvl w:val="0"/>
          <w:numId w:val="9"/>
        </w:numPr>
        <w:spacing w:line="276" w:lineRule="auto"/>
        <w:jc w:val="both"/>
        <w:rPr>
          <w:sz w:val="28"/>
          <w:szCs w:val="28"/>
        </w:rPr>
      </w:pPr>
      <w:r w:rsidRPr="0097790D">
        <w:rPr>
          <w:sz w:val="28"/>
          <w:szCs w:val="28"/>
        </w:rPr>
        <w:t xml:space="preserve">Robustness In case users device crashes, a backup of their chat history must be stored on remote database servers to enable recoverability. </w:t>
      </w:r>
    </w:p>
    <w:p w:rsidR="007B7DA8" w:rsidRPr="00C07D5C" w:rsidRDefault="007721C6" w:rsidP="00C07D5C">
      <w:pPr>
        <w:pStyle w:val="ListParagraph"/>
        <w:numPr>
          <w:ilvl w:val="0"/>
          <w:numId w:val="9"/>
        </w:numPr>
        <w:spacing w:line="276" w:lineRule="auto"/>
        <w:jc w:val="both"/>
        <w:rPr>
          <w:sz w:val="28"/>
          <w:szCs w:val="28"/>
        </w:rPr>
      </w:pPr>
      <w:r w:rsidRPr="0097790D">
        <w:rPr>
          <w:sz w:val="28"/>
          <w:szCs w:val="28"/>
        </w:rPr>
        <w:t>Performance Application must be lightweight and must send messages instantly.</w:t>
      </w:r>
    </w:p>
    <w:p w:rsidR="007B7DA8" w:rsidRDefault="007B7DA8" w:rsidP="00D61F8A">
      <w:pPr>
        <w:spacing w:before="6" w:line="200" w:lineRule="exact"/>
        <w:jc w:val="both"/>
      </w:pPr>
    </w:p>
    <w:p w:rsidR="007B7DA8" w:rsidRDefault="007B7DA8" w:rsidP="00D61F8A">
      <w:pPr>
        <w:spacing w:before="6" w:line="200" w:lineRule="exact"/>
        <w:jc w:val="both"/>
      </w:pPr>
    </w:p>
    <w:p w:rsidR="009C3E67" w:rsidRDefault="00633BBE" w:rsidP="00D61F8A">
      <w:pPr>
        <w:spacing w:before="59"/>
        <w:ind w:left="100"/>
        <w:jc w:val="both"/>
        <w:rPr>
          <w:sz w:val="28"/>
          <w:szCs w:val="28"/>
        </w:rPr>
      </w:pPr>
      <w:r>
        <w:rPr>
          <w:b/>
          <w:w w:val="99"/>
          <w:sz w:val="28"/>
          <w:szCs w:val="28"/>
        </w:rPr>
        <w:t>6.4INTERFACE</w:t>
      </w:r>
      <w:r>
        <w:rPr>
          <w:b/>
          <w:sz w:val="28"/>
          <w:szCs w:val="28"/>
        </w:rPr>
        <w:t xml:space="preserve"> </w:t>
      </w:r>
      <w:r>
        <w:rPr>
          <w:b/>
          <w:w w:val="99"/>
          <w:sz w:val="28"/>
          <w:szCs w:val="28"/>
        </w:rPr>
        <w:t>REQUIREMENTS</w:t>
      </w:r>
    </w:p>
    <w:p w:rsidR="009C3E67" w:rsidRDefault="009C3E67" w:rsidP="00D61F8A">
      <w:pPr>
        <w:spacing w:before="6" w:line="200" w:lineRule="exact"/>
        <w:jc w:val="both"/>
      </w:pPr>
    </w:p>
    <w:p w:rsidR="009C3E67" w:rsidRDefault="00633BBE" w:rsidP="00D61F8A">
      <w:pPr>
        <w:ind w:left="244"/>
        <w:jc w:val="both"/>
        <w:rPr>
          <w:sz w:val="28"/>
          <w:szCs w:val="28"/>
        </w:rPr>
      </w:pPr>
      <w:r>
        <w:rPr>
          <w:b/>
          <w:w w:val="99"/>
          <w:sz w:val="28"/>
          <w:szCs w:val="28"/>
        </w:rPr>
        <w:t>6.4.1</w:t>
      </w:r>
      <w:r>
        <w:rPr>
          <w:b/>
          <w:sz w:val="28"/>
          <w:szCs w:val="28"/>
        </w:rPr>
        <w:t xml:space="preserve"> </w:t>
      </w:r>
      <w:r>
        <w:rPr>
          <w:b/>
          <w:w w:val="99"/>
          <w:sz w:val="28"/>
          <w:szCs w:val="28"/>
        </w:rPr>
        <w:t>GUI</w:t>
      </w:r>
    </w:p>
    <w:p w:rsidR="009C3E67" w:rsidRDefault="009C3E67" w:rsidP="00D61F8A">
      <w:pPr>
        <w:spacing w:before="7" w:line="200" w:lineRule="exact"/>
        <w:jc w:val="both"/>
      </w:pPr>
    </w:p>
    <w:p w:rsidR="009C3E67" w:rsidRPr="0097790D" w:rsidRDefault="00633BBE" w:rsidP="0097790D">
      <w:pPr>
        <w:pStyle w:val="ListParagraph"/>
        <w:numPr>
          <w:ilvl w:val="0"/>
          <w:numId w:val="11"/>
        </w:numPr>
        <w:spacing w:line="276" w:lineRule="auto"/>
        <w:jc w:val="both"/>
        <w:rPr>
          <w:sz w:val="28"/>
          <w:szCs w:val="28"/>
        </w:rPr>
      </w:pPr>
      <w:r w:rsidRPr="0097790D">
        <w:rPr>
          <w:w w:val="99"/>
          <w:sz w:val="28"/>
          <w:szCs w:val="28"/>
        </w:rPr>
        <w:t>The</w:t>
      </w:r>
      <w:r w:rsidRPr="0097790D">
        <w:rPr>
          <w:sz w:val="28"/>
          <w:szCs w:val="28"/>
        </w:rPr>
        <w:t xml:space="preserve"> </w:t>
      </w:r>
      <w:r w:rsidRPr="0097790D">
        <w:rPr>
          <w:w w:val="99"/>
          <w:sz w:val="28"/>
          <w:szCs w:val="28"/>
        </w:rPr>
        <w:t>starting</w:t>
      </w:r>
      <w:r w:rsidRPr="0097790D">
        <w:rPr>
          <w:sz w:val="28"/>
          <w:szCs w:val="28"/>
        </w:rPr>
        <w:t xml:space="preserve"> </w:t>
      </w:r>
      <w:r w:rsidRPr="0097790D">
        <w:rPr>
          <w:w w:val="99"/>
          <w:sz w:val="28"/>
          <w:szCs w:val="28"/>
        </w:rPr>
        <w:t>page</w:t>
      </w:r>
      <w:r w:rsidRPr="0097790D">
        <w:rPr>
          <w:sz w:val="28"/>
          <w:szCs w:val="28"/>
        </w:rPr>
        <w:t xml:space="preserve"> </w:t>
      </w:r>
      <w:r w:rsidRPr="0097790D">
        <w:rPr>
          <w:w w:val="99"/>
          <w:sz w:val="28"/>
          <w:szCs w:val="28"/>
        </w:rPr>
        <w:t>should</w:t>
      </w:r>
      <w:r w:rsidRPr="0097790D">
        <w:rPr>
          <w:sz w:val="28"/>
          <w:szCs w:val="28"/>
        </w:rPr>
        <w:t xml:space="preserve"> </w:t>
      </w:r>
      <w:r w:rsidRPr="0097790D">
        <w:rPr>
          <w:w w:val="99"/>
          <w:sz w:val="28"/>
          <w:szCs w:val="28"/>
        </w:rPr>
        <w:t>be</w:t>
      </w:r>
      <w:r w:rsidRPr="0097790D">
        <w:rPr>
          <w:sz w:val="28"/>
          <w:szCs w:val="28"/>
        </w:rPr>
        <w:t xml:space="preserve"> </w:t>
      </w:r>
      <w:r w:rsidR="0097354D" w:rsidRPr="0097790D">
        <w:rPr>
          <w:w w:val="99"/>
          <w:sz w:val="28"/>
          <w:szCs w:val="28"/>
        </w:rPr>
        <w:t xml:space="preserve">get the login or register </w:t>
      </w:r>
      <w:r w:rsidR="003C1920" w:rsidRPr="0097790D">
        <w:rPr>
          <w:w w:val="99"/>
          <w:sz w:val="28"/>
          <w:szCs w:val="28"/>
        </w:rPr>
        <w:t>credential</w:t>
      </w:r>
      <w:r w:rsidRPr="0097790D">
        <w:rPr>
          <w:w w:val="99"/>
          <w:sz w:val="28"/>
          <w:szCs w:val="28"/>
        </w:rPr>
        <w:t>.</w:t>
      </w:r>
    </w:p>
    <w:p w:rsidR="009C3E67" w:rsidRDefault="009C3E67" w:rsidP="0097790D">
      <w:pPr>
        <w:spacing w:before="6" w:line="276" w:lineRule="auto"/>
        <w:jc w:val="both"/>
      </w:pPr>
    </w:p>
    <w:p w:rsidR="009C3E67" w:rsidRPr="0097790D" w:rsidRDefault="0097354D" w:rsidP="0097790D">
      <w:pPr>
        <w:pStyle w:val="ListParagraph"/>
        <w:numPr>
          <w:ilvl w:val="0"/>
          <w:numId w:val="11"/>
        </w:numPr>
        <w:spacing w:line="276" w:lineRule="auto"/>
        <w:jc w:val="both"/>
        <w:rPr>
          <w:sz w:val="28"/>
          <w:szCs w:val="28"/>
        </w:rPr>
      </w:pPr>
      <w:r w:rsidRPr="0097790D">
        <w:rPr>
          <w:w w:val="99"/>
          <w:sz w:val="28"/>
          <w:szCs w:val="28"/>
        </w:rPr>
        <w:t xml:space="preserve">The messages </w:t>
      </w:r>
      <w:r w:rsidR="003C1920" w:rsidRPr="0097790D">
        <w:rPr>
          <w:w w:val="99"/>
          <w:sz w:val="28"/>
          <w:szCs w:val="28"/>
        </w:rPr>
        <w:t>have</w:t>
      </w:r>
      <w:r w:rsidRPr="0097790D">
        <w:rPr>
          <w:w w:val="99"/>
          <w:sz w:val="28"/>
          <w:szCs w:val="28"/>
        </w:rPr>
        <w:t xml:space="preserve"> to be sent correctly to the recipient.</w:t>
      </w:r>
    </w:p>
    <w:p w:rsidR="009C3E67" w:rsidRDefault="009C3E67" w:rsidP="0097790D">
      <w:pPr>
        <w:spacing w:before="11" w:line="276" w:lineRule="auto"/>
        <w:jc w:val="both"/>
      </w:pPr>
    </w:p>
    <w:p w:rsidR="009C3E67" w:rsidRPr="0097790D" w:rsidRDefault="0097354D" w:rsidP="0097790D">
      <w:pPr>
        <w:pStyle w:val="ListParagraph"/>
        <w:numPr>
          <w:ilvl w:val="0"/>
          <w:numId w:val="11"/>
        </w:numPr>
        <w:spacing w:line="276" w:lineRule="auto"/>
        <w:ind w:right="697"/>
        <w:jc w:val="both"/>
        <w:rPr>
          <w:sz w:val="28"/>
          <w:szCs w:val="28"/>
        </w:rPr>
      </w:pPr>
      <w:r w:rsidRPr="0097790D">
        <w:rPr>
          <w:w w:val="99"/>
          <w:sz w:val="28"/>
          <w:szCs w:val="28"/>
        </w:rPr>
        <w:t>The online status has to be shown if the client is connected to the network.</w:t>
      </w:r>
    </w:p>
    <w:p w:rsidR="009C3E67" w:rsidRDefault="009C3E67" w:rsidP="00D61F8A">
      <w:pPr>
        <w:spacing w:before="11" w:line="200" w:lineRule="exact"/>
        <w:jc w:val="both"/>
      </w:pPr>
    </w:p>
    <w:p w:rsidR="009C3E67" w:rsidRPr="00C07D5C" w:rsidRDefault="00633BBE" w:rsidP="00D61F8A">
      <w:pPr>
        <w:ind w:left="172"/>
        <w:jc w:val="both"/>
        <w:rPr>
          <w:sz w:val="28"/>
          <w:szCs w:val="28"/>
        </w:rPr>
      </w:pPr>
      <w:r w:rsidRPr="00C07D5C">
        <w:rPr>
          <w:b/>
          <w:w w:val="99"/>
          <w:sz w:val="28"/>
          <w:szCs w:val="28"/>
        </w:rPr>
        <w:t>6.4.2</w:t>
      </w:r>
      <w:r w:rsidRPr="00C07D5C">
        <w:rPr>
          <w:b/>
          <w:sz w:val="28"/>
          <w:szCs w:val="28"/>
        </w:rPr>
        <w:t xml:space="preserve"> </w:t>
      </w:r>
      <w:r w:rsidRPr="00C07D5C">
        <w:rPr>
          <w:b/>
          <w:w w:val="99"/>
          <w:sz w:val="28"/>
          <w:szCs w:val="28"/>
        </w:rPr>
        <w:t>HARDWARE</w:t>
      </w:r>
      <w:r w:rsidRPr="00C07D5C">
        <w:rPr>
          <w:b/>
          <w:sz w:val="28"/>
          <w:szCs w:val="28"/>
        </w:rPr>
        <w:t xml:space="preserve"> </w:t>
      </w:r>
      <w:r w:rsidRPr="00C07D5C">
        <w:rPr>
          <w:b/>
          <w:w w:val="99"/>
          <w:sz w:val="28"/>
          <w:szCs w:val="28"/>
        </w:rPr>
        <w:t>INTERFACE</w:t>
      </w:r>
    </w:p>
    <w:p w:rsidR="009C3E67" w:rsidRPr="00C07D5C" w:rsidRDefault="009C3E67" w:rsidP="0097790D">
      <w:pPr>
        <w:spacing w:before="7" w:line="276" w:lineRule="auto"/>
        <w:jc w:val="both"/>
        <w:rPr>
          <w:sz w:val="28"/>
          <w:szCs w:val="28"/>
        </w:rPr>
      </w:pPr>
    </w:p>
    <w:p w:rsidR="00B34571" w:rsidRPr="00C07D5C" w:rsidRDefault="00B34571" w:rsidP="002305DA">
      <w:pPr>
        <w:pStyle w:val="ListParagraph"/>
        <w:numPr>
          <w:ilvl w:val="0"/>
          <w:numId w:val="12"/>
        </w:numPr>
        <w:spacing w:before="5" w:line="276" w:lineRule="auto"/>
        <w:jc w:val="both"/>
        <w:rPr>
          <w:sz w:val="28"/>
          <w:szCs w:val="28"/>
        </w:rPr>
      </w:pPr>
      <w:r w:rsidRPr="00C07D5C">
        <w:rPr>
          <w:sz w:val="28"/>
          <w:szCs w:val="28"/>
        </w:rPr>
        <w:t xml:space="preserve">Android Phone </w:t>
      </w:r>
    </w:p>
    <w:p w:rsidR="00B34571" w:rsidRPr="00C07D5C" w:rsidRDefault="00B34571" w:rsidP="002305DA">
      <w:pPr>
        <w:spacing w:before="5" w:line="276" w:lineRule="auto"/>
        <w:jc w:val="both"/>
        <w:rPr>
          <w:sz w:val="28"/>
          <w:szCs w:val="28"/>
        </w:rPr>
      </w:pPr>
    </w:p>
    <w:p w:rsidR="00B34571" w:rsidRPr="00C07D5C" w:rsidRDefault="00B34571" w:rsidP="002305DA">
      <w:pPr>
        <w:pStyle w:val="ListParagraph"/>
        <w:numPr>
          <w:ilvl w:val="0"/>
          <w:numId w:val="12"/>
        </w:numPr>
        <w:spacing w:before="5" w:line="276" w:lineRule="auto"/>
        <w:jc w:val="both"/>
        <w:rPr>
          <w:sz w:val="28"/>
          <w:szCs w:val="28"/>
        </w:rPr>
      </w:pPr>
      <w:r w:rsidRPr="00C07D5C">
        <w:rPr>
          <w:sz w:val="28"/>
          <w:szCs w:val="28"/>
        </w:rPr>
        <w:t xml:space="preserve">128 MB minimum RAM Required </w:t>
      </w:r>
    </w:p>
    <w:p w:rsidR="00B34571" w:rsidRPr="00C07D5C" w:rsidRDefault="00B34571" w:rsidP="002305DA">
      <w:pPr>
        <w:spacing w:before="5" w:line="276" w:lineRule="auto"/>
        <w:jc w:val="both"/>
        <w:rPr>
          <w:sz w:val="28"/>
          <w:szCs w:val="28"/>
        </w:rPr>
      </w:pPr>
    </w:p>
    <w:p w:rsidR="002305DA" w:rsidRDefault="00B34571" w:rsidP="002305DA">
      <w:pPr>
        <w:pStyle w:val="ListParagraph"/>
        <w:numPr>
          <w:ilvl w:val="0"/>
          <w:numId w:val="12"/>
        </w:numPr>
        <w:spacing w:before="5" w:line="276" w:lineRule="auto"/>
        <w:jc w:val="both"/>
        <w:rPr>
          <w:sz w:val="28"/>
          <w:szCs w:val="28"/>
        </w:rPr>
      </w:pPr>
      <w:r w:rsidRPr="00C07D5C">
        <w:rPr>
          <w:sz w:val="28"/>
          <w:szCs w:val="28"/>
        </w:rPr>
        <w:t xml:space="preserve">Internet or LAN Connections </w:t>
      </w:r>
    </w:p>
    <w:p w:rsidR="002305DA" w:rsidRPr="002305DA" w:rsidRDefault="002305DA" w:rsidP="002305DA">
      <w:pPr>
        <w:pStyle w:val="ListParagraph"/>
        <w:rPr>
          <w:sz w:val="28"/>
          <w:szCs w:val="28"/>
        </w:rPr>
      </w:pPr>
    </w:p>
    <w:p w:rsidR="00B34571" w:rsidRPr="002305DA" w:rsidRDefault="00B34571" w:rsidP="002305DA">
      <w:pPr>
        <w:pStyle w:val="ListParagraph"/>
        <w:numPr>
          <w:ilvl w:val="0"/>
          <w:numId w:val="12"/>
        </w:numPr>
        <w:spacing w:before="5" w:line="276" w:lineRule="auto"/>
        <w:jc w:val="both"/>
        <w:rPr>
          <w:sz w:val="28"/>
          <w:szCs w:val="28"/>
        </w:rPr>
      </w:pPr>
      <w:r w:rsidRPr="002305DA">
        <w:rPr>
          <w:sz w:val="28"/>
          <w:szCs w:val="28"/>
        </w:rPr>
        <w:t>Processor with Speed of 500 MHz</w:t>
      </w:r>
    </w:p>
    <w:p w:rsidR="002305DA" w:rsidRDefault="002305DA" w:rsidP="00D61F8A">
      <w:pPr>
        <w:ind w:left="172"/>
        <w:jc w:val="both"/>
        <w:rPr>
          <w:b/>
          <w:w w:val="99"/>
          <w:sz w:val="28"/>
          <w:szCs w:val="28"/>
        </w:rPr>
      </w:pPr>
    </w:p>
    <w:p w:rsidR="00061274" w:rsidRDefault="00061274" w:rsidP="00D61F8A">
      <w:pPr>
        <w:ind w:left="172"/>
        <w:jc w:val="both"/>
        <w:rPr>
          <w:b/>
          <w:w w:val="99"/>
          <w:sz w:val="28"/>
          <w:szCs w:val="28"/>
        </w:rPr>
      </w:pPr>
    </w:p>
    <w:p w:rsidR="009C3E67" w:rsidRDefault="00633BBE" w:rsidP="00D61F8A">
      <w:pPr>
        <w:ind w:left="172"/>
        <w:jc w:val="both"/>
        <w:rPr>
          <w:sz w:val="28"/>
          <w:szCs w:val="28"/>
        </w:rPr>
      </w:pPr>
      <w:r>
        <w:rPr>
          <w:b/>
          <w:w w:val="99"/>
          <w:sz w:val="28"/>
          <w:szCs w:val="28"/>
        </w:rPr>
        <w:t>6.4.3</w:t>
      </w:r>
      <w:r>
        <w:rPr>
          <w:b/>
          <w:sz w:val="28"/>
          <w:szCs w:val="28"/>
        </w:rPr>
        <w:t xml:space="preserve"> </w:t>
      </w:r>
      <w:r>
        <w:rPr>
          <w:b/>
          <w:w w:val="99"/>
          <w:sz w:val="28"/>
          <w:szCs w:val="28"/>
        </w:rPr>
        <w:t>SOFTWARE</w:t>
      </w:r>
      <w:r>
        <w:rPr>
          <w:b/>
          <w:sz w:val="28"/>
          <w:szCs w:val="28"/>
        </w:rPr>
        <w:t xml:space="preserve"> </w:t>
      </w:r>
      <w:r>
        <w:rPr>
          <w:b/>
          <w:w w:val="99"/>
          <w:sz w:val="28"/>
          <w:szCs w:val="28"/>
        </w:rPr>
        <w:t>INTERFACE</w:t>
      </w:r>
    </w:p>
    <w:p w:rsidR="009C3E67" w:rsidRDefault="009C3E67" w:rsidP="00D61F8A">
      <w:pPr>
        <w:spacing w:before="6" w:line="200" w:lineRule="exact"/>
        <w:jc w:val="both"/>
      </w:pPr>
    </w:p>
    <w:p w:rsidR="009C3E67" w:rsidRDefault="00633BBE" w:rsidP="00D61F8A">
      <w:pPr>
        <w:ind w:left="780" w:right="718"/>
        <w:jc w:val="both"/>
        <w:rPr>
          <w:sz w:val="28"/>
          <w:szCs w:val="28"/>
        </w:rPr>
      </w:pPr>
      <w:r>
        <w:rPr>
          <w:w w:val="99"/>
          <w:sz w:val="28"/>
          <w:szCs w:val="28"/>
        </w:rPr>
        <w:t>Software</w:t>
      </w:r>
      <w:r>
        <w:rPr>
          <w:sz w:val="28"/>
          <w:szCs w:val="28"/>
        </w:rPr>
        <w:t xml:space="preserve"> </w:t>
      </w:r>
      <w:r>
        <w:rPr>
          <w:w w:val="99"/>
          <w:sz w:val="28"/>
          <w:szCs w:val="28"/>
        </w:rPr>
        <w:t>Interface:</w:t>
      </w:r>
      <w:r>
        <w:rPr>
          <w:sz w:val="28"/>
          <w:szCs w:val="28"/>
        </w:rPr>
        <w:t xml:space="preserve"> </w:t>
      </w:r>
      <w:r>
        <w:rPr>
          <w:w w:val="99"/>
          <w:sz w:val="28"/>
          <w:szCs w:val="28"/>
        </w:rPr>
        <w:t>The</w:t>
      </w:r>
      <w:r>
        <w:rPr>
          <w:sz w:val="28"/>
          <w:szCs w:val="28"/>
        </w:rPr>
        <w:t xml:space="preserve"> </w:t>
      </w:r>
      <w:r>
        <w:rPr>
          <w:w w:val="99"/>
          <w:sz w:val="28"/>
          <w:szCs w:val="28"/>
        </w:rPr>
        <w:t>database</w:t>
      </w:r>
      <w:r>
        <w:rPr>
          <w:sz w:val="28"/>
          <w:szCs w:val="28"/>
        </w:rPr>
        <w:t xml:space="preserve"> </w:t>
      </w:r>
      <w:r>
        <w:rPr>
          <w:w w:val="99"/>
          <w:sz w:val="28"/>
          <w:szCs w:val="28"/>
        </w:rPr>
        <w:t>should</w:t>
      </w:r>
      <w:r>
        <w:rPr>
          <w:sz w:val="28"/>
          <w:szCs w:val="28"/>
        </w:rPr>
        <w:t xml:space="preserve"> </w:t>
      </w:r>
      <w:r>
        <w:rPr>
          <w:w w:val="99"/>
          <w:sz w:val="28"/>
          <w:szCs w:val="28"/>
        </w:rPr>
        <w:t>be</w:t>
      </w:r>
      <w:r>
        <w:rPr>
          <w:sz w:val="28"/>
          <w:szCs w:val="28"/>
        </w:rPr>
        <w:t xml:space="preserve"> </w:t>
      </w:r>
      <w:r>
        <w:rPr>
          <w:w w:val="99"/>
          <w:sz w:val="28"/>
          <w:szCs w:val="28"/>
        </w:rPr>
        <w:t>ready</w:t>
      </w:r>
      <w:r>
        <w:rPr>
          <w:sz w:val="28"/>
          <w:szCs w:val="28"/>
        </w:rPr>
        <w:t xml:space="preserve"> </w:t>
      </w:r>
      <w:r>
        <w:rPr>
          <w:w w:val="99"/>
          <w:sz w:val="28"/>
          <w:szCs w:val="28"/>
        </w:rPr>
        <w:t>to</w:t>
      </w:r>
      <w:r>
        <w:rPr>
          <w:sz w:val="28"/>
          <w:szCs w:val="28"/>
        </w:rPr>
        <w:t xml:space="preserve"> </w:t>
      </w:r>
      <w:r>
        <w:rPr>
          <w:w w:val="99"/>
          <w:sz w:val="28"/>
          <w:szCs w:val="28"/>
        </w:rPr>
        <w:t>process</w:t>
      </w:r>
      <w:r>
        <w:rPr>
          <w:sz w:val="28"/>
          <w:szCs w:val="28"/>
        </w:rPr>
        <w:t xml:space="preserve"> </w:t>
      </w:r>
      <w:r>
        <w:rPr>
          <w:w w:val="99"/>
          <w:sz w:val="28"/>
          <w:szCs w:val="28"/>
        </w:rPr>
        <w:t>queries.</w:t>
      </w:r>
    </w:p>
    <w:p w:rsidR="009C3E67" w:rsidRDefault="009C3E67" w:rsidP="00D61F8A">
      <w:pPr>
        <w:spacing w:before="11" w:line="200" w:lineRule="exact"/>
        <w:jc w:val="both"/>
      </w:pPr>
    </w:p>
    <w:p w:rsidR="009C3E67" w:rsidRDefault="00633BBE" w:rsidP="00D61F8A">
      <w:pPr>
        <w:ind w:left="100"/>
        <w:jc w:val="both"/>
        <w:rPr>
          <w:sz w:val="28"/>
          <w:szCs w:val="28"/>
        </w:rPr>
      </w:pPr>
      <w:r>
        <w:rPr>
          <w:b/>
          <w:w w:val="99"/>
          <w:sz w:val="28"/>
          <w:szCs w:val="28"/>
        </w:rPr>
        <w:t>6.5</w:t>
      </w:r>
      <w:r>
        <w:rPr>
          <w:b/>
          <w:sz w:val="28"/>
          <w:szCs w:val="28"/>
        </w:rPr>
        <w:t xml:space="preserve"> </w:t>
      </w:r>
      <w:r>
        <w:rPr>
          <w:b/>
          <w:w w:val="99"/>
          <w:sz w:val="28"/>
          <w:szCs w:val="28"/>
        </w:rPr>
        <w:t>PERFORMANCE</w:t>
      </w:r>
      <w:r>
        <w:rPr>
          <w:b/>
          <w:sz w:val="28"/>
          <w:szCs w:val="28"/>
        </w:rPr>
        <w:t xml:space="preserve"> </w:t>
      </w:r>
      <w:r>
        <w:rPr>
          <w:b/>
          <w:w w:val="99"/>
          <w:sz w:val="28"/>
          <w:szCs w:val="28"/>
        </w:rPr>
        <w:t>REQUIREMENTS</w:t>
      </w:r>
    </w:p>
    <w:p w:rsidR="009C3E67" w:rsidRDefault="009C3E67" w:rsidP="00D61F8A">
      <w:pPr>
        <w:spacing w:before="2" w:line="220" w:lineRule="exact"/>
        <w:jc w:val="both"/>
        <w:rPr>
          <w:sz w:val="22"/>
          <w:szCs w:val="22"/>
        </w:rPr>
      </w:pPr>
    </w:p>
    <w:p w:rsidR="008C1807" w:rsidRPr="008C1807" w:rsidRDefault="003C1920" w:rsidP="008C1807">
      <w:pPr>
        <w:pStyle w:val="ListParagraph"/>
        <w:numPr>
          <w:ilvl w:val="0"/>
          <w:numId w:val="4"/>
        </w:numPr>
        <w:spacing w:line="360" w:lineRule="auto"/>
        <w:jc w:val="both"/>
        <w:rPr>
          <w:sz w:val="28"/>
          <w:szCs w:val="28"/>
        </w:rPr>
      </w:pPr>
      <w:r w:rsidRPr="008C1807">
        <w:rPr>
          <w:rFonts w:eastAsia="Arial Unicode MS"/>
          <w:sz w:val="28"/>
          <w:szCs w:val="28"/>
        </w:rPr>
        <w:t>The</w:t>
      </w:r>
      <w:r w:rsidR="00633BBE" w:rsidRPr="008C1807">
        <w:rPr>
          <w:sz w:val="28"/>
          <w:szCs w:val="28"/>
        </w:rPr>
        <w:t xml:space="preserve"> </w:t>
      </w:r>
      <w:r w:rsidR="00633BBE" w:rsidRPr="008C1807">
        <w:rPr>
          <w:w w:val="99"/>
          <w:sz w:val="28"/>
          <w:szCs w:val="28"/>
        </w:rPr>
        <w:t>App</w:t>
      </w:r>
      <w:r w:rsidR="00633BBE" w:rsidRPr="008C1807">
        <w:rPr>
          <w:sz w:val="28"/>
          <w:szCs w:val="28"/>
        </w:rPr>
        <w:t xml:space="preserve"> </w:t>
      </w:r>
      <w:r w:rsidR="00633BBE" w:rsidRPr="008C1807">
        <w:rPr>
          <w:w w:val="99"/>
          <w:sz w:val="28"/>
          <w:szCs w:val="28"/>
        </w:rPr>
        <w:t>should</w:t>
      </w:r>
      <w:r w:rsidR="00633BBE" w:rsidRPr="008C1807">
        <w:rPr>
          <w:sz w:val="28"/>
          <w:szCs w:val="28"/>
        </w:rPr>
        <w:t xml:space="preserve"> </w:t>
      </w:r>
      <w:r w:rsidR="00633BBE" w:rsidRPr="008C1807">
        <w:rPr>
          <w:w w:val="99"/>
          <w:sz w:val="28"/>
          <w:szCs w:val="28"/>
        </w:rPr>
        <w:t>perform</w:t>
      </w:r>
      <w:r w:rsidR="00633BBE" w:rsidRPr="008C1807">
        <w:rPr>
          <w:sz w:val="28"/>
          <w:szCs w:val="28"/>
        </w:rPr>
        <w:t xml:space="preserve"> </w:t>
      </w:r>
      <w:r w:rsidR="00B81F71" w:rsidRPr="008C1807">
        <w:rPr>
          <w:w w:val="99"/>
          <w:sz w:val="28"/>
          <w:szCs w:val="28"/>
        </w:rPr>
        <w:t>message sending</w:t>
      </w:r>
      <w:r w:rsidR="00633BBE" w:rsidRPr="008C1807">
        <w:rPr>
          <w:sz w:val="28"/>
          <w:szCs w:val="28"/>
        </w:rPr>
        <w:t xml:space="preserve"> </w:t>
      </w:r>
      <w:r w:rsidR="00633BBE" w:rsidRPr="008C1807">
        <w:rPr>
          <w:w w:val="99"/>
          <w:sz w:val="28"/>
          <w:szCs w:val="28"/>
        </w:rPr>
        <w:t>actions</w:t>
      </w:r>
      <w:r w:rsidR="00633BBE" w:rsidRPr="008C1807">
        <w:rPr>
          <w:sz w:val="28"/>
          <w:szCs w:val="28"/>
        </w:rPr>
        <w:t xml:space="preserve"> </w:t>
      </w:r>
      <w:r w:rsidR="00633BBE" w:rsidRPr="008C1807">
        <w:rPr>
          <w:w w:val="99"/>
          <w:sz w:val="28"/>
          <w:szCs w:val="28"/>
        </w:rPr>
        <w:t>accurately.</w:t>
      </w:r>
    </w:p>
    <w:p w:rsidR="009C3E67" w:rsidRPr="008C1807" w:rsidRDefault="00BA5F83" w:rsidP="008C1807">
      <w:pPr>
        <w:pStyle w:val="ListParagraph"/>
        <w:numPr>
          <w:ilvl w:val="0"/>
          <w:numId w:val="4"/>
        </w:numPr>
        <w:spacing w:line="360" w:lineRule="auto"/>
        <w:jc w:val="both"/>
        <w:rPr>
          <w:sz w:val="28"/>
          <w:szCs w:val="28"/>
        </w:rPr>
      </w:pPr>
      <w:r w:rsidRPr="008C1807">
        <w:rPr>
          <w:rFonts w:eastAsia="Arial Unicode MS"/>
          <w:sz w:val="28"/>
          <w:szCs w:val="28"/>
        </w:rPr>
        <w:t>Double</w:t>
      </w:r>
      <w:r w:rsidRPr="008C1807">
        <w:rPr>
          <w:w w:val="99"/>
          <w:sz w:val="28"/>
          <w:szCs w:val="28"/>
        </w:rPr>
        <w:t xml:space="preserve"> ticks have</w:t>
      </w:r>
      <w:r w:rsidR="00B81F71" w:rsidRPr="008C1807">
        <w:rPr>
          <w:w w:val="99"/>
          <w:sz w:val="28"/>
          <w:szCs w:val="28"/>
        </w:rPr>
        <w:t xml:space="preserve"> to be shown if the message is delivered</w:t>
      </w:r>
      <w:r w:rsidR="00633BBE" w:rsidRPr="008C1807">
        <w:rPr>
          <w:w w:val="99"/>
          <w:sz w:val="28"/>
          <w:szCs w:val="28"/>
        </w:rPr>
        <w:t>.</w:t>
      </w:r>
    </w:p>
    <w:p w:rsidR="009C3E67" w:rsidRPr="008C1807" w:rsidRDefault="00BA5F83" w:rsidP="008C1807">
      <w:pPr>
        <w:pStyle w:val="ListParagraph"/>
        <w:numPr>
          <w:ilvl w:val="0"/>
          <w:numId w:val="4"/>
        </w:numPr>
        <w:spacing w:before="68" w:line="360" w:lineRule="auto"/>
        <w:jc w:val="both"/>
        <w:rPr>
          <w:sz w:val="28"/>
          <w:szCs w:val="28"/>
        </w:rPr>
      </w:pPr>
      <w:r w:rsidRPr="008C1807">
        <w:rPr>
          <w:rFonts w:eastAsia="Arial Unicode MS"/>
          <w:sz w:val="28"/>
          <w:szCs w:val="28"/>
        </w:rPr>
        <w:t>Blue</w:t>
      </w:r>
      <w:r w:rsidRPr="008C1807">
        <w:rPr>
          <w:w w:val="99"/>
          <w:sz w:val="28"/>
          <w:szCs w:val="28"/>
        </w:rPr>
        <w:t xml:space="preserve"> ticks have</w:t>
      </w:r>
      <w:r w:rsidR="00B81F71" w:rsidRPr="008C1807">
        <w:rPr>
          <w:w w:val="99"/>
          <w:sz w:val="28"/>
          <w:szCs w:val="28"/>
        </w:rPr>
        <w:t xml:space="preserve"> to be shown if the message is read</w:t>
      </w:r>
      <w:r w:rsidR="00633BBE" w:rsidRPr="008C1807">
        <w:rPr>
          <w:w w:val="99"/>
          <w:sz w:val="28"/>
          <w:szCs w:val="28"/>
        </w:rPr>
        <w:t>.</w:t>
      </w:r>
    </w:p>
    <w:p w:rsidR="009C3E67" w:rsidRDefault="009C3E67" w:rsidP="00D61F8A">
      <w:pPr>
        <w:spacing w:before="11" w:line="200" w:lineRule="exact"/>
        <w:jc w:val="both"/>
      </w:pPr>
    </w:p>
    <w:p w:rsidR="009C3E67" w:rsidRDefault="00633BBE" w:rsidP="00D61F8A">
      <w:pPr>
        <w:ind w:left="100"/>
        <w:jc w:val="both"/>
        <w:rPr>
          <w:sz w:val="28"/>
          <w:szCs w:val="28"/>
        </w:rPr>
      </w:pPr>
      <w:r>
        <w:rPr>
          <w:b/>
          <w:w w:val="99"/>
          <w:sz w:val="28"/>
          <w:szCs w:val="28"/>
        </w:rPr>
        <w:t>6.6</w:t>
      </w:r>
      <w:r>
        <w:rPr>
          <w:b/>
          <w:sz w:val="28"/>
          <w:szCs w:val="28"/>
        </w:rPr>
        <w:t xml:space="preserve"> </w:t>
      </w:r>
      <w:r>
        <w:rPr>
          <w:b/>
          <w:w w:val="99"/>
          <w:sz w:val="28"/>
          <w:szCs w:val="28"/>
        </w:rPr>
        <w:t>OPERATIONAL</w:t>
      </w:r>
      <w:r>
        <w:rPr>
          <w:b/>
          <w:sz w:val="28"/>
          <w:szCs w:val="28"/>
        </w:rPr>
        <w:t xml:space="preserve"> </w:t>
      </w:r>
      <w:r>
        <w:rPr>
          <w:b/>
          <w:w w:val="99"/>
          <w:sz w:val="28"/>
          <w:szCs w:val="28"/>
        </w:rPr>
        <w:t>SCENARIOS</w:t>
      </w:r>
    </w:p>
    <w:p w:rsidR="009C3E67" w:rsidRDefault="009C3E67" w:rsidP="00D61F8A">
      <w:pPr>
        <w:spacing w:before="6" w:line="200" w:lineRule="exact"/>
        <w:jc w:val="both"/>
      </w:pPr>
    </w:p>
    <w:p w:rsidR="008C1807" w:rsidRDefault="00633BBE" w:rsidP="00B34DDD">
      <w:pPr>
        <w:spacing w:line="275" w:lineRule="auto"/>
        <w:ind w:left="100" w:right="68" w:firstLine="721"/>
        <w:jc w:val="both"/>
        <w:rPr>
          <w:w w:val="99"/>
          <w:sz w:val="28"/>
          <w:szCs w:val="28"/>
        </w:rPr>
      </w:pPr>
      <w:r>
        <w:rPr>
          <w:w w:val="99"/>
          <w:sz w:val="28"/>
          <w:szCs w:val="28"/>
        </w:rPr>
        <w:t>The</w:t>
      </w:r>
      <w:r>
        <w:rPr>
          <w:sz w:val="28"/>
          <w:szCs w:val="28"/>
        </w:rPr>
        <w:t xml:space="preserve">  </w:t>
      </w:r>
      <w:r w:rsidR="008C1807">
        <w:rPr>
          <w:w w:val="99"/>
          <w:sz w:val="28"/>
          <w:szCs w:val="28"/>
        </w:rPr>
        <w:t>Real-time</w:t>
      </w:r>
      <w:r>
        <w:rPr>
          <w:w w:val="99"/>
          <w:sz w:val="28"/>
          <w:szCs w:val="28"/>
        </w:rPr>
        <w:t>-database</w:t>
      </w:r>
      <w:r>
        <w:rPr>
          <w:sz w:val="28"/>
          <w:szCs w:val="28"/>
        </w:rPr>
        <w:t xml:space="preserve">  </w:t>
      </w:r>
      <w:r>
        <w:rPr>
          <w:w w:val="99"/>
          <w:sz w:val="28"/>
          <w:szCs w:val="28"/>
        </w:rPr>
        <w:t>will</w:t>
      </w:r>
      <w:r>
        <w:rPr>
          <w:sz w:val="28"/>
          <w:szCs w:val="28"/>
        </w:rPr>
        <w:t xml:space="preserve">  </w:t>
      </w:r>
      <w:r>
        <w:rPr>
          <w:w w:val="99"/>
          <w:sz w:val="28"/>
          <w:szCs w:val="28"/>
        </w:rPr>
        <w:t>be</w:t>
      </w:r>
      <w:r>
        <w:rPr>
          <w:sz w:val="28"/>
          <w:szCs w:val="28"/>
        </w:rPr>
        <w:t xml:space="preserve">  </w:t>
      </w:r>
      <w:r>
        <w:rPr>
          <w:w w:val="99"/>
          <w:sz w:val="28"/>
          <w:szCs w:val="28"/>
        </w:rPr>
        <w:t>connected</w:t>
      </w:r>
      <w:r>
        <w:rPr>
          <w:sz w:val="28"/>
          <w:szCs w:val="28"/>
        </w:rPr>
        <w:t xml:space="preserve">  </w:t>
      </w:r>
      <w:r>
        <w:rPr>
          <w:w w:val="99"/>
          <w:sz w:val="28"/>
          <w:szCs w:val="28"/>
        </w:rPr>
        <w:t>to</w:t>
      </w:r>
      <w:r>
        <w:rPr>
          <w:sz w:val="28"/>
          <w:szCs w:val="28"/>
        </w:rPr>
        <w:t xml:space="preserve">  </w:t>
      </w:r>
      <w:r>
        <w:rPr>
          <w:w w:val="99"/>
          <w:sz w:val="28"/>
          <w:szCs w:val="28"/>
        </w:rPr>
        <w:t>each</w:t>
      </w:r>
      <w:r>
        <w:rPr>
          <w:sz w:val="28"/>
          <w:szCs w:val="28"/>
        </w:rPr>
        <w:t xml:space="preserve">  </w:t>
      </w:r>
      <w:r>
        <w:rPr>
          <w:w w:val="99"/>
          <w:sz w:val="28"/>
          <w:szCs w:val="28"/>
        </w:rPr>
        <w:t>user</w:t>
      </w:r>
      <w:r>
        <w:rPr>
          <w:sz w:val="28"/>
          <w:szCs w:val="28"/>
        </w:rPr>
        <w:t xml:space="preserve">  </w:t>
      </w:r>
      <w:r>
        <w:rPr>
          <w:w w:val="99"/>
          <w:sz w:val="28"/>
          <w:szCs w:val="28"/>
        </w:rPr>
        <w:t>on</w:t>
      </w:r>
      <w:r>
        <w:rPr>
          <w:sz w:val="28"/>
          <w:szCs w:val="28"/>
        </w:rPr>
        <w:t xml:space="preserve">  </w:t>
      </w:r>
      <w:r>
        <w:rPr>
          <w:w w:val="99"/>
          <w:sz w:val="28"/>
          <w:szCs w:val="28"/>
        </w:rPr>
        <w:t>successful connection</w:t>
      </w:r>
      <w:r>
        <w:rPr>
          <w:sz w:val="28"/>
          <w:szCs w:val="28"/>
        </w:rPr>
        <w:t xml:space="preserve"> </w:t>
      </w:r>
      <w:r>
        <w:rPr>
          <w:w w:val="99"/>
          <w:sz w:val="28"/>
          <w:szCs w:val="28"/>
        </w:rPr>
        <w:t>to</w:t>
      </w:r>
      <w:r>
        <w:rPr>
          <w:sz w:val="28"/>
          <w:szCs w:val="28"/>
        </w:rPr>
        <w:t xml:space="preserve">  </w:t>
      </w:r>
      <w:r>
        <w:rPr>
          <w:w w:val="99"/>
          <w:sz w:val="28"/>
          <w:szCs w:val="28"/>
        </w:rPr>
        <w:t>the</w:t>
      </w:r>
      <w:r>
        <w:rPr>
          <w:sz w:val="28"/>
          <w:szCs w:val="28"/>
        </w:rPr>
        <w:t xml:space="preserve"> </w:t>
      </w:r>
      <w:r w:rsidR="00B34DDD">
        <w:rPr>
          <w:w w:val="99"/>
          <w:sz w:val="28"/>
          <w:szCs w:val="28"/>
        </w:rPr>
        <w:t>internet.</w:t>
      </w: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Default="00B34DDD" w:rsidP="00D61F8A">
      <w:pPr>
        <w:spacing w:before="59"/>
        <w:ind w:left="100"/>
        <w:jc w:val="both"/>
        <w:rPr>
          <w:b/>
          <w:w w:val="99"/>
          <w:sz w:val="28"/>
          <w:szCs w:val="28"/>
        </w:rPr>
      </w:pPr>
    </w:p>
    <w:p w:rsidR="00B34DDD" w:rsidRDefault="00B34DDD" w:rsidP="00D61F8A">
      <w:pPr>
        <w:spacing w:before="59"/>
        <w:ind w:left="100"/>
        <w:jc w:val="both"/>
        <w:rPr>
          <w:w w:val="99"/>
          <w:sz w:val="28"/>
          <w:szCs w:val="28"/>
        </w:rPr>
      </w:pPr>
    </w:p>
    <w:p w:rsidR="00B34DDD" w:rsidRPr="00B34DDD" w:rsidRDefault="00B34DDD" w:rsidP="00D61F8A">
      <w:pPr>
        <w:spacing w:before="59"/>
        <w:ind w:left="100"/>
        <w:jc w:val="both"/>
        <w:rPr>
          <w:w w:val="99"/>
          <w:sz w:val="28"/>
          <w:szCs w:val="28"/>
        </w:rPr>
      </w:pPr>
    </w:p>
    <w:p w:rsidR="00B34DDD" w:rsidRDefault="00B34DDD" w:rsidP="00D61F8A">
      <w:pPr>
        <w:spacing w:before="59"/>
        <w:ind w:left="100"/>
        <w:jc w:val="both"/>
        <w:rPr>
          <w:b/>
          <w:w w:val="99"/>
          <w:sz w:val="28"/>
          <w:szCs w:val="28"/>
        </w:rPr>
      </w:pPr>
    </w:p>
    <w:p w:rsidR="00B34DDD" w:rsidRDefault="00B34DDD" w:rsidP="00D61F8A">
      <w:pPr>
        <w:spacing w:before="59"/>
        <w:ind w:left="100"/>
        <w:jc w:val="both"/>
        <w:rPr>
          <w:b/>
          <w:w w:val="99"/>
          <w:sz w:val="28"/>
          <w:szCs w:val="28"/>
        </w:rPr>
      </w:pPr>
    </w:p>
    <w:p w:rsidR="00B34DDD" w:rsidRDefault="00B34DDD" w:rsidP="00D61F8A">
      <w:pPr>
        <w:spacing w:before="59"/>
        <w:ind w:left="100"/>
        <w:jc w:val="both"/>
        <w:rPr>
          <w:b/>
          <w:w w:val="99"/>
          <w:sz w:val="28"/>
          <w:szCs w:val="28"/>
        </w:rPr>
      </w:pPr>
    </w:p>
    <w:p w:rsidR="00B34DDD" w:rsidRDefault="00B34DDD" w:rsidP="00D61F8A">
      <w:pPr>
        <w:spacing w:before="59"/>
        <w:ind w:left="100"/>
        <w:jc w:val="both"/>
        <w:rPr>
          <w:b/>
          <w:w w:val="99"/>
          <w:sz w:val="28"/>
          <w:szCs w:val="28"/>
        </w:rPr>
      </w:pPr>
    </w:p>
    <w:p w:rsidR="00B34DDD" w:rsidRDefault="00B34DDD" w:rsidP="00D93961">
      <w:pPr>
        <w:spacing w:before="59"/>
        <w:jc w:val="both"/>
        <w:rPr>
          <w:b/>
          <w:w w:val="99"/>
          <w:sz w:val="28"/>
          <w:szCs w:val="28"/>
        </w:rPr>
      </w:pPr>
    </w:p>
    <w:p w:rsidR="00B34DDD" w:rsidRDefault="00B34DDD" w:rsidP="00D61F8A">
      <w:pPr>
        <w:spacing w:before="59"/>
        <w:ind w:left="100"/>
        <w:jc w:val="both"/>
        <w:rPr>
          <w:b/>
          <w:w w:val="99"/>
          <w:sz w:val="28"/>
          <w:szCs w:val="28"/>
        </w:rPr>
      </w:pPr>
    </w:p>
    <w:p w:rsidR="00B34DDD" w:rsidRDefault="00B34DDD" w:rsidP="00D61F8A">
      <w:pPr>
        <w:spacing w:before="59"/>
        <w:ind w:left="100"/>
        <w:jc w:val="both"/>
        <w:rPr>
          <w:b/>
          <w:w w:val="99"/>
          <w:sz w:val="28"/>
          <w:szCs w:val="28"/>
        </w:rPr>
      </w:pPr>
    </w:p>
    <w:p w:rsidR="00B34DDD" w:rsidRDefault="00B34DDD" w:rsidP="00D93961">
      <w:pPr>
        <w:spacing w:before="59"/>
        <w:jc w:val="both"/>
        <w:rPr>
          <w:b/>
          <w:w w:val="99"/>
          <w:sz w:val="28"/>
          <w:szCs w:val="28"/>
        </w:rPr>
      </w:pPr>
    </w:p>
    <w:p w:rsidR="00B34DDD" w:rsidRDefault="00B34DDD" w:rsidP="00BA5F83">
      <w:pPr>
        <w:spacing w:before="59"/>
        <w:jc w:val="both"/>
        <w:rPr>
          <w:b/>
          <w:w w:val="99"/>
          <w:sz w:val="28"/>
          <w:szCs w:val="28"/>
        </w:rPr>
      </w:pPr>
    </w:p>
    <w:p w:rsidR="009C3E67" w:rsidRDefault="00633BBE" w:rsidP="00D61F8A">
      <w:pPr>
        <w:spacing w:before="59"/>
        <w:ind w:left="100"/>
        <w:jc w:val="both"/>
        <w:rPr>
          <w:sz w:val="28"/>
          <w:szCs w:val="28"/>
        </w:rPr>
      </w:pPr>
      <w:r>
        <w:rPr>
          <w:b/>
          <w:w w:val="99"/>
          <w:sz w:val="28"/>
          <w:szCs w:val="28"/>
        </w:rPr>
        <w:lastRenderedPageBreak/>
        <w:t>7.</w:t>
      </w:r>
      <w:r>
        <w:rPr>
          <w:b/>
          <w:sz w:val="28"/>
          <w:szCs w:val="28"/>
        </w:rPr>
        <w:t xml:space="preserve"> </w:t>
      </w:r>
      <w:r>
        <w:rPr>
          <w:b/>
          <w:w w:val="99"/>
          <w:sz w:val="28"/>
          <w:szCs w:val="28"/>
        </w:rPr>
        <w:t>MODULE</w:t>
      </w:r>
      <w:r>
        <w:rPr>
          <w:b/>
          <w:sz w:val="28"/>
          <w:szCs w:val="28"/>
        </w:rPr>
        <w:t xml:space="preserve"> </w:t>
      </w:r>
      <w:r>
        <w:rPr>
          <w:b/>
          <w:w w:val="99"/>
          <w:sz w:val="28"/>
          <w:szCs w:val="28"/>
        </w:rPr>
        <w:t>EXPLANATION:</w:t>
      </w:r>
    </w:p>
    <w:p w:rsidR="009C3E67" w:rsidRDefault="009C3E67" w:rsidP="00D61F8A">
      <w:pPr>
        <w:spacing w:before="6" w:line="100" w:lineRule="exact"/>
        <w:jc w:val="both"/>
        <w:rPr>
          <w:sz w:val="11"/>
          <w:szCs w:val="11"/>
        </w:rPr>
      </w:pPr>
    </w:p>
    <w:p w:rsidR="009C3E67" w:rsidRDefault="009C3E67" w:rsidP="00D61F8A">
      <w:pPr>
        <w:spacing w:line="200" w:lineRule="exact"/>
        <w:jc w:val="both"/>
      </w:pPr>
    </w:p>
    <w:p w:rsidR="00C07D5C" w:rsidRPr="00C07D5C" w:rsidRDefault="00C07D5C" w:rsidP="00B34DDD">
      <w:pPr>
        <w:spacing w:before="4" w:line="360" w:lineRule="auto"/>
        <w:jc w:val="both"/>
        <w:rPr>
          <w:sz w:val="28"/>
          <w:szCs w:val="28"/>
        </w:rPr>
      </w:pPr>
      <w:r>
        <w:rPr>
          <w:sz w:val="28"/>
          <w:szCs w:val="28"/>
        </w:rPr>
        <w:t xml:space="preserve">  </w:t>
      </w:r>
      <w:r w:rsidRPr="00C07D5C">
        <w:rPr>
          <w:sz w:val="28"/>
          <w:szCs w:val="28"/>
        </w:rPr>
        <w:t xml:space="preserve"> </w:t>
      </w:r>
      <w:r w:rsidR="007403D4" w:rsidRPr="00C07D5C">
        <w:rPr>
          <w:sz w:val="28"/>
          <w:szCs w:val="28"/>
        </w:rPr>
        <w:t>7.1</w:t>
      </w:r>
      <w:r w:rsidRPr="00C07D5C">
        <w:rPr>
          <w:sz w:val="28"/>
          <w:szCs w:val="28"/>
        </w:rPr>
        <w:t xml:space="preserve">AUTHENTICATION </w:t>
      </w:r>
    </w:p>
    <w:p w:rsidR="00CD1946" w:rsidRPr="00C07D5C" w:rsidRDefault="00EC24EF" w:rsidP="00B34DDD">
      <w:pPr>
        <w:spacing w:before="4" w:line="360" w:lineRule="auto"/>
        <w:ind w:left="100" w:firstLine="620"/>
        <w:jc w:val="both"/>
        <w:rPr>
          <w:sz w:val="28"/>
          <w:szCs w:val="28"/>
        </w:rPr>
      </w:pPr>
      <w:r w:rsidRPr="00C07D5C">
        <w:rPr>
          <w:sz w:val="28"/>
          <w:szCs w:val="28"/>
        </w:rPr>
        <w:t xml:space="preserve">The user will login using his/her login </w:t>
      </w:r>
      <w:r w:rsidR="008C1807" w:rsidRPr="00C07D5C">
        <w:rPr>
          <w:sz w:val="28"/>
          <w:szCs w:val="28"/>
        </w:rPr>
        <w:t>credentials</w:t>
      </w:r>
      <w:r w:rsidRPr="00C07D5C">
        <w:rPr>
          <w:sz w:val="28"/>
          <w:szCs w:val="28"/>
        </w:rPr>
        <w:t>.</w:t>
      </w:r>
      <w:r w:rsidR="008C1807" w:rsidRPr="00C07D5C">
        <w:rPr>
          <w:sz w:val="28"/>
          <w:szCs w:val="28"/>
        </w:rPr>
        <w:t xml:space="preserve"> </w:t>
      </w:r>
      <w:r w:rsidRPr="00C07D5C">
        <w:rPr>
          <w:sz w:val="28"/>
          <w:szCs w:val="28"/>
        </w:rPr>
        <w:t>The user’s username and password will be</w:t>
      </w:r>
      <w:r w:rsidR="008C1807" w:rsidRPr="00C07D5C">
        <w:rPr>
          <w:sz w:val="28"/>
          <w:szCs w:val="28"/>
        </w:rPr>
        <w:t xml:space="preserve"> authenticated in the firebase. </w:t>
      </w:r>
      <w:r w:rsidRPr="00C07D5C">
        <w:rPr>
          <w:sz w:val="28"/>
          <w:szCs w:val="28"/>
        </w:rPr>
        <w:t xml:space="preserve">If the user’s password is valid the app will lead the user to its home page where the user can start a </w:t>
      </w:r>
      <w:r w:rsidR="008C1807" w:rsidRPr="00C07D5C">
        <w:rPr>
          <w:sz w:val="28"/>
          <w:szCs w:val="28"/>
        </w:rPr>
        <w:t xml:space="preserve">conversation with his/her peers. </w:t>
      </w:r>
      <w:r w:rsidRPr="00C07D5C">
        <w:rPr>
          <w:sz w:val="28"/>
          <w:szCs w:val="28"/>
        </w:rPr>
        <w:t xml:space="preserve">But if the password is </w:t>
      </w:r>
      <w:r w:rsidR="008C1807" w:rsidRPr="00C07D5C">
        <w:rPr>
          <w:sz w:val="28"/>
          <w:szCs w:val="28"/>
        </w:rPr>
        <w:t>incorrect,</w:t>
      </w:r>
      <w:r w:rsidRPr="00C07D5C">
        <w:rPr>
          <w:sz w:val="28"/>
          <w:szCs w:val="28"/>
        </w:rPr>
        <w:t xml:space="preserve"> an alert message will be </w:t>
      </w:r>
      <w:r w:rsidR="008C1807" w:rsidRPr="00C07D5C">
        <w:rPr>
          <w:sz w:val="28"/>
          <w:szCs w:val="28"/>
        </w:rPr>
        <w:t>popped</w:t>
      </w:r>
      <w:r w:rsidRPr="00C07D5C">
        <w:rPr>
          <w:sz w:val="28"/>
          <w:szCs w:val="28"/>
        </w:rPr>
        <w:t xml:space="preserve"> as </w:t>
      </w:r>
      <w:r w:rsidR="008C1807" w:rsidRPr="00C07D5C">
        <w:rPr>
          <w:sz w:val="28"/>
          <w:szCs w:val="28"/>
        </w:rPr>
        <w:t xml:space="preserve">incorrect password or username. </w:t>
      </w:r>
      <w:r w:rsidRPr="00C07D5C">
        <w:rPr>
          <w:sz w:val="28"/>
          <w:szCs w:val="28"/>
        </w:rPr>
        <w:t>So this authentication system enables the</w:t>
      </w:r>
      <w:r w:rsidR="008C1807" w:rsidRPr="00C07D5C">
        <w:rPr>
          <w:sz w:val="28"/>
          <w:szCs w:val="28"/>
        </w:rPr>
        <w:t xml:space="preserve"> user a strong security aspect. </w:t>
      </w:r>
      <w:r w:rsidRPr="00C07D5C">
        <w:rPr>
          <w:sz w:val="28"/>
          <w:szCs w:val="28"/>
        </w:rPr>
        <w:t xml:space="preserve">In case the user forgot his/her password, then the user can opt for clicking the </w:t>
      </w:r>
      <w:r w:rsidR="00B42319" w:rsidRPr="00C07D5C">
        <w:rPr>
          <w:sz w:val="28"/>
          <w:szCs w:val="28"/>
        </w:rPr>
        <w:t>“</w:t>
      </w:r>
      <w:r w:rsidRPr="00C07D5C">
        <w:rPr>
          <w:sz w:val="28"/>
          <w:szCs w:val="28"/>
        </w:rPr>
        <w:t xml:space="preserve">forgot password” button. This will send a reset password e-mail to the requested </w:t>
      </w:r>
      <w:r w:rsidR="003C1920" w:rsidRPr="00C07D5C">
        <w:rPr>
          <w:sz w:val="28"/>
          <w:szCs w:val="28"/>
        </w:rPr>
        <w:t>user. Using</w:t>
      </w:r>
      <w:r w:rsidRPr="00C07D5C">
        <w:rPr>
          <w:sz w:val="28"/>
          <w:szCs w:val="28"/>
        </w:rPr>
        <w:t xml:space="preserve"> that mail the user can set a new p</w:t>
      </w:r>
      <w:r w:rsidR="008C1807" w:rsidRPr="00C07D5C">
        <w:rPr>
          <w:sz w:val="28"/>
          <w:szCs w:val="28"/>
        </w:rPr>
        <w:t xml:space="preserve">assword and login into </w:t>
      </w:r>
      <w:r w:rsidR="00C07D5C" w:rsidRPr="00C07D5C">
        <w:rPr>
          <w:sz w:val="28"/>
          <w:szCs w:val="28"/>
        </w:rPr>
        <w:t>the app and start conversation.</w:t>
      </w:r>
    </w:p>
    <w:p w:rsidR="00C07D5C" w:rsidRPr="00C07D5C" w:rsidRDefault="00C07D5C" w:rsidP="00B34DDD">
      <w:pPr>
        <w:spacing w:before="4" w:line="360" w:lineRule="auto"/>
        <w:ind w:left="100" w:firstLine="620"/>
        <w:jc w:val="both"/>
        <w:rPr>
          <w:sz w:val="28"/>
          <w:szCs w:val="28"/>
        </w:rPr>
      </w:pPr>
    </w:p>
    <w:p w:rsidR="00C07D5C" w:rsidRPr="00C07D5C" w:rsidRDefault="00C07D5C" w:rsidP="00B34DDD">
      <w:pPr>
        <w:spacing w:before="4" w:line="360" w:lineRule="auto"/>
        <w:jc w:val="both"/>
        <w:rPr>
          <w:sz w:val="28"/>
          <w:szCs w:val="28"/>
        </w:rPr>
      </w:pPr>
      <w:r w:rsidRPr="00C07D5C">
        <w:rPr>
          <w:sz w:val="28"/>
          <w:szCs w:val="28"/>
        </w:rPr>
        <w:t xml:space="preserve">   </w:t>
      </w:r>
      <w:r w:rsidR="008C1807" w:rsidRPr="00C07D5C">
        <w:rPr>
          <w:sz w:val="28"/>
          <w:szCs w:val="28"/>
        </w:rPr>
        <w:t>7.2 READ RECEIPT</w:t>
      </w:r>
    </w:p>
    <w:p w:rsidR="008C1807" w:rsidRPr="00C07D5C" w:rsidRDefault="008C1807" w:rsidP="00B34DDD">
      <w:pPr>
        <w:spacing w:before="4" w:line="360" w:lineRule="auto"/>
        <w:ind w:left="100" w:firstLine="620"/>
        <w:jc w:val="both"/>
        <w:rPr>
          <w:sz w:val="28"/>
          <w:szCs w:val="28"/>
        </w:rPr>
      </w:pPr>
      <w:r w:rsidRPr="00C07D5C">
        <w:rPr>
          <w:sz w:val="28"/>
          <w:szCs w:val="28"/>
        </w:rPr>
        <w:t>In this chat</w:t>
      </w:r>
      <w:r w:rsidR="00B42319" w:rsidRPr="00C07D5C">
        <w:rPr>
          <w:sz w:val="28"/>
          <w:szCs w:val="28"/>
        </w:rPr>
        <w:t xml:space="preserve"> </w:t>
      </w:r>
      <w:r w:rsidRPr="00C07D5C">
        <w:rPr>
          <w:sz w:val="28"/>
          <w:szCs w:val="28"/>
        </w:rPr>
        <w:t>app the user will be able to see the read receipt of their messages that has been sent. Once the receiver receives the message, grey color double tick will be displayed neatly near the message. If the receiver is not connected to the internet connection, a single grey tick will be displayed near the message that has been sent. If the receiver reads the message that is been send by the user, then the double grey tick will be changed to blue color which indicates that the receiver has read the message. In t</w:t>
      </w:r>
      <w:r w:rsidR="00B42319" w:rsidRPr="00C07D5C">
        <w:rPr>
          <w:sz w:val="28"/>
          <w:szCs w:val="28"/>
        </w:rPr>
        <w:t>his way the sender will be able</w:t>
      </w:r>
      <w:r w:rsidRPr="00C07D5C">
        <w:rPr>
          <w:sz w:val="28"/>
          <w:szCs w:val="28"/>
        </w:rPr>
        <w:t xml:space="preserve"> to know whether the message has been read by the receiver.</w:t>
      </w:r>
    </w:p>
    <w:p w:rsidR="00C07D5C" w:rsidRPr="00C07D5C" w:rsidRDefault="00C07D5C" w:rsidP="00B34DDD">
      <w:pPr>
        <w:spacing w:before="4" w:line="360" w:lineRule="auto"/>
        <w:ind w:left="100" w:firstLine="620"/>
        <w:jc w:val="both"/>
        <w:rPr>
          <w:sz w:val="28"/>
          <w:szCs w:val="28"/>
        </w:rPr>
      </w:pPr>
    </w:p>
    <w:p w:rsidR="00B42319" w:rsidRPr="00C07D5C" w:rsidRDefault="00C07D5C" w:rsidP="00B34DDD">
      <w:pPr>
        <w:spacing w:before="4" w:line="360" w:lineRule="auto"/>
        <w:ind w:left="100"/>
        <w:jc w:val="both"/>
        <w:rPr>
          <w:sz w:val="28"/>
          <w:szCs w:val="28"/>
        </w:rPr>
      </w:pPr>
      <w:r w:rsidRPr="00C07D5C">
        <w:rPr>
          <w:sz w:val="28"/>
          <w:szCs w:val="28"/>
        </w:rPr>
        <w:t xml:space="preserve">   </w:t>
      </w:r>
      <w:r w:rsidR="00B34DDD">
        <w:rPr>
          <w:sz w:val="28"/>
          <w:szCs w:val="28"/>
        </w:rPr>
        <w:t xml:space="preserve">7.3 SENDING MESSAGE </w:t>
      </w:r>
    </w:p>
    <w:p w:rsidR="00B42319" w:rsidRPr="00C07D5C" w:rsidRDefault="00B42319" w:rsidP="00B34DDD">
      <w:pPr>
        <w:spacing w:before="4" w:line="360" w:lineRule="auto"/>
        <w:ind w:left="100" w:firstLine="620"/>
        <w:jc w:val="both"/>
        <w:rPr>
          <w:sz w:val="28"/>
          <w:szCs w:val="28"/>
        </w:rPr>
      </w:pPr>
      <w:r w:rsidRPr="00C07D5C">
        <w:rPr>
          <w:sz w:val="28"/>
          <w:szCs w:val="28"/>
        </w:rPr>
        <w:t xml:space="preserve"> The messages which are set by the sender will form a stack in the firebase.</w:t>
      </w:r>
    </w:p>
    <w:p w:rsidR="00B34DDD" w:rsidRDefault="00B42319" w:rsidP="00E44E93">
      <w:pPr>
        <w:spacing w:before="4" w:line="360" w:lineRule="auto"/>
        <w:ind w:left="100"/>
        <w:jc w:val="both"/>
        <w:rPr>
          <w:sz w:val="28"/>
          <w:szCs w:val="28"/>
        </w:rPr>
      </w:pPr>
      <w:r w:rsidRPr="00C07D5C">
        <w:rPr>
          <w:sz w:val="28"/>
          <w:szCs w:val="28"/>
        </w:rPr>
        <w:t>When the sender sends his/her first message this stack will be created in the firebase.</w:t>
      </w:r>
      <w:r w:rsidR="00765EFB" w:rsidRPr="00C07D5C">
        <w:rPr>
          <w:sz w:val="28"/>
          <w:szCs w:val="28"/>
        </w:rPr>
        <w:t xml:space="preserve"> </w:t>
      </w:r>
      <w:r w:rsidRPr="00C07D5C">
        <w:rPr>
          <w:sz w:val="28"/>
          <w:szCs w:val="28"/>
        </w:rPr>
        <w:t>When the sender sends a message to a particular receiver, the sender’s id is converted to the receiver in the stack which is created.</w:t>
      </w:r>
      <w:r w:rsidR="00765EFB" w:rsidRPr="00C07D5C">
        <w:rPr>
          <w:sz w:val="28"/>
          <w:szCs w:val="28"/>
        </w:rPr>
        <w:t xml:space="preserve"> When the user sends the message the re</w:t>
      </w:r>
      <w:r w:rsidR="00C07D5C">
        <w:rPr>
          <w:sz w:val="28"/>
          <w:szCs w:val="28"/>
        </w:rPr>
        <w:t>ceiver will get a notificatio</w:t>
      </w:r>
      <w:r w:rsidR="00E44E93">
        <w:rPr>
          <w:sz w:val="28"/>
          <w:szCs w:val="28"/>
        </w:rPr>
        <w:t>n.</w:t>
      </w:r>
    </w:p>
    <w:p w:rsidR="003C271E" w:rsidRPr="00E44E93" w:rsidRDefault="003C271E" w:rsidP="00E44E93">
      <w:pPr>
        <w:spacing w:before="4" w:line="360" w:lineRule="auto"/>
        <w:ind w:left="100"/>
        <w:jc w:val="both"/>
        <w:rPr>
          <w:sz w:val="28"/>
          <w:szCs w:val="28"/>
        </w:rPr>
      </w:pPr>
    </w:p>
    <w:p w:rsidR="00C07D5C" w:rsidRDefault="00BA5F83" w:rsidP="00C07D5C">
      <w:pPr>
        <w:rPr>
          <w:b/>
          <w:sz w:val="28"/>
          <w:szCs w:val="28"/>
        </w:rPr>
      </w:pPr>
      <w:r w:rsidRPr="00C07D5C">
        <w:rPr>
          <w:b/>
          <w:sz w:val="28"/>
          <w:szCs w:val="28"/>
        </w:rPr>
        <w:lastRenderedPageBreak/>
        <w:t>8.</w:t>
      </w:r>
      <w:r w:rsidRPr="00D2125C">
        <w:rPr>
          <w:b/>
          <w:sz w:val="28"/>
          <w:szCs w:val="28"/>
        </w:rPr>
        <w:t xml:space="preserve"> TEST</w:t>
      </w:r>
      <w:r w:rsidR="00C07D5C" w:rsidRPr="00D2125C">
        <w:rPr>
          <w:b/>
          <w:sz w:val="28"/>
          <w:szCs w:val="28"/>
        </w:rPr>
        <w:t xml:space="preserve"> CASE</w:t>
      </w:r>
      <w:r w:rsidR="00C07D5C">
        <w:rPr>
          <w:b/>
          <w:sz w:val="28"/>
          <w:szCs w:val="28"/>
        </w:rPr>
        <w:t xml:space="preserve"> </w:t>
      </w:r>
    </w:p>
    <w:p w:rsidR="00E844F0" w:rsidRPr="00E844F0" w:rsidRDefault="00E844F0" w:rsidP="00C07D5C">
      <w:pPr>
        <w:rPr>
          <w:sz w:val="22"/>
          <w:szCs w:val="22"/>
        </w:rPr>
      </w:pPr>
      <w:r>
        <w:rPr>
          <w:b/>
          <w:sz w:val="28"/>
          <w:szCs w:val="28"/>
        </w:rPr>
        <w:tab/>
      </w:r>
      <w:r>
        <w:rPr>
          <w:sz w:val="22"/>
          <w:szCs w:val="22"/>
        </w:rPr>
        <w:t xml:space="preserve">Table </w:t>
      </w:r>
      <w:r w:rsidR="00BA5F83">
        <w:rPr>
          <w:sz w:val="22"/>
          <w:szCs w:val="22"/>
        </w:rPr>
        <w:t>No:</w:t>
      </w:r>
      <w:r>
        <w:rPr>
          <w:sz w:val="22"/>
          <w:szCs w:val="22"/>
        </w:rPr>
        <w:t xml:space="preserve"> 8.1  Test case</w:t>
      </w:r>
    </w:p>
    <w:tbl>
      <w:tblPr>
        <w:tblStyle w:val="TableGrid"/>
        <w:tblW w:w="10392" w:type="dxa"/>
        <w:tblLook w:val="04A0" w:firstRow="1" w:lastRow="0" w:firstColumn="1" w:lastColumn="0" w:noHBand="0" w:noVBand="1"/>
      </w:tblPr>
      <w:tblGrid>
        <w:gridCol w:w="762"/>
        <w:gridCol w:w="1323"/>
        <w:gridCol w:w="1825"/>
        <w:gridCol w:w="2228"/>
        <w:gridCol w:w="1414"/>
        <w:gridCol w:w="1414"/>
        <w:gridCol w:w="796"/>
        <w:gridCol w:w="630"/>
      </w:tblGrid>
      <w:tr w:rsidR="00BA5F83" w:rsidTr="00E844F0">
        <w:trPr>
          <w:trHeight w:val="752"/>
        </w:trPr>
        <w:tc>
          <w:tcPr>
            <w:tcW w:w="762" w:type="dxa"/>
          </w:tcPr>
          <w:p w:rsidR="00C07D5C" w:rsidRPr="00D2125C" w:rsidRDefault="00C07D5C" w:rsidP="00412798">
            <w:pPr>
              <w:rPr>
                <w:b/>
              </w:rPr>
            </w:pPr>
            <w:r w:rsidRPr="00D2125C">
              <w:rPr>
                <w:b/>
              </w:rPr>
              <w:t xml:space="preserve">TEST </w:t>
            </w:r>
          </w:p>
          <w:p w:rsidR="00C07D5C" w:rsidRPr="00D2125C" w:rsidRDefault="00C07D5C" w:rsidP="00412798">
            <w:pPr>
              <w:rPr>
                <w:b/>
              </w:rPr>
            </w:pPr>
            <w:r w:rsidRPr="00D2125C">
              <w:rPr>
                <w:b/>
              </w:rPr>
              <w:t xml:space="preserve">CASE </w:t>
            </w:r>
          </w:p>
          <w:p w:rsidR="00C07D5C" w:rsidRDefault="00C07D5C" w:rsidP="00412798">
            <w:r w:rsidRPr="00D2125C">
              <w:rPr>
                <w:b/>
              </w:rPr>
              <w:t>ID</w:t>
            </w:r>
          </w:p>
        </w:tc>
        <w:tc>
          <w:tcPr>
            <w:tcW w:w="1323" w:type="dxa"/>
          </w:tcPr>
          <w:p w:rsidR="00C07D5C" w:rsidRDefault="00C07D5C" w:rsidP="00412798">
            <w:pPr>
              <w:pStyle w:val="Default"/>
              <w:rPr>
                <w:sz w:val="23"/>
                <w:szCs w:val="23"/>
              </w:rPr>
            </w:pPr>
            <w:r>
              <w:rPr>
                <w:b/>
                <w:bCs/>
                <w:sz w:val="23"/>
                <w:szCs w:val="23"/>
              </w:rPr>
              <w:t xml:space="preserve">Test scenario </w:t>
            </w:r>
          </w:p>
          <w:p w:rsidR="00C07D5C" w:rsidRDefault="00C07D5C" w:rsidP="00412798"/>
        </w:tc>
        <w:tc>
          <w:tcPr>
            <w:tcW w:w="1825" w:type="dxa"/>
          </w:tcPr>
          <w:p w:rsidR="00C07D5C" w:rsidRDefault="00C07D5C" w:rsidP="00412798">
            <w:pPr>
              <w:pStyle w:val="Default"/>
              <w:rPr>
                <w:sz w:val="23"/>
                <w:szCs w:val="23"/>
              </w:rPr>
            </w:pPr>
            <w:r>
              <w:rPr>
                <w:b/>
                <w:bCs/>
                <w:sz w:val="23"/>
                <w:szCs w:val="23"/>
              </w:rPr>
              <w:t xml:space="preserve">Test steps </w:t>
            </w:r>
          </w:p>
          <w:p w:rsidR="00C07D5C" w:rsidRDefault="00C07D5C" w:rsidP="00412798"/>
        </w:tc>
        <w:tc>
          <w:tcPr>
            <w:tcW w:w="2228" w:type="dxa"/>
          </w:tcPr>
          <w:p w:rsidR="00C07D5C" w:rsidRDefault="00C07D5C" w:rsidP="00412798">
            <w:pPr>
              <w:pStyle w:val="Default"/>
              <w:rPr>
                <w:sz w:val="23"/>
                <w:szCs w:val="23"/>
              </w:rPr>
            </w:pPr>
            <w:r>
              <w:rPr>
                <w:b/>
                <w:bCs/>
                <w:sz w:val="23"/>
                <w:szCs w:val="23"/>
              </w:rPr>
              <w:t xml:space="preserve">Test data </w:t>
            </w:r>
          </w:p>
          <w:p w:rsidR="00C07D5C" w:rsidRDefault="00C07D5C" w:rsidP="00412798"/>
        </w:tc>
        <w:tc>
          <w:tcPr>
            <w:tcW w:w="1414" w:type="dxa"/>
          </w:tcPr>
          <w:p w:rsidR="00C07D5C" w:rsidRDefault="00C07D5C" w:rsidP="00412798">
            <w:pPr>
              <w:pStyle w:val="Default"/>
              <w:rPr>
                <w:sz w:val="23"/>
                <w:szCs w:val="23"/>
              </w:rPr>
            </w:pPr>
            <w:r>
              <w:rPr>
                <w:b/>
                <w:bCs/>
                <w:sz w:val="23"/>
                <w:szCs w:val="23"/>
              </w:rPr>
              <w:t xml:space="preserve">Expected Result </w:t>
            </w:r>
          </w:p>
          <w:p w:rsidR="00C07D5C" w:rsidRDefault="00C07D5C" w:rsidP="00412798"/>
        </w:tc>
        <w:tc>
          <w:tcPr>
            <w:tcW w:w="1414" w:type="dxa"/>
          </w:tcPr>
          <w:p w:rsidR="00C07D5C" w:rsidRDefault="00C07D5C" w:rsidP="00412798">
            <w:pPr>
              <w:pStyle w:val="Default"/>
              <w:rPr>
                <w:sz w:val="23"/>
                <w:szCs w:val="23"/>
              </w:rPr>
            </w:pPr>
            <w:r>
              <w:rPr>
                <w:b/>
                <w:bCs/>
                <w:sz w:val="23"/>
                <w:szCs w:val="23"/>
              </w:rPr>
              <w:t xml:space="preserve">Actual Result </w:t>
            </w:r>
          </w:p>
          <w:p w:rsidR="00C07D5C" w:rsidRDefault="00C07D5C" w:rsidP="00412798"/>
        </w:tc>
        <w:tc>
          <w:tcPr>
            <w:tcW w:w="796" w:type="dxa"/>
          </w:tcPr>
          <w:p w:rsidR="00C07D5C" w:rsidRDefault="00C07D5C" w:rsidP="00412798">
            <w:pPr>
              <w:pStyle w:val="Default"/>
              <w:rPr>
                <w:sz w:val="23"/>
                <w:szCs w:val="23"/>
              </w:rPr>
            </w:pPr>
            <w:r>
              <w:rPr>
                <w:b/>
                <w:bCs/>
                <w:sz w:val="23"/>
                <w:szCs w:val="23"/>
              </w:rPr>
              <w:t xml:space="preserve">Pass </w:t>
            </w:r>
          </w:p>
          <w:p w:rsidR="00C07D5C" w:rsidRDefault="00C07D5C" w:rsidP="00412798">
            <w:r>
              <w:rPr>
                <w:b/>
                <w:bCs/>
                <w:sz w:val="23"/>
                <w:szCs w:val="23"/>
              </w:rPr>
              <w:t xml:space="preserve">/Fail </w:t>
            </w:r>
          </w:p>
        </w:tc>
        <w:tc>
          <w:tcPr>
            <w:tcW w:w="630" w:type="dxa"/>
          </w:tcPr>
          <w:p w:rsidR="00C07D5C" w:rsidRPr="00D2125C" w:rsidRDefault="00C07D5C" w:rsidP="00412798">
            <w:pPr>
              <w:rPr>
                <w:b/>
              </w:rPr>
            </w:pPr>
            <w:r>
              <w:rPr>
                <w:b/>
              </w:rPr>
              <w:t>Sign</w:t>
            </w:r>
          </w:p>
        </w:tc>
      </w:tr>
      <w:tr w:rsidR="00BA5F83" w:rsidTr="00E844F0">
        <w:trPr>
          <w:trHeight w:val="1354"/>
        </w:trPr>
        <w:tc>
          <w:tcPr>
            <w:tcW w:w="762" w:type="dxa"/>
          </w:tcPr>
          <w:p w:rsidR="00C07D5C" w:rsidRDefault="00C07D5C" w:rsidP="00412798">
            <w:r>
              <w:t>TUO1</w:t>
            </w:r>
          </w:p>
        </w:tc>
        <w:tc>
          <w:tcPr>
            <w:tcW w:w="1323" w:type="dxa"/>
          </w:tcPr>
          <w:p w:rsidR="00C07D5C" w:rsidRDefault="00C07D5C" w:rsidP="00412798">
            <w:r>
              <w:t>User registration</w:t>
            </w:r>
          </w:p>
        </w:tc>
        <w:tc>
          <w:tcPr>
            <w:tcW w:w="1825" w:type="dxa"/>
          </w:tcPr>
          <w:p w:rsidR="00C07D5C" w:rsidRDefault="00C07D5C" w:rsidP="00412798">
            <w:r>
              <w:t>1. Enter valid google mail ID.</w:t>
            </w:r>
          </w:p>
          <w:p w:rsidR="00C07D5C" w:rsidRDefault="00C07D5C" w:rsidP="00412798">
            <w:r>
              <w:t>2. Enter 6 digit password.</w:t>
            </w:r>
          </w:p>
          <w:p w:rsidR="00C07D5C" w:rsidRDefault="00C07D5C" w:rsidP="00412798">
            <w:r>
              <w:t>3. Enter valid username.</w:t>
            </w:r>
          </w:p>
        </w:tc>
        <w:tc>
          <w:tcPr>
            <w:tcW w:w="2228" w:type="dxa"/>
          </w:tcPr>
          <w:p w:rsidR="00C07D5C" w:rsidRDefault="00C07D5C" w:rsidP="00412798">
            <w:r>
              <w:t>Email id = “</w:t>
            </w:r>
            <w:hyperlink r:id="rId21" w:history="1">
              <w:r w:rsidR="00BA5F83" w:rsidRPr="00611F78">
                <w:rPr>
                  <w:rStyle w:val="Hyperlink"/>
                </w:rPr>
                <w:t>vijejeevan31 99@gmail.com</w:t>
              </w:r>
            </w:hyperlink>
            <w:r>
              <w:t>”</w:t>
            </w:r>
          </w:p>
          <w:p w:rsidR="00C07D5C" w:rsidRDefault="00C07D5C" w:rsidP="00412798">
            <w:r>
              <w:t>Password = “Abc123”</w:t>
            </w:r>
          </w:p>
          <w:p w:rsidR="00C07D5C" w:rsidRDefault="00BA5F83" w:rsidP="00412798">
            <w:r>
              <w:t>Username=”Vijetha</w:t>
            </w:r>
            <w:r w:rsidR="00C07D5C">
              <w:t>”</w:t>
            </w:r>
          </w:p>
        </w:tc>
        <w:tc>
          <w:tcPr>
            <w:tcW w:w="1414" w:type="dxa"/>
          </w:tcPr>
          <w:p w:rsidR="00C07D5C" w:rsidRDefault="00C07D5C" w:rsidP="00412798">
            <w:r>
              <w:t>Registered Successfully.</w:t>
            </w:r>
          </w:p>
        </w:tc>
        <w:tc>
          <w:tcPr>
            <w:tcW w:w="1414" w:type="dxa"/>
          </w:tcPr>
          <w:p w:rsidR="00C07D5C" w:rsidRDefault="00C07D5C" w:rsidP="00412798">
            <w:r>
              <w:t>Registered Successfully.</w:t>
            </w:r>
          </w:p>
        </w:tc>
        <w:tc>
          <w:tcPr>
            <w:tcW w:w="796" w:type="dxa"/>
          </w:tcPr>
          <w:p w:rsidR="00C07D5C" w:rsidRDefault="00C07D5C" w:rsidP="00412798">
            <w:r>
              <w:t>Pass</w:t>
            </w:r>
          </w:p>
        </w:tc>
        <w:tc>
          <w:tcPr>
            <w:tcW w:w="630" w:type="dxa"/>
          </w:tcPr>
          <w:p w:rsidR="00C07D5C" w:rsidRDefault="00C07D5C" w:rsidP="00412798"/>
        </w:tc>
      </w:tr>
      <w:tr w:rsidR="00BA5F83" w:rsidTr="00E844F0">
        <w:trPr>
          <w:trHeight w:val="1301"/>
        </w:trPr>
        <w:tc>
          <w:tcPr>
            <w:tcW w:w="762" w:type="dxa"/>
          </w:tcPr>
          <w:p w:rsidR="00C07D5C" w:rsidRDefault="00C07D5C" w:rsidP="00412798">
            <w:r>
              <w:t>TUO2</w:t>
            </w:r>
          </w:p>
        </w:tc>
        <w:tc>
          <w:tcPr>
            <w:tcW w:w="1323" w:type="dxa"/>
          </w:tcPr>
          <w:p w:rsidR="00C07D5C" w:rsidRDefault="00C07D5C" w:rsidP="00412798">
            <w:r>
              <w:t>Login user</w:t>
            </w:r>
          </w:p>
        </w:tc>
        <w:tc>
          <w:tcPr>
            <w:tcW w:w="1825" w:type="dxa"/>
          </w:tcPr>
          <w:p w:rsidR="00C07D5C" w:rsidRDefault="00C07D5C" w:rsidP="00412798">
            <w:r>
              <w:t>1.Enter registered email ID.</w:t>
            </w:r>
          </w:p>
          <w:p w:rsidR="00C07D5C" w:rsidRDefault="00C07D5C" w:rsidP="00412798">
            <w:r>
              <w:t>2.Enter the Password.</w:t>
            </w:r>
          </w:p>
          <w:p w:rsidR="00C07D5C" w:rsidRDefault="00C07D5C" w:rsidP="00412798"/>
        </w:tc>
        <w:tc>
          <w:tcPr>
            <w:tcW w:w="2228" w:type="dxa"/>
          </w:tcPr>
          <w:p w:rsidR="00C07D5C" w:rsidRDefault="00C07D5C" w:rsidP="00412798">
            <w:r>
              <w:t>Email id = “</w:t>
            </w:r>
            <w:hyperlink r:id="rId22" w:history="1">
              <w:r w:rsidR="00BA5F83" w:rsidRPr="00611F78">
                <w:rPr>
                  <w:rStyle w:val="Hyperlink"/>
                </w:rPr>
                <w:t>vijejeevan31 99@gmail.com</w:t>
              </w:r>
            </w:hyperlink>
            <w:r>
              <w:t>”</w:t>
            </w:r>
          </w:p>
          <w:p w:rsidR="00C07D5C" w:rsidRDefault="00C07D5C" w:rsidP="00412798">
            <w:r>
              <w:t>Password = “Abc123”</w:t>
            </w:r>
          </w:p>
        </w:tc>
        <w:tc>
          <w:tcPr>
            <w:tcW w:w="1414" w:type="dxa"/>
          </w:tcPr>
          <w:p w:rsidR="00C07D5C" w:rsidRDefault="00C07D5C" w:rsidP="00412798">
            <w:r>
              <w:t>Login Successfully.</w:t>
            </w:r>
          </w:p>
        </w:tc>
        <w:tc>
          <w:tcPr>
            <w:tcW w:w="1414" w:type="dxa"/>
          </w:tcPr>
          <w:p w:rsidR="00C07D5C" w:rsidRDefault="00C07D5C" w:rsidP="00412798">
            <w:r>
              <w:t>Login Successfully.</w:t>
            </w:r>
          </w:p>
        </w:tc>
        <w:tc>
          <w:tcPr>
            <w:tcW w:w="796" w:type="dxa"/>
          </w:tcPr>
          <w:p w:rsidR="00C07D5C" w:rsidRDefault="00C07D5C" w:rsidP="00412798">
            <w:r>
              <w:t>Pass</w:t>
            </w:r>
          </w:p>
        </w:tc>
        <w:tc>
          <w:tcPr>
            <w:tcW w:w="630" w:type="dxa"/>
          </w:tcPr>
          <w:p w:rsidR="00C07D5C" w:rsidRDefault="00C07D5C" w:rsidP="00412798"/>
        </w:tc>
      </w:tr>
      <w:tr w:rsidR="00BA5F83" w:rsidTr="00E844F0">
        <w:trPr>
          <w:trHeight w:val="1354"/>
        </w:trPr>
        <w:tc>
          <w:tcPr>
            <w:tcW w:w="762" w:type="dxa"/>
          </w:tcPr>
          <w:p w:rsidR="00C07D5C" w:rsidRDefault="00C07D5C" w:rsidP="00412798">
            <w:r>
              <w:t>TUO3</w:t>
            </w:r>
          </w:p>
        </w:tc>
        <w:tc>
          <w:tcPr>
            <w:tcW w:w="1323" w:type="dxa"/>
          </w:tcPr>
          <w:p w:rsidR="00C07D5C" w:rsidRDefault="00C07D5C" w:rsidP="00412798">
            <w:r>
              <w:t>Updated Profile Picture</w:t>
            </w:r>
          </w:p>
        </w:tc>
        <w:tc>
          <w:tcPr>
            <w:tcW w:w="1825" w:type="dxa"/>
          </w:tcPr>
          <w:p w:rsidR="00C07D5C" w:rsidRDefault="00C07D5C" w:rsidP="00412798">
            <w:r>
              <w:t>1.Navigate to Profile Activity.</w:t>
            </w:r>
          </w:p>
          <w:p w:rsidR="00C07D5C" w:rsidRDefault="00C07D5C" w:rsidP="00412798">
            <w:r>
              <w:t>2.Click on Profile image logo.</w:t>
            </w:r>
          </w:p>
          <w:p w:rsidR="00C07D5C" w:rsidRDefault="00C07D5C" w:rsidP="00412798">
            <w:r>
              <w:t>3.select the image.</w:t>
            </w:r>
          </w:p>
        </w:tc>
        <w:tc>
          <w:tcPr>
            <w:tcW w:w="2228" w:type="dxa"/>
          </w:tcPr>
          <w:p w:rsidR="00C07D5C" w:rsidRDefault="00C07D5C" w:rsidP="00412798">
            <w:r>
              <w:t>Image src = “img123.jpg”</w:t>
            </w:r>
          </w:p>
        </w:tc>
        <w:tc>
          <w:tcPr>
            <w:tcW w:w="1414" w:type="dxa"/>
          </w:tcPr>
          <w:p w:rsidR="00C07D5C" w:rsidRDefault="00C07D5C" w:rsidP="00412798">
            <w:r>
              <w:t>Profile Picture Updated Successfully.</w:t>
            </w:r>
          </w:p>
        </w:tc>
        <w:tc>
          <w:tcPr>
            <w:tcW w:w="1414" w:type="dxa"/>
          </w:tcPr>
          <w:p w:rsidR="00C07D5C" w:rsidRDefault="00C07D5C" w:rsidP="00412798">
            <w:r>
              <w:t>Profile Picture Updated Successfully.</w:t>
            </w:r>
          </w:p>
        </w:tc>
        <w:tc>
          <w:tcPr>
            <w:tcW w:w="796" w:type="dxa"/>
          </w:tcPr>
          <w:p w:rsidR="00C07D5C" w:rsidRDefault="00C07D5C" w:rsidP="00412798">
            <w:r>
              <w:t>Pass</w:t>
            </w:r>
          </w:p>
        </w:tc>
        <w:tc>
          <w:tcPr>
            <w:tcW w:w="630" w:type="dxa"/>
          </w:tcPr>
          <w:p w:rsidR="00C07D5C" w:rsidRDefault="00C07D5C" w:rsidP="00412798"/>
        </w:tc>
      </w:tr>
      <w:tr w:rsidR="00BA5F83" w:rsidTr="00E844F0">
        <w:trPr>
          <w:trHeight w:val="1432"/>
        </w:trPr>
        <w:tc>
          <w:tcPr>
            <w:tcW w:w="762" w:type="dxa"/>
          </w:tcPr>
          <w:p w:rsidR="00C07D5C" w:rsidRDefault="00C07D5C" w:rsidP="00412798">
            <w:r>
              <w:t>TUO4</w:t>
            </w:r>
          </w:p>
        </w:tc>
        <w:tc>
          <w:tcPr>
            <w:tcW w:w="1323" w:type="dxa"/>
          </w:tcPr>
          <w:p w:rsidR="00C07D5C" w:rsidRDefault="00C07D5C" w:rsidP="00412798">
            <w:r>
              <w:t>Send Message</w:t>
            </w:r>
          </w:p>
        </w:tc>
        <w:tc>
          <w:tcPr>
            <w:tcW w:w="1825" w:type="dxa"/>
          </w:tcPr>
          <w:p w:rsidR="00C07D5C" w:rsidRDefault="00C07D5C" w:rsidP="00412798">
            <w:r>
              <w:t>1.Navigate to users Activity.</w:t>
            </w:r>
          </w:p>
          <w:p w:rsidR="00C07D5C" w:rsidRDefault="00C07D5C" w:rsidP="00412798">
            <w:r>
              <w:t>2.Tap on the user you want send message.</w:t>
            </w:r>
          </w:p>
          <w:p w:rsidR="00C07D5C" w:rsidRDefault="00C07D5C" w:rsidP="00412798">
            <w:r>
              <w:t>3.Enter the message in textarea and click send button.</w:t>
            </w:r>
          </w:p>
        </w:tc>
        <w:tc>
          <w:tcPr>
            <w:tcW w:w="2228" w:type="dxa"/>
          </w:tcPr>
          <w:p w:rsidR="00C07D5C" w:rsidRDefault="00C07D5C" w:rsidP="00412798">
            <w:r>
              <w:t>Message = “Hello, This is Test Message”.</w:t>
            </w:r>
          </w:p>
        </w:tc>
        <w:tc>
          <w:tcPr>
            <w:tcW w:w="1414" w:type="dxa"/>
          </w:tcPr>
          <w:p w:rsidR="00C07D5C" w:rsidRDefault="00C07D5C" w:rsidP="00412798">
            <w:r>
              <w:t>Message Sent</w:t>
            </w:r>
          </w:p>
        </w:tc>
        <w:tc>
          <w:tcPr>
            <w:tcW w:w="1414" w:type="dxa"/>
          </w:tcPr>
          <w:p w:rsidR="00C07D5C" w:rsidRDefault="00C07D5C" w:rsidP="00412798">
            <w:r>
              <w:t>Message Sent</w:t>
            </w:r>
          </w:p>
        </w:tc>
        <w:tc>
          <w:tcPr>
            <w:tcW w:w="796" w:type="dxa"/>
          </w:tcPr>
          <w:p w:rsidR="00C07D5C" w:rsidRDefault="00C07D5C" w:rsidP="00412798">
            <w:r>
              <w:t>Pass</w:t>
            </w:r>
          </w:p>
        </w:tc>
        <w:tc>
          <w:tcPr>
            <w:tcW w:w="630" w:type="dxa"/>
          </w:tcPr>
          <w:p w:rsidR="00C07D5C" w:rsidRDefault="00C07D5C" w:rsidP="00412798"/>
        </w:tc>
      </w:tr>
      <w:tr w:rsidR="00BA5F83" w:rsidTr="00E844F0">
        <w:trPr>
          <w:trHeight w:val="1354"/>
        </w:trPr>
        <w:tc>
          <w:tcPr>
            <w:tcW w:w="762" w:type="dxa"/>
          </w:tcPr>
          <w:p w:rsidR="00C07D5C" w:rsidRDefault="00C07D5C" w:rsidP="00412798">
            <w:r>
              <w:t>TUO5</w:t>
            </w:r>
          </w:p>
        </w:tc>
        <w:tc>
          <w:tcPr>
            <w:tcW w:w="1323" w:type="dxa"/>
          </w:tcPr>
          <w:p w:rsidR="00C07D5C" w:rsidRDefault="00C07D5C" w:rsidP="00412798">
            <w:r>
              <w:t>Receive Message</w:t>
            </w:r>
          </w:p>
        </w:tc>
        <w:tc>
          <w:tcPr>
            <w:tcW w:w="1825" w:type="dxa"/>
          </w:tcPr>
          <w:p w:rsidR="00C07D5C" w:rsidRDefault="00C07D5C" w:rsidP="00412798">
            <w:r>
              <w:t>1.Check for the Notification.</w:t>
            </w:r>
          </w:p>
          <w:p w:rsidR="00C07D5C" w:rsidRDefault="00C07D5C" w:rsidP="00412798">
            <w:r>
              <w:t>2.Click the Notification to view the Message.</w:t>
            </w:r>
          </w:p>
          <w:p w:rsidR="00C07D5C" w:rsidRDefault="00C07D5C" w:rsidP="00412798">
            <w:r>
              <w:t>3.else, In the Chats Activity the message will be received.</w:t>
            </w:r>
          </w:p>
        </w:tc>
        <w:tc>
          <w:tcPr>
            <w:tcW w:w="2228" w:type="dxa"/>
          </w:tcPr>
          <w:p w:rsidR="00C07D5C" w:rsidRDefault="00C07D5C" w:rsidP="00412798">
            <w:r>
              <w:t>Message = “Hello, This is Test Message”.</w:t>
            </w:r>
          </w:p>
        </w:tc>
        <w:tc>
          <w:tcPr>
            <w:tcW w:w="1414" w:type="dxa"/>
          </w:tcPr>
          <w:p w:rsidR="00C07D5C" w:rsidRDefault="00C07D5C" w:rsidP="00412798">
            <w:r>
              <w:t>Message</w:t>
            </w:r>
          </w:p>
          <w:p w:rsidR="00C07D5C" w:rsidRDefault="00C07D5C" w:rsidP="00412798">
            <w:r>
              <w:t>Received.</w:t>
            </w:r>
          </w:p>
        </w:tc>
        <w:tc>
          <w:tcPr>
            <w:tcW w:w="1414" w:type="dxa"/>
          </w:tcPr>
          <w:p w:rsidR="00C07D5C" w:rsidRDefault="00C07D5C" w:rsidP="00412798">
            <w:r>
              <w:t>Message</w:t>
            </w:r>
          </w:p>
          <w:p w:rsidR="00C07D5C" w:rsidRDefault="00C07D5C" w:rsidP="00412798">
            <w:r>
              <w:t>Received.</w:t>
            </w:r>
          </w:p>
        </w:tc>
        <w:tc>
          <w:tcPr>
            <w:tcW w:w="796" w:type="dxa"/>
          </w:tcPr>
          <w:p w:rsidR="00C07D5C" w:rsidRDefault="00C07D5C" w:rsidP="00412798">
            <w:r>
              <w:t>Pass</w:t>
            </w:r>
          </w:p>
        </w:tc>
        <w:tc>
          <w:tcPr>
            <w:tcW w:w="630" w:type="dxa"/>
          </w:tcPr>
          <w:p w:rsidR="00C07D5C" w:rsidRDefault="00C07D5C" w:rsidP="00412798"/>
        </w:tc>
      </w:tr>
      <w:tr w:rsidR="00BA5F83" w:rsidTr="00E844F0">
        <w:trPr>
          <w:trHeight w:val="1319"/>
        </w:trPr>
        <w:tc>
          <w:tcPr>
            <w:tcW w:w="762" w:type="dxa"/>
          </w:tcPr>
          <w:p w:rsidR="00C07D5C" w:rsidRDefault="00C07D5C" w:rsidP="00412798">
            <w:r>
              <w:t>TUO6</w:t>
            </w:r>
          </w:p>
        </w:tc>
        <w:tc>
          <w:tcPr>
            <w:tcW w:w="1323" w:type="dxa"/>
          </w:tcPr>
          <w:p w:rsidR="00C07D5C" w:rsidRDefault="00C07D5C" w:rsidP="00412798">
            <w:r>
              <w:t>Read Receipt</w:t>
            </w:r>
          </w:p>
          <w:p w:rsidR="00C07D5C" w:rsidRDefault="00C07D5C" w:rsidP="00412798">
            <w:r>
              <w:t>(Delivered)</w:t>
            </w:r>
          </w:p>
        </w:tc>
        <w:tc>
          <w:tcPr>
            <w:tcW w:w="1825" w:type="dxa"/>
          </w:tcPr>
          <w:p w:rsidR="00C07D5C" w:rsidRDefault="00C07D5C" w:rsidP="00412798">
            <w:r>
              <w:t>1.Send the Message to any User.</w:t>
            </w:r>
          </w:p>
          <w:p w:rsidR="00C07D5C" w:rsidRDefault="00C07D5C" w:rsidP="00412798"/>
        </w:tc>
        <w:tc>
          <w:tcPr>
            <w:tcW w:w="2228" w:type="dxa"/>
          </w:tcPr>
          <w:p w:rsidR="00C07D5C" w:rsidRDefault="00C07D5C" w:rsidP="00412798">
            <w:r>
              <w:t>Message = “Hello, This is Test Message”.</w:t>
            </w:r>
          </w:p>
          <w:p w:rsidR="00C07D5C" w:rsidRDefault="00C07D5C" w:rsidP="00412798">
            <w:r>
              <w:t>(User should not open the message)</w:t>
            </w:r>
          </w:p>
        </w:tc>
        <w:tc>
          <w:tcPr>
            <w:tcW w:w="1414" w:type="dxa"/>
          </w:tcPr>
          <w:p w:rsidR="00C07D5C" w:rsidRDefault="00C07D5C" w:rsidP="00412798">
            <w:r>
              <w:t>Delivered</w:t>
            </w:r>
          </w:p>
        </w:tc>
        <w:tc>
          <w:tcPr>
            <w:tcW w:w="1414" w:type="dxa"/>
          </w:tcPr>
          <w:p w:rsidR="00C07D5C" w:rsidRDefault="00C07D5C" w:rsidP="00412798">
            <w:r>
              <w:t>Delivered</w:t>
            </w:r>
          </w:p>
        </w:tc>
        <w:tc>
          <w:tcPr>
            <w:tcW w:w="796" w:type="dxa"/>
          </w:tcPr>
          <w:p w:rsidR="00C07D5C" w:rsidRDefault="00C07D5C" w:rsidP="00412798">
            <w:r>
              <w:t>Pass</w:t>
            </w:r>
          </w:p>
        </w:tc>
        <w:tc>
          <w:tcPr>
            <w:tcW w:w="630" w:type="dxa"/>
          </w:tcPr>
          <w:p w:rsidR="00C07D5C" w:rsidRDefault="00C07D5C" w:rsidP="00412798"/>
        </w:tc>
      </w:tr>
      <w:tr w:rsidR="00BA5F83" w:rsidTr="00E844F0">
        <w:trPr>
          <w:trHeight w:val="1319"/>
        </w:trPr>
        <w:tc>
          <w:tcPr>
            <w:tcW w:w="762" w:type="dxa"/>
          </w:tcPr>
          <w:p w:rsidR="00C07D5C" w:rsidRDefault="00C07D5C" w:rsidP="00412798">
            <w:r>
              <w:t>TUO7</w:t>
            </w:r>
          </w:p>
        </w:tc>
        <w:tc>
          <w:tcPr>
            <w:tcW w:w="1323" w:type="dxa"/>
          </w:tcPr>
          <w:p w:rsidR="00C07D5C" w:rsidRDefault="00C07D5C" w:rsidP="00412798">
            <w:r>
              <w:t>Read Receipt</w:t>
            </w:r>
          </w:p>
          <w:p w:rsidR="00C07D5C" w:rsidRDefault="00C07D5C" w:rsidP="00412798">
            <w:r>
              <w:t>(Seen)</w:t>
            </w:r>
          </w:p>
        </w:tc>
        <w:tc>
          <w:tcPr>
            <w:tcW w:w="1825" w:type="dxa"/>
          </w:tcPr>
          <w:p w:rsidR="00C07D5C" w:rsidRDefault="00C07D5C" w:rsidP="00412798">
            <w:r>
              <w:t>1.Send the Message to any User.</w:t>
            </w:r>
          </w:p>
          <w:p w:rsidR="00C07D5C" w:rsidRDefault="00C07D5C" w:rsidP="00412798"/>
        </w:tc>
        <w:tc>
          <w:tcPr>
            <w:tcW w:w="2228" w:type="dxa"/>
          </w:tcPr>
          <w:p w:rsidR="00C07D5C" w:rsidRDefault="00C07D5C" w:rsidP="00412798">
            <w:r>
              <w:t>Message = “Hello, This is Test Message”.</w:t>
            </w:r>
          </w:p>
          <w:p w:rsidR="00C07D5C" w:rsidRDefault="00C07D5C" w:rsidP="00412798">
            <w:r>
              <w:t>(User should open the message)</w:t>
            </w:r>
          </w:p>
        </w:tc>
        <w:tc>
          <w:tcPr>
            <w:tcW w:w="1414" w:type="dxa"/>
          </w:tcPr>
          <w:p w:rsidR="00C07D5C" w:rsidRDefault="00C07D5C" w:rsidP="00412798">
            <w:r>
              <w:t>Seen</w:t>
            </w:r>
          </w:p>
        </w:tc>
        <w:tc>
          <w:tcPr>
            <w:tcW w:w="1414" w:type="dxa"/>
          </w:tcPr>
          <w:p w:rsidR="00C07D5C" w:rsidRDefault="00C07D5C" w:rsidP="00412798">
            <w:r>
              <w:t>Seen</w:t>
            </w:r>
          </w:p>
        </w:tc>
        <w:tc>
          <w:tcPr>
            <w:tcW w:w="796" w:type="dxa"/>
          </w:tcPr>
          <w:p w:rsidR="00C07D5C" w:rsidRDefault="00C07D5C" w:rsidP="00412798">
            <w:r>
              <w:t>Pass</w:t>
            </w:r>
          </w:p>
        </w:tc>
        <w:tc>
          <w:tcPr>
            <w:tcW w:w="630" w:type="dxa"/>
          </w:tcPr>
          <w:p w:rsidR="00C07D5C" w:rsidRDefault="00C07D5C" w:rsidP="00412798"/>
        </w:tc>
      </w:tr>
    </w:tbl>
    <w:p w:rsidR="009C3E67" w:rsidRDefault="009C3E67" w:rsidP="00D61F8A">
      <w:pPr>
        <w:spacing w:before="8" w:line="160" w:lineRule="exact"/>
        <w:jc w:val="both"/>
        <w:rPr>
          <w:sz w:val="16"/>
          <w:szCs w:val="16"/>
        </w:rPr>
        <w:sectPr w:rsidR="009C3E67" w:rsidSect="008915D0">
          <w:footerReference w:type="default" r:id="rId23"/>
          <w:pgSz w:w="11920" w:h="16840"/>
          <w:pgMar w:top="1360" w:right="1300" w:bottom="280" w:left="1340" w:header="0" w:footer="1027" w:gutter="0"/>
          <w:pgNumType w:start="1"/>
          <w:cols w:space="720"/>
        </w:sectPr>
      </w:pPr>
    </w:p>
    <w:p w:rsidR="009C3E67" w:rsidRPr="008915D0" w:rsidRDefault="00633BBE" w:rsidP="008915D0">
      <w:pPr>
        <w:spacing w:before="64" w:line="360" w:lineRule="auto"/>
        <w:jc w:val="both"/>
        <w:rPr>
          <w:sz w:val="28"/>
          <w:szCs w:val="28"/>
        </w:rPr>
      </w:pPr>
      <w:r w:rsidRPr="008915D0">
        <w:rPr>
          <w:b/>
          <w:w w:val="99"/>
          <w:sz w:val="28"/>
          <w:szCs w:val="28"/>
        </w:rPr>
        <w:lastRenderedPageBreak/>
        <w:t>9.</w:t>
      </w:r>
      <w:r w:rsidRPr="008915D0">
        <w:rPr>
          <w:b/>
          <w:sz w:val="28"/>
          <w:szCs w:val="28"/>
        </w:rPr>
        <w:t xml:space="preserve"> </w:t>
      </w:r>
      <w:r w:rsidRPr="008915D0">
        <w:rPr>
          <w:b/>
          <w:w w:val="99"/>
          <w:sz w:val="28"/>
          <w:szCs w:val="28"/>
        </w:rPr>
        <w:t>CONCLUSION</w:t>
      </w:r>
    </w:p>
    <w:p w:rsidR="00B34DDD" w:rsidRPr="008915D0" w:rsidRDefault="00B34DDD" w:rsidP="008915D0">
      <w:pPr>
        <w:spacing w:line="360" w:lineRule="auto"/>
        <w:ind w:right="68"/>
        <w:jc w:val="both"/>
        <w:rPr>
          <w:sz w:val="28"/>
          <w:szCs w:val="28"/>
        </w:rPr>
      </w:pPr>
    </w:p>
    <w:p w:rsidR="00412798" w:rsidRPr="00F04DFC" w:rsidRDefault="00412798" w:rsidP="00412798">
      <w:pPr>
        <w:spacing w:line="360" w:lineRule="auto"/>
        <w:ind w:right="68" w:firstLine="720"/>
        <w:jc w:val="both"/>
        <w:rPr>
          <w:sz w:val="28"/>
          <w:szCs w:val="28"/>
        </w:rPr>
      </w:pPr>
      <w:r w:rsidRPr="00F04DFC">
        <w:rPr>
          <w:sz w:val="28"/>
          <w:szCs w:val="28"/>
          <w:shd w:val="clear" w:color="auto" w:fill="FFFFFF"/>
        </w:rPr>
        <w:t>The </w:t>
      </w:r>
      <w:r w:rsidRPr="00F04DFC">
        <w:rPr>
          <w:bCs/>
          <w:sz w:val="28"/>
          <w:szCs w:val="28"/>
          <w:shd w:val="clear" w:color="auto" w:fill="FFFFFF"/>
        </w:rPr>
        <w:t>communication</w:t>
      </w:r>
      <w:r w:rsidRPr="00F04DFC">
        <w:rPr>
          <w:sz w:val="28"/>
          <w:szCs w:val="28"/>
          <w:shd w:val="clear" w:color="auto" w:fill="FFFFFF"/>
        </w:rPr>
        <w:t> brings people together, closer to each other. The </w:t>
      </w:r>
      <w:r w:rsidRPr="00F04DFC">
        <w:rPr>
          <w:bCs/>
          <w:sz w:val="28"/>
          <w:szCs w:val="28"/>
          <w:shd w:val="clear" w:color="auto" w:fill="FFFFFF"/>
        </w:rPr>
        <w:t>communication</w:t>
      </w:r>
      <w:r w:rsidRPr="00F04DFC">
        <w:rPr>
          <w:sz w:val="28"/>
          <w:szCs w:val="28"/>
          <w:shd w:val="clear" w:color="auto" w:fill="FFFFFF"/>
        </w:rPr>
        <w:t> is an </w:t>
      </w:r>
      <w:r w:rsidRPr="00F04DFC">
        <w:rPr>
          <w:bCs/>
          <w:sz w:val="28"/>
          <w:szCs w:val="28"/>
          <w:shd w:val="clear" w:color="auto" w:fill="FFFFFF"/>
        </w:rPr>
        <w:t>important</w:t>
      </w:r>
      <w:r w:rsidRPr="00F04DFC">
        <w:rPr>
          <w:sz w:val="28"/>
          <w:szCs w:val="28"/>
          <w:shd w:val="clear" w:color="auto" w:fill="FFFFFF"/>
        </w:rPr>
        <w:t> management function closely associated with all other managerial functions. It bridges the gap between individuals and groups through flow of information and understanding between them. With the emergence of internet, chatting has become a easy and comfortable mode of communication.</w:t>
      </w:r>
      <w:r w:rsidRPr="00F04DFC">
        <w:rPr>
          <w:sz w:val="28"/>
          <w:szCs w:val="28"/>
        </w:rPr>
        <w:t xml:space="preserve"> So we have developed a app called ChatApp which is exclusive for chatting. In this app a user can login using his login credencials and chat with his/her peers. There is always a room for improvements in any apps. Right now we are just dealing with text communication. There are several android apps which serve similar purpose as this project, but these apps were rather difficult to use and provide confusing interfaces. Our app has simple functionalities and is easy to use.  A positive first impression is essential in human relationship as well as in human computer interaction. This project hopes to develop a chat service Android app with high quality user interface. In future we may be extended to include f</w:t>
      </w:r>
      <w:r>
        <w:rPr>
          <w:sz w:val="28"/>
          <w:szCs w:val="28"/>
        </w:rPr>
        <w:t>eatures such as</w:t>
      </w:r>
      <w:r w:rsidR="00BA5F83">
        <w:rPr>
          <w:sz w:val="28"/>
          <w:szCs w:val="28"/>
        </w:rPr>
        <w:t>:  File Transfer, Voice Message</w:t>
      </w:r>
      <w:r>
        <w:rPr>
          <w:sz w:val="28"/>
          <w:szCs w:val="28"/>
        </w:rPr>
        <w:t>. Video Message</w:t>
      </w:r>
      <w:r w:rsidRPr="00F04DFC">
        <w:rPr>
          <w:sz w:val="28"/>
          <w:szCs w:val="28"/>
        </w:rPr>
        <w:t>, Audio Call, Video Call,</w:t>
      </w:r>
      <w:r>
        <w:rPr>
          <w:sz w:val="28"/>
          <w:szCs w:val="28"/>
        </w:rPr>
        <w:t xml:space="preserve"> </w:t>
      </w:r>
      <w:r w:rsidRPr="00F04DFC">
        <w:rPr>
          <w:sz w:val="28"/>
          <w:szCs w:val="28"/>
        </w:rPr>
        <w:t>Group Call.</w:t>
      </w:r>
    </w:p>
    <w:p w:rsidR="00B34DDD" w:rsidRDefault="00B34DDD" w:rsidP="00B34DDD">
      <w:pPr>
        <w:spacing w:line="480" w:lineRule="auto"/>
        <w:ind w:right="68"/>
        <w:jc w:val="both"/>
        <w:rPr>
          <w:b/>
          <w:w w:val="99"/>
          <w:sz w:val="32"/>
          <w:szCs w:val="32"/>
        </w:rPr>
      </w:pPr>
    </w:p>
    <w:p w:rsidR="00B34DDD" w:rsidRDefault="00B34DDD" w:rsidP="00B34DDD">
      <w:pPr>
        <w:spacing w:line="480" w:lineRule="auto"/>
        <w:ind w:right="68"/>
        <w:jc w:val="both"/>
        <w:rPr>
          <w:b/>
          <w:w w:val="99"/>
          <w:sz w:val="32"/>
          <w:szCs w:val="32"/>
        </w:rPr>
      </w:pPr>
    </w:p>
    <w:p w:rsidR="00B34DDD" w:rsidRDefault="00B34DDD" w:rsidP="00B34DDD">
      <w:pPr>
        <w:spacing w:line="480" w:lineRule="auto"/>
        <w:ind w:right="68"/>
        <w:jc w:val="both"/>
        <w:rPr>
          <w:b/>
          <w:w w:val="99"/>
          <w:sz w:val="32"/>
          <w:szCs w:val="32"/>
        </w:rPr>
      </w:pPr>
    </w:p>
    <w:p w:rsidR="00B34DDD" w:rsidRDefault="00B34DDD" w:rsidP="00B34DDD">
      <w:pPr>
        <w:spacing w:line="480" w:lineRule="auto"/>
        <w:ind w:right="68"/>
        <w:jc w:val="both"/>
        <w:rPr>
          <w:b/>
          <w:w w:val="99"/>
          <w:sz w:val="32"/>
          <w:szCs w:val="32"/>
        </w:rPr>
      </w:pPr>
    </w:p>
    <w:p w:rsidR="00B34DDD" w:rsidRDefault="00B34DDD" w:rsidP="00B34DDD">
      <w:pPr>
        <w:spacing w:line="480" w:lineRule="auto"/>
        <w:ind w:right="68"/>
        <w:jc w:val="both"/>
        <w:rPr>
          <w:b/>
          <w:w w:val="99"/>
          <w:sz w:val="32"/>
          <w:szCs w:val="32"/>
        </w:rPr>
      </w:pPr>
    </w:p>
    <w:p w:rsidR="00B34DDD" w:rsidRDefault="00B34DDD" w:rsidP="00B34DDD">
      <w:pPr>
        <w:spacing w:line="480" w:lineRule="auto"/>
        <w:ind w:right="68"/>
        <w:jc w:val="both"/>
        <w:rPr>
          <w:b/>
          <w:w w:val="99"/>
          <w:sz w:val="32"/>
          <w:szCs w:val="32"/>
        </w:rPr>
      </w:pPr>
    </w:p>
    <w:p w:rsidR="00B34DDD" w:rsidRDefault="00B34DDD" w:rsidP="00B34DDD">
      <w:pPr>
        <w:spacing w:line="480" w:lineRule="auto"/>
        <w:ind w:right="68"/>
        <w:jc w:val="both"/>
        <w:rPr>
          <w:b/>
          <w:w w:val="99"/>
          <w:sz w:val="32"/>
          <w:szCs w:val="32"/>
        </w:rPr>
      </w:pPr>
    </w:p>
    <w:p w:rsidR="00412798" w:rsidRDefault="00412798" w:rsidP="00B34DDD">
      <w:pPr>
        <w:spacing w:line="480" w:lineRule="auto"/>
        <w:ind w:right="68"/>
        <w:jc w:val="both"/>
        <w:rPr>
          <w:b/>
          <w:w w:val="99"/>
          <w:sz w:val="32"/>
          <w:szCs w:val="32"/>
        </w:rPr>
      </w:pPr>
    </w:p>
    <w:p w:rsidR="00AB1885" w:rsidRDefault="00AB1885" w:rsidP="00B34DDD">
      <w:pPr>
        <w:spacing w:line="480" w:lineRule="auto"/>
        <w:ind w:right="68"/>
        <w:jc w:val="both"/>
        <w:rPr>
          <w:b/>
          <w:w w:val="99"/>
          <w:sz w:val="32"/>
          <w:szCs w:val="32"/>
        </w:rPr>
      </w:pPr>
    </w:p>
    <w:p w:rsidR="00A8582C" w:rsidRPr="0060260D" w:rsidRDefault="00633BBE" w:rsidP="0060260D">
      <w:pPr>
        <w:spacing w:line="480" w:lineRule="auto"/>
        <w:ind w:right="68"/>
        <w:jc w:val="both"/>
        <w:rPr>
          <w:color w:val="FF0000"/>
          <w:w w:val="99"/>
          <w:sz w:val="52"/>
          <w:szCs w:val="52"/>
        </w:rPr>
      </w:pPr>
      <w:r w:rsidRPr="00A8582C">
        <w:rPr>
          <w:b/>
          <w:w w:val="99"/>
          <w:sz w:val="32"/>
          <w:szCs w:val="32"/>
        </w:rPr>
        <w:lastRenderedPageBreak/>
        <w:t>10.</w:t>
      </w:r>
      <w:r w:rsidRPr="00A8582C">
        <w:rPr>
          <w:b/>
          <w:sz w:val="32"/>
          <w:szCs w:val="32"/>
        </w:rPr>
        <w:t xml:space="preserve"> </w:t>
      </w:r>
      <w:r w:rsidRPr="00A8582C">
        <w:rPr>
          <w:b/>
          <w:w w:val="99"/>
          <w:sz w:val="32"/>
          <w:szCs w:val="32"/>
        </w:rPr>
        <w:t>SCREEN</w:t>
      </w:r>
      <w:r w:rsidRPr="00A8582C">
        <w:rPr>
          <w:b/>
          <w:sz w:val="32"/>
          <w:szCs w:val="32"/>
        </w:rPr>
        <w:t xml:space="preserve"> </w:t>
      </w:r>
      <w:r w:rsidRPr="00A8582C">
        <w:rPr>
          <w:b/>
          <w:w w:val="99"/>
          <w:sz w:val="32"/>
          <w:szCs w:val="32"/>
        </w:rPr>
        <w:t>SHOTS</w:t>
      </w:r>
    </w:p>
    <w:p w:rsidR="00AC6D17" w:rsidRPr="00A8582C" w:rsidRDefault="0060260D">
      <w:pPr>
        <w:spacing w:before="58"/>
        <w:ind w:left="100"/>
        <w:rPr>
          <w:w w:val="99"/>
          <w:sz w:val="28"/>
          <w:szCs w:val="28"/>
        </w:rPr>
      </w:pPr>
      <w:r>
        <w:rPr>
          <w:b/>
          <w:w w:val="99"/>
          <w:sz w:val="28"/>
          <w:szCs w:val="28"/>
        </w:rPr>
        <w:tab/>
      </w:r>
      <w:r>
        <w:rPr>
          <w:b/>
          <w:w w:val="99"/>
          <w:sz w:val="28"/>
          <w:szCs w:val="28"/>
        </w:rPr>
        <w:tab/>
      </w:r>
      <w:r w:rsidR="00A8582C" w:rsidRPr="00A8582C">
        <w:rPr>
          <w:w w:val="99"/>
          <w:sz w:val="28"/>
          <w:szCs w:val="28"/>
        </w:rPr>
        <w:t>Main Activity</w:t>
      </w:r>
      <w:r w:rsidR="00A8582C" w:rsidRPr="00A8582C">
        <w:rPr>
          <w:w w:val="99"/>
          <w:sz w:val="28"/>
          <w:szCs w:val="28"/>
        </w:rPr>
        <w:tab/>
      </w:r>
      <w:r>
        <w:rPr>
          <w:w w:val="99"/>
          <w:sz w:val="28"/>
          <w:szCs w:val="28"/>
        </w:rPr>
        <w:tab/>
        <w:t xml:space="preserve">     </w:t>
      </w:r>
      <w:r w:rsidR="00A8582C">
        <w:rPr>
          <w:w w:val="99"/>
          <w:sz w:val="28"/>
          <w:szCs w:val="28"/>
        </w:rPr>
        <w:t xml:space="preserve">Register </w:t>
      </w:r>
      <w:r w:rsidR="00A8582C" w:rsidRPr="00A8582C">
        <w:rPr>
          <w:w w:val="99"/>
          <w:sz w:val="28"/>
          <w:szCs w:val="28"/>
        </w:rPr>
        <w:t>Activity</w:t>
      </w:r>
      <w:r>
        <w:rPr>
          <w:w w:val="99"/>
          <w:sz w:val="28"/>
          <w:szCs w:val="28"/>
        </w:rPr>
        <w:tab/>
      </w:r>
      <w:r>
        <w:rPr>
          <w:w w:val="99"/>
          <w:sz w:val="28"/>
          <w:szCs w:val="28"/>
        </w:rPr>
        <w:tab/>
      </w:r>
      <w:r>
        <w:rPr>
          <w:sz w:val="28"/>
          <w:szCs w:val="28"/>
        </w:rPr>
        <w:t xml:space="preserve">Login </w:t>
      </w:r>
      <w:r w:rsidRPr="00A8582C">
        <w:rPr>
          <w:w w:val="99"/>
          <w:sz w:val="28"/>
          <w:szCs w:val="28"/>
        </w:rPr>
        <w:t>Activity</w:t>
      </w:r>
    </w:p>
    <w:p w:rsidR="00A8582C" w:rsidRDefault="0060260D" w:rsidP="0060260D">
      <w:pPr>
        <w:spacing w:before="58"/>
        <w:ind w:firstLine="100"/>
        <w:rPr>
          <w:sz w:val="28"/>
          <w:szCs w:val="28"/>
        </w:rPr>
      </w:pPr>
      <w:r>
        <w:rPr>
          <w:sz w:val="28"/>
          <w:szCs w:val="28"/>
        </w:rPr>
        <w:t xml:space="preserve">   </w:t>
      </w:r>
      <w:r w:rsidR="00AC6D17">
        <w:rPr>
          <w:noProof/>
          <w:sz w:val="28"/>
          <w:szCs w:val="28"/>
        </w:rPr>
        <w:drawing>
          <wp:inline distT="0" distB="0" distL="0" distR="0">
            <wp:extent cx="1688084" cy="3657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4-10-19-50-01-20_60fa8cc22888f87c66f3c8b07993bba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8084" cy="3657600"/>
                    </a:xfrm>
                    <a:prstGeom prst="rect">
                      <a:avLst/>
                    </a:prstGeom>
                  </pic:spPr>
                </pic:pic>
              </a:graphicData>
            </a:graphic>
          </wp:inline>
        </w:drawing>
      </w:r>
      <w:r>
        <w:rPr>
          <w:sz w:val="28"/>
          <w:szCs w:val="28"/>
        </w:rPr>
        <w:tab/>
        <w:t xml:space="preserve">       </w:t>
      </w:r>
      <w:r w:rsidR="00E334E7">
        <w:rPr>
          <w:rFonts w:ascii="Lucida Console" w:hAnsi="Lucida Console"/>
          <w:noProof/>
          <w:sz w:val="18"/>
          <w:szCs w:val="18"/>
        </w:rPr>
        <w:drawing>
          <wp:inline distT="0" distB="0" distL="0" distR="0" wp14:anchorId="610F4B53" wp14:editId="22C992A9">
            <wp:extent cx="1688085" cy="3657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4-12-22-47-27-45_60fa8cc22888f87c66f3c8b07993bba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8085" cy="3657600"/>
                    </a:xfrm>
                    <a:prstGeom prst="rect">
                      <a:avLst/>
                    </a:prstGeom>
                  </pic:spPr>
                </pic:pic>
              </a:graphicData>
            </a:graphic>
          </wp:inline>
        </w:drawing>
      </w:r>
      <w:r>
        <w:rPr>
          <w:sz w:val="28"/>
          <w:szCs w:val="28"/>
        </w:rPr>
        <w:tab/>
      </w:r>
      <w:r>
        <w:rPr>
          <w:sz w:val="28"/>
          <w:szCs w:val="28"/>
        </w:rPr>
        <w:tab/>
      </w:r>
      <w:r w:rsidR="005D1CA0">
        <w:rPr>
          <w:rFonts w:ascii="Lucida Console" w:hAnsi="Lucida Console"/>
          <w:noProof/>
          <w:sz w:val="18"/>
          <w:szCs w:val="18"/>
        </w:rPr>
        <w:drawing>
          <wp:inline distT="0" distB="0" distL="0" distR="0" wp14:anchorId="5439281D" wp14:editId="2FC4C5FD">
            <wp:extent cx="1688085" cy="3657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4-12-19-40-19-06_60fa8cc22888f87c66f3c8b07993bba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8085" cy="3657600"/>
                    </a:xfrm>
                    <a:prstGeom prst="rect">
                      <a:avLst/>
                    </a:prstGeom>
                  </pic:spPr>
                </pic:pic>
              </a:graphicData>
            </a:graphic>
          </wp:inline>
        </w:drawing>
      </w:r>
    </w:p>
    <w:p w:rsidR="00560C4C" w:rsidRDefault="0060260D" w:rsidP="00A8582C">
      <w:pPr>
        <w:spacing w:before="58"/>
        <w:ind w:left="820" w:firstLine="620"/>
        <w:rPr>
          <w:sz w:val="28"/>
          <w:szCs w:val="28"/>
        </w:rPr>
      </w:pPr>
      <w:r>
        <w:rPr>
          <w:sz w:val="28"/>
          <w:szCs w:val="28"/>
        </w:rPr>
        <w:tab/>
      </w:r>
    </w:p>
    <w:p w:rsidR="0060260D" w:rsidRDefault="0060260D" w:rsidP="00A8582C">
      <w:pPr>
        <w:spacing w:before="58"/>
        <w:ind w:left="820" w:firstLine="620"/>
        <w:rPr>
          <w:sz w:val="28"/>
          <w:szCs w:val="28"/>
        </w:rPr>
      </w:pPr>
      <w:r>
        <w:rPr>
          <w:w w:val="99"/>
          <w:sz w:val="28"/>
          <w:szCs w:val="28"/>
        </w:rPr>
        <w:t xml:space="preserve">     Forget Password</w:t>
      </w:r>
      <w:r>
        <w:rPr>
          <w:w w:val="99"/>
          <w:sz w:val="28"/>
          <w:szCs w:val="28"/>
        </w:rPr>
        <w:tab/>
      </w:r>
      <w:r>
        <w:rPr>
          <w:w w:val="99"/>
          <w:sz w:val="28"/>
          <w:szCs w:val="28"/>
        </w:rPr>
        <w:tab/>
      </w:r>
      <w:r>
        <w:rPr>
          <w:w w:val="99"/>
          <w:sz w:val="28"/>
          <w:szCs w:val="28"/>
        </w:rPr>
        <w:tab/>
      </w:r>
      <w:r>
        <w:rPr>
          <w:w w:val="99"/>
          <w:sz w:val="28"/>
          <w:szCs w:val="28"/>
        </w:rPr>
        <w:tab/>
      </w:r>
      <w:r>
        <w:rPr>
          <w:sz w:val="28"/>
          <w:szCs w:val="28"/>
        </w:rPr>
        <w:t>Reset Link</w:t>
      </w:r>
    </w:p>
    <w:p w:rsidR="00A8582C" w:rsidRPr="0060260D" w:rsidRDefault="0060260D" w:rsidP="0060260D">
      <w:pPr>
        <w:spacing w:before="58"/>
        <w:ind w:left="144"/>
        <w:rPr>
          <w:w w:val="99"/>
          <w:sz w:val="28"/>
          <w:szCs w:val="28"/>
        </w:rPr>
      </w:pPr>
      <w:r>
        <w:rPr>
          <w:sz w:val="28"/>
          <w:szCs w:val="28"/>
        </w:rPr>
        <w:tab/>
      </w:r>
      <w:r w:rsidR="00560C4C">
        <w:rPr>
          <w:sz w:val="28"/>
          <w:szCs w:val="28"/>
        </w:rPr>
        <w:tab/>
      </w:r>
      <w:r w:rsidR="00E334E7">
        <w:rPr>
          <w:rFonts w:ascii="Lucida Console" w:hAnsi="Lucida Console"/>
          <w:noProof/>
          <w:sz w:val="18"/>
          <w:szCs w:val="18"/>
        </w:rPr>
        <w:drawing>
          <wp:inline distT="0" distB="0" distL="0" distR="0" wp14:anchorId="35B6C8B8" wp14:editId="403F12CF">
            <wp:extent cx="1688085" cy="3657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4-12-22-47-45-87_60fa8cc22888f87c66f3c8b07993bbaf.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8085" cy="3657600"/>
                    </a:xfrm>
                    <a:prstGeom prst="rect">
                      <a:avLst/>
                    </a:prstGeom>
                  </pic:spPr>
                </pic:pic>
              </a:graphicData>
            </a:graphic>
          </wp:inline>
        </w:drawing>
      </w:r>
      <w:r>
        <w:rPr>
          <w:sz w:val="28"/>
          <w:szCs w:val="28"/>
        </w:rPr>
        <w:tab/>
      </w:r>
      <w:r>
        <w:rPr>
          <w:sz w:val="28"/>
          <w:szCs w:val="28"/>
        </w:rPr>
        <w:tab/>
      </w:r>
      <w:r>
        <w:rPr>
          <w:sz w:val="28"/>
          <w:szCs w:val="28"/>
        </w:rPr>
        <w:tab/>
      </w:r>
      <w:r>
        <w:rPr>
          <w:noProof/>
          <w:sz w:val="28"/>
          <w:szCs w:val="28"/>
        </w:rPr>
        <w:drawing>
          <wp:inline distT="0" distB="0" distL="0" distR="0" wp14:anchorId="4EC1727B" wp14:editId="6E51A602">
            <wp:extent cx="1688084" cy="3657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4-10-21-30-01-7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8084" cy="3657600"/>
                    </a:xfrm>
                    <a:prstGeom prst="rect">
                      <a:avLst/>
                    </a:prstGeom>
                  </pic:spPr>
                </pic:pic>
              </a:graphicData>
            </a:graphic>
          </wp:inline>
        </w:drawing>
      </w:r>
      <w:bookmarkStart w:id="0" w:name="_GoBack"/>
      <w:bookmarkEnd w:id="0"/>
    </w:p>
    <w:p w:rsidR="0060260D" w:rsidRDefault="0060260D" w:rsidP="0060260D">
      <w:pPr>
        <w:spacing w:before="58"/>
        <w:ind w:firstLine="720"/>
        <w:rPr>
          <w:sz w:val="28"/>
          <w:szCs w:val="28"/>
        </w:rPr>
      </w:pPr>
      <w:r>
        <w:rPr>
          <w:sz w:val="28"/>
          <w:szCs w:val="28"/>
        </w:rPr>
        <w:lastRenderedPageBreak/>
        <w:t>Set New Password</w:t>
      </w:r>
      <w:r w:rsidR="00560C4C">
        <w:rPr>
          <w:sz w:val="28"/>
          <w:szCs w:val="28"/>
        </w:rPr>
        <w:tab/>
      </w:r>
      <w:r w:rsidR="00560C4C">
        <w:rPr>
          <w:sz w:val="28"/>
          <w:szCs w:val="28"/>
        </w:rPr>
        <w:tab/>
      </w:r>
      <w:r w:rsidR="00560C4C">
        <w:rPr>
          <w:sz w:val="28"/>
          <w:szCs w:val="28"/>
        </w:rPr>
        <w:tab/>
      </w:r>
      <w:r>
        <w:rPr>
          <w:sz w:val="28"/>
          <w:szCs w:val="28"/>
        </w:rPr>
        <w:tab/>
        <w:t>Chats Activity</w:t>
      </w:r>
      <w:r>
        <w:rPr>
          <w:sz w:val="28"/>
          <w:szCs w:val="28"/>
        </w:rPr>
        <w:tab/>
      </w:r>
      <w:r>
        <w:rPr>
          <w:sz w:val="28"/>
          <w:szCs w:val="28"/>
        </w:rPr>
        <w:tab/>
      </w:r>
      <w:r w:rsidR="005D1CA0">
        <w:rPr>
          <w:sz w:val="28"/>
          <w:szCs w:val="28"/>
        </w:rPr>
        <w:t xml:space="preserve">      </w:t>
      </w:r>
      <w:r>
        <w:rPr>
          <w:sz w:val="28"/>
          <w:szCs w:val="28"/>
        </w:rPr>
        <w:t>Users Activity</w:t>
      </w:r>
    </w:p>
    <w:p w:rsidR="00560C4C" w:rsidRDefault="00560C4C" w:rsidP="0060260D">
      <w:pPr>
        <w:spacing w:before="58" w:after="50"/>
        <w:ind w:firstLine="620"/>
        <w:rPr>
          <w:sz w:val="28"/>
          <w:szCs w:val="28"/>
        </w:rPr>
      </w:pPr>
      <w:r>
        <w:rPr>
          <w:noProof/>
          <w:sz w:val="28"/>
          <w:szCs w:val="28"/>
        </w:rPr>
        <w:drawing>
          <wp:inline distT="0" distB="0" distL="0" distR="0">
            <wp:extent cx="1688084" cy="3657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4-10-21-28-45-0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8084" cy="3657600"/>
                    </a:xfrm>
                    <a:prstGeom prst="rect">
                      <a:avLst/>
                    </a:prstGeom>
                  </pic:spPr>
                </pic:pic>
              </a:graphicData>
            </a:graphic>
          </wp:inline>
        </w:drawing>
      </w:r>
      <w:r w:rsidR="0060260D">
        <w:rPr>
          <w:sz w:val="28"/>
          <w:szCs w:val="28"/>
        </w:rPr>
        <w:tab/>
      </w:r>
      <w:r w:rsidR="0060260D">
        <w:rPr>
          <w:sz w:val="28"/>
          <w:szCs w:val="28"/>
        </w:rPr>
        <w:tab/>
      </w:r>
      <w:r w:rsidR="00E334E7">
        <w:rPr>
          <w:rFonts w:ascii="Lucida Console" w:hAnsi="Lucida Console"/>
          <w:noProof/>
          <w:sz w:val="18"/>
          <w:szCs w:val="18"/>
        </w:rPr>
        <w:drawing>
          <wp:inline distT="0" distB="0" distL="0" distR="0" wp14:anchorId="228CB330" wp14:editId="0AC2EBFE">
            <wp:extent cx="1688085" cy="3657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4-12-22-46-06-80_60fa8cc22888f87c66f3c8b07993bba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8085" cy="3657600"/>
                    </a:xfrm>
                    <a:prstGeom prst="rect">
                      <a:avLst/>
                    </a:prstGeom>
                  </pic:spPr>
                </pic:pic>
              </a:graphicData>
            </a:graphic>
          </wp:inline>
        </w:drawing>
      </w:r>
      <w:r w:rsidR="00E334E7">
        <w:rPr>
          <w:sz w:val="28"/>
          <w:szCs w:val="28"/>
        </w:rPr>
        <w:tab/>
      </w:r>
      <w:r w:rsidR="00E334E7">
        <w:rPr>
          <w:sz w:val="28"/>
          <w:szCs w:val="28"/>
        </w:rPr>
        <w:tab/>
      </w:r>
      <w:r w:rsidR="005D1CA0">
        <w:rPr>
          <w:rFonts w:ascii="Lucida Console" w:hAnsi="Lucida Console"/>
          <w:noProof/>
          <w:sz w:val="18"/>
          <w:szCs w:val="18"/>
        </w:rPr>
        <w:drawing>
          <wp:inline distT="0" distB="0" distL="0" distR="0" wp14:anchorId="12F46EE8" wp14:editId="464F7D44">
            <wp:extent cx="1688085"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12-19-41-02-42_60fa8cc22888f87c66f3c8b07993bba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8085" cy="3657600"/>
                    </a:xfrm>
                    <a:prstGeom prst="rect">
                      <a:avLst/>
                    </a:prstGeom>
                  </pic:spPr>
                </pic:pic>
              </a:graphicData>
            </a:graphic>
          </wp:inline>
        </w:drawing>
      </w:r>
      <w:r w:rsidR="0060260D">
        <w:rPr>
          <w:sz w:val="28"/>
          <w:szCs w:val="28"/>
        </w:rPr>
        <w:tab/>
      </w:r>
      <w:r w:rsidR="0060260D">
        <w:rPr>
          <w:sz w:val="28"/>
          <w:szCs w:val="28"/>
        </w:rPr>
        <w:tab/>
      </w:r>
    </w:p>
    <w:p w:rsidR="00560C4C" w:rsidRDefault="00560C4C" w:rsidP="0060260D">
      <w:pPr>
        <w:spacing w:before="58"/>
        <w:rPr>
          <w:sz w:val="28"/>
          <w:szCs w:val="28"/>
        </w:rPr>
      </w:pPr>
    </w:p>
    <w:p w:rsidR="00560C4C" w:rsidRDefault="00560C4C" w:rsidP="00A8582C">
      <w:pPr>
        <w:spacing w:before="58"/>
        <w:ind w:left="820" w:firstLine="620"/>
      </w:pPr>
    </w:p>
    <w:p w:rsidR="00560C4C" w:rsidRDefault="00560C4C" w:rsidP="00560C4C">
      <w:pPr>
        <w:spacing w:before="58"/>
        <w:ind w:left="720" w:firstLine="720"/>
        <w:rPr>
          <w:sz w:val="28"/>
          <w:szCs w:val="28"/>
        </w:rPr>
      </w:pPr>
      <w:r>
        <w:rPr>
          <w:sz w:val="28"/>
          <w:szCs w:val="28"/>
        </w:rPr>
        <w:t>Profile Activity</w:t>
      </w:r>
      <w:r>
        <w:rPr>
          <w:sz w:val="28"/>
          <w:szCs w:val="28"/>
        </w:rPr>
        <w:tab/>
      </w:r>
      <w:r>
        <w:rPr>
          <w:sz w:val="28"/>
          <w:szCs w:val="28"/>
        </w:rPr>
        <w:tab/>
      </w:r>
      <w:r>
        <w:rPr>
          <w:sz w:val="28"/>
          <w:szCs w:val="28"/>
        </w:rPr>
        <w:tab/>
      </w:r>
      <w:r>
        <w:rPr>
          <w:sz w:val="28"/>
          <w:szCs w:val="28"/>
        </w:rPr>
        <w:tab/>
      </w:r>
      <w:r>
        <w:rPr>
          <w:sz w:val="28"/>
          <w:szCs w:val="28"/>
        </w:rPr>
        <w:tab/>
      </w:r>
      <w:r w:rsidR="00064ED0">
        <w:rPr>
          <w:sz w:val="28"/>
          <w:szCs w:val="28"/>
        </w:rPr>
        <w:tab/>
        <w:t>Chat Activity</w:t>
      </w:r>
    </w:p>
    <w:p w:rsidR="00560C4C" w:rsidRDefault="00560C4C" w:rsidP="00560C4C">
      <w:pPr>
        <w:tabs>
          <w:tab w:val="left" w:pos="1999"/>
        </w:tabs>
        <w:spacing w:before="58"/>
        <w:rPr>
          <w:sz w:val="28"/>
          <w:szCs w:val="28"/>
        </w:rPr>
      </w:pPr>
      <w:r>
        <w:rPr>
          <w:sz w:val="28"/>
          <w:szCs w:val="28"/>
        </w:rPr>
        <w:t xml:space="preserve">                  </w:t>
      </w:r>
      <w:r w:rsidR="005D1CA0">
        <w:rPr>
          <w:rFonts w:ascii="Lucida Console" w:hAnsi="Lucida Console"/>
          <w:noProof/>
          <w:sz w:val="18"/>
          <w:szCs w:val="18"/>
        </w:rPr>
        <w:drawing>
          <wp:inline distT="0" distB="0" distL="0" distR="0" wp14:anchorId="7D14CA5C" wp14:editId="21A41D77">
            <wp:extent cx="1688085" cy="3657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2-19-41-12-60_60fa8cc22888f87c66f3c8b07993bbaf.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8085" cy="3657600"/>
                    </a:xfrm>
                    <a:prstGeom prst="rect">
                      <a:avLst/>
                    </a:prstGeom>
                  </pic:spPr>
                </pic:pic>
              </a:graphicData>
            </a:graphic>
          </wp:inline>
        </w:drawing>
      </w:r>
      <w:r>
        <w:rPr>
          <w:sz w:val="28"/>
          <w:szCs w:val="28"/>
        </w:rPr>
        <w:tab/>
      </w:r>
      <w:r>
        <w:rPr>
          <w:sz w:val="28"/>
          <w:szCs w:val="28"/>
        </w:rPr>
        <w:tab/>
      </w:r>
      <w:r w:rsidR="00064ED0">
        <w:rPr>
          <w:sz w:val="28"/>
          <w:szCs w:val="28"/>
        </w:rPr>
        <w:tab/>
      </w:r>
      <w:r>
        <w:rPr>
          <w:sz w:val="28"/>
          <w:szCs w:val="28"/>
        </w:rPr>
        <w:tab/>
      </w:r>
      <w:r w:rsidR="00064ED0">
        <w:rPr>
          <w:noProof/>
          <w:sz w:val="28"/>
          <w:szCs w:val="28"/>
        </w:rPr>
        <w:drawing>
          <wp:inline distT="0" distB="0" distL="0" distR="0">
            <wp:extent cx="1688084"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4-10-19-51-11-74_60fa8cc22888f87c66f3c8b07993bba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8084" cy="3657600"/>
                    </a:xfrm>
                    <a:prstGeom prst="rect">
                      <a:avLst/>
                    </a:prstGeom>
                  </pic:spPr>
                </pic:pic>
              </a:graphicData>
            </a:graphic>
          </wp:inline>
        </w:drawing>
      </w:r>
    </w:p>
    <w:p w:rsidR="00064ED0" w:rsidRDefault="00064ED0" w:rsidP="00560C4C">
      <w:pPr>
        <w:tabs>
          <w:tab w:val="left" w:pos="1999"/>
        </w:tabs>
        <w:spacing w:before="58"/>
        <w:rPr>
          <w:sz w:val="28"/>
          <w:szCs w:val="28"/>
        </w:rPr>
      </w:pPr>
    </w:p>
    <w:p w:rsidR="00560C4C" w:rsidRPr="00560C4C" w:rsidRDefault="00560C4C" w:rsidP="00560C4C">
      <w:pPr>
        <w:tabs>
          <w:tab w:val="left" w:pos="1999"/>
        </w:tabs>
        <w:rPr>
          <w:sz w:val="28"/>
          <w:szCs w:val="28"/>
        </w:rPr>
        <w:sectPr w:rsidR="00560C4C" w:rsidRPr="00560C4C" w:rsidSect="00BD04EE">
          <w:footerReference w:type="default" r:id="rId34"/>
          <w:pgSz w:w="12240" w:h="15840"/>
          <w:pgMar w:top="720" w:right="720" w:bottom="720" w:left="720" w:header="0" w:footer="1029" w:gutter="0"/>
          <w:cols w:space="720"/>
          <w:docGrid w:linePitch="272"/>
        </w:sectPr>
      </w:pPr>
    </w:p>
    <w:p w:rsidR="009C3E67" w:rsidRDefault="00633BBE">
      <w:pPr>
        <w:spacing w:before="58"/>
        <w:ind w:left="100"/>
        <w:rPr>
          <w:sz w:val="28"/>
          <w:szCs w:val="28"/>
        </w:rPr>
      </w:pPr>
      <w:r>
        <w:rPr>
          <w:b/>
          <w:w w:val="99"/>
          <w:sz w:val="28"/>
          <w:szCs w:val="28"/>
        </w:rPr>
        <w:lastRenderedPageBreak/>
        <w:t>11.</w:t>
      </w:r>
      <w:r>
        <w:rPr>
          <w:b/>
          <w:sz w:val="28"/>
          <w:szCs w:val="28"/>
        </w:rPr>
        <w:t xml:space="preserve"> </w:t>
      </w:r>
      <w:r>
        <w:rPr>
          <w:b/>
          <w:w w:val="99"/>
          <w:sz w:val="28"/>
          <w:szCs w:val="28"/>
        </w:rPr>
        <w:t>CODING</w:t>
      </w:r>
    </w:p>
    <w:p w:rsidR="009C3E67" w:rsidRDefault="00064ED0">
      <w:pPr>
        <w:spacing w:before="1"/>
        <w:ind w:left="100"/>
        <w:rPr>
          <w:sz w:val="22"/>
          <w:szCs w:val="22"/>
        </w:rPr>
      </w:pPr>
      <w:r>
        <w:rPr>
          <w:sz w:val="22"/>
          <w:szCs w:val="22"/>
        </w:rPr>
        <w:tab/>
      </w:r>
    </w:p>
    <w:p w:rsidR="00D635A3" w:rsidRPr="00741DAB" w:rsidRDefault="00D635A3" w:rsidP="00D635A3">
      <w:pPr>
        <w:rPr>
          <w:rFonts w:ascii="Lucida Console" w:hAnsi="Lucida Console"/>
        </w:rPr>
      </w:pPr>
      <w:r>
        <w:rPr>
          <w:rFonts w:ascii="Lucida Console" w:hAnsi="Lucida Console"/>
        </w:rPr>
        <w:t>//MainActivity.java</w:t>
      </w:r>
    </w:p>
    <w:p w:rsidR="00D635A3" w:rsidRPr="00741DAB" w:rsidRDefault="00D635A3" w:rsidP="00D635A3">
      <w:pPr>
        <w:rPr>
          <w:rFonts w:ascii="Lucida Console" w:hAnsi="Lucida Console"/>
        </w:rPr>
      </w:pPr>
      <w:r w:rsidRPr="00741DAB">
        <w:rPr>
          <w:rFonts w:ascii="Lucida Console" w:hAnsi="Lucida Console"/>
        </w:rPr>
        <w:t>public class MainActivity extends AppCompatActivity {</w:t>
      </w:r>
    </w:p>
    <w:p w:rsidR="00D635A3" w:rsidRPr="00741DAB" w:rsidRDefault="00D635A3" w:rsidP="00D635A3">
      <w:pPr>
        <w:rPr>
          <w:rFonts w:ascii="Lucida Console" w:hAnsi="Lucida Console"/>
        </w:rPr>
      </w:pPr>
      <w:r w:rsidRPr="00741DAB">
        <w:rPr>
          <w:rFonts w:ascii="Lucida Console" w:hAnsi="Lucida Console"/>
        </w:rPr>
        <w:t xml:space="preserve">    CircleImageView profile_image;</w:t>
      </w:r>
    </w:p>
    <w:p w:rsidR="00D635A3" w:rsidRPr="00741DAB" w:rsidRDefault="00D635A3" w:rsidP="00D635A3">
      <w:pPr>
        <w:rPr>
          <w:rFonts w:ascii="Lucida Console" w:hAnsi="Lucida Console"/>
        </w:rPr>
      </w:pPr>
      <w:r w:rsidRPr="00741DAB">
        <w:rPr>
          <w:rFonts w:ascii="Lucida Console" w:hAnsi="Lucida Console"/>
        </w:rPr>
        <w:t xml:space="preserve">    TextView username;</w:t>
      </w:r>
    </w:p>
    <w:p w:rsidR="00D635A3" w:rsidRPr="00741DAB" w:rsidRDefault="00D635A3" w:rsidP="00D635A3">
      <w:pPr>
        <w:rPr>
          <w:rFonts w:ascii="Lucida Console" w:hAnsi="Lucida Console"/>
        </w:rPr>
      </w:pPr>
      <w:r w:rsidRPr="00741DAB">
        <w:rPr>
          <w:rFonts w:ascii="Lucida Console" w:hAnsi="Lucida Console"/>
        </w:rPr>
        <w:t xml:space="preserve">    FirebaseUser firebaseUser;</w:t>
      </w:r>
    </w:p>
    <w:p w:rsidR="00D635A3" w:rsidRPr="00741DAB" w:rsidRDefault="00D635A3" w:rsidP="00D635A3">
      <w:pPr>
        <w:rPr>
          <w:rFonts w:ascii="Lucida Console" w:hAnsi="Lucida Console"/>
        </w:rPr>
      </w:pPr>
      <w:r w:rsidRPr="00741DAB">
        <w:rPr>
          <w:rFonts w:ascii="Lucida Console" w:hAnsi="Lucida Console"/>
        </w:rPr>
        <w:t xml:space="preserve">    DatabaseReference reference;</w:t>
      </w:r>
    </w:p>
    <w:p w:rsidR="00D635A3" w:rsidRPr="00741DAB" w:rsidRDefault="00D635A3" w:rsidP="00D635A3">
      <w:pPr>
        <w:rPr>
          <w:rFonts w:ascii="Lucida Console" w:hAnsi="Lucida Console"/>
        </w:rPr>
      </w:pPr>
      <w:r w:rsidRPr="00741DAB">
        <w:rPr>
          <w:rFonts w:ascii="Lucida Console" w:hAnsi="Lucida Console"/>
        </w:rPr>
        <w:t xml:space="preserve">    protected void onCreate(Bundle savedInstanceState) {</w:t>
      </w:r>
    </w:p>
    <w:p w:rsidR="00D635A3" w:rsidRPr="00741DAB" w:rsidRDefault="00D635A3" w:rsidP="00D635A3">
      <w:pPr>
        <w:rPr>
          <w:rFonts w:ascii="Lucida Console" w:hAnsi="Lucida Console"/>
        </w:rPr>
      </w:pPr>
      <w:r w:rsidRPr="00741DAB">
        <w:rPr>
          <w:rFonts w:ascii="Lucida Console" w:hAnsi="Lucida Console"/>
        </w:rPr>
        <w:t xml:space="preserve">        super.onCreate(savedInstanceState);</w:t>
      </w:r>
    </w:p>
    <w:p w:rsidR="00D635A3" w:rsidRPr="00741DAB" w:rsidRDefault="00D635A3" w:rsidP="00D635A3">
      <w:pPr>
        <w:rPr>
          <w:rFonts w:ascii="Lucida Console" w:hAnsi="Lucida Console"/>
        </w:rPr>
      </w:pPr>
      <w:r w:rsidRPr="00741DAB">
        <w:rPr>
          <w:rFonts w:ascii="Lucida Console" w:hAnsi="Lucida Console"/>
        </w:rPr>
        <w:t xml:space="preserve">        setContentView(R.layout.activity_main);</w:t>
      </w:r>
    </w:p>
    <w:p w:rsidR="00D635A3" w:rsidRPr="00741DAB" w:rsidRDefault="00D635A3" w:rsidP="00D635A3">
      <w:pPr>
        <w:rPr>
          <w:rFonts w:ascii="Lucida Console" w:hAnsi="Lucida Console"/>
        </w:rPr>
      </w:pPr>
      <w:r w:rsidRPr="00741DAB">
        <w:rPr>
          <w:rFonts w:ascii="Lucida Console" w:hAnsi="Lucida Console"/>
        </w:rPr>
        <w:t xml:space="preserve">        Toolbar toolbar = findViewById(R.id.toolbar);</w:t>
      </w:r>
    </w:p>
    <w:p w:rsidR="00D635A3" w:rsidRPr="00741DAB" w:rsidRDefault="00D635A3" w:rsidP="00D635A3">
      <w:pPr>
        <w:rPr>
          <w:rFonts w:ascii="Lucida Console" w:hAnsi="Lucida Console"/>
        </w:rPr>
      </w:pPr>
      <w:r w:rsidRPr="00741DAB">
        <w:rPr>
          <w:rFonts w:ascii="Lucida Console" w:hAnsi="Lucida Console"/>
        </w:rPr>
        <w:t xml:space="preserve">        setSupportActionBar(toolbar);</w:t>
      </w:r>
    </w:p>
    <w:p w:rsidR="00D635A3" w:rsidRPr="00741DAB" w:rsidRDefault="00D635A3" w:rsidP="00D635A3">
      <w:pPr>
        <w:rPr>
          <w:rFonts w:ascii="Lucida Console" w:hAnsi="Lucida Console"/>
        </w:rPr>
      </w:pPr>
      <w:r w:rsidRPr="00741DAB">
        <w:rPr>
          <w:rFonts w:ascii="Lucida Console" w:hAnsi="Lucida Console"/>
        </w:rPr>
        <w:t xml:space="preserve">        getSupportActionBar().setTitle("");</w:t>
      </w:r>
    </w:p>
    <w:p w:rsidR="00D635A3" w:rsidRPr="00741DAB" w:rsidRDefault="00D635A3" w:rsidP="00D635A3">
      <w:pPr>
        <w:rPr>
          <w:rFonts w:ascii="Lucida Console" w:hAnsi="Lucida Console"/>
        </w:rPr>
      </w:pPr>
      <w:r w:rsidRPr="00741DAB">
        <w:rPr>
          <w:rFonts w:ascii="Lucida Console" w:hAnsi="Lucida Console"/>
        </w:rPr>
        <w:t xml:space="preserve">        profile_image = findViewById(R.id.profile_image);</w:t>
      </w:r>
    </w:p>
    <w:p w:rsidR="00D635A3" w:rsidRPr="00741DAB" w:rsidRDefault="00D635A3" w:rsidP="00D635A3">
      <w:pPr>
        <w:rPr>
          <w:rFonts w:ascii="Lucida Console" w:hAnsi="Lucida Console"/>
        </w:rPr>
      </w:pPr>
      <w:r w:rsidRPr="00741DAB">
        <w:rPr>
          <w:rFonts w:ascii="Lucida Console" w:hAnsi="Lucida Console"/>
        </w:rPr>
        <w:t xml:space="preserve">        username = findViewById(R.id.username);</w:t>
      </w:r>
    </w:p>
    <w:p w:rsidR="00D635A3" w:rsidRPr="00741DAB" w:rsidRDefault="00D635A3" w:rsidP="00D635A3">
      <w:pPr>
        <w:rPr>
          <w:rFonts w:ascii="Lucida Console" w:hAnsi="Lucida Console"/>
        </w:rPr>
      </w:pPr>
      <w:r w:rsidRPr="00741DAB">
        <w:rPr>
          <w:rFonts w:ascii="Lucida Console" w:hAnsi="Lucida Console"/>
        </w:rPr>
        <w:t xml:space="preserve">        firebaseUser = FirebaseAuth.getInstance().getCurrentUser();</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FirebaseDatabase.getInstance().getReference("Users").child(firebaseUser.getUid());</w:t>
      </w:r>
    </w:p>
    <w:p w:rsidR="00D635A3" w:rsidRPr="00741DAB" w:rsidRDefault="00D635A3" w:rsidP="00D635A3">
      <w:pPr>
        <w:rPr>
          <w:rFonts w:ascii="Lucida Console" w:hAnsi="Lucida Console"/>
        </w:rPr>
      </w:pPr>
      <w:r w:rsidRPr="00741DAB">
        <w:rPr>
          <w:rFonts w:ascii="Lucida Console" w:hAnsi="Lucida Console"/>
        </w:rPr>
        <w:t xml:space="preserve">        reference.addValueEventListener(new ValueEventListener() {</w:t>
      </w:r>
    </w:p>
    <w:p w:rsidR="00D635A3" w:rsidRPr="00741DAB" w:rsidRDefault="00D635A3" w:rsidP="00D635A3">
      <w:pPr>
        <w:rPr>
          <w:rFonts w:ascii="Lucida Console" w:hAnsi="Lucida Console"/>
        </w:rPr>
      </w:pPr>
      <w:r w:rsidRPr="00741DAB">
        <w:rPr>
          <w:rFonts w:ascii="Lucida Console" w:hAnsi="Lucida Console"/>
        </w:rPr>
        <w:t xml:space="preserve">            public void onDataChange(@NonNull DataSnapshot dataSnapshot) {</w:t>
      </w:r>
    </w:p>
    <w:p w:rsidR="00D635A3" w:rsidRPr="00741DAB" w:rsidRDefault="00D635A3" w:rsidP="00D635A3">
      <w:pPr>
        <w:rPr>
          <w:rFonts w:ascii="Lucida Console" w:hAnsi="Lucida Console"/>
        </w:rPr>
      </w:pPr>
      <w:r w:rsidRPr="00741DAB">
        <w:rPr>
          <w:rFonts w:ascii="Lucida Console" w:hAnsi="Lucida Console"/>
        </w:rPr>
        <w:t xml:space="preserve">                User user = dataSnapshot.getValue(User.class);</w:t>
      </w:r>
    </w:p>
    <w:p w:rsidR="00D635A3" w:rsidRPr="00741DAB" w:rsidRDefault="00D635A3" w:rsidP="00D635A3">
      <w:pPr>
        <w:rPr>
          <w:rFonts w:ascii="Lucida Console" w:hAnsi="Lucida Console"/>
        </w:rPr>
      </w:pPr>
      <w:r w:rsidRPr="00741DAB">
        <w:rPr>
          <w:rFonts w:ascii="Lucida Console" w:hAnsi="Lucida Console"/>
        </w:rPr>
        <w:t xml:space="preserve">                username.setText(user.getUsername());</w:t>
      </w:r>
    </w:p>
    <w:p w:rsidR="00D635A3" w:rsidRPr="00741DAB" w:rsidRDefault="00D635A3" w:rsidP="00D635A3">
      <w:pPr>
        <w:rPr>
          <w:rFonts w:ascii="Lucida Console" w:hAnsi="Lucida Console"/>
        </w:rPr>
      </w:pPr>
      <w:r w:rsidRPr="00741DAB">
        <w:rPr>
          <w:rFonts w:ascii="Lucida Console" w:hAnsi="Lucida Console"/>
        </w:rPr>
        <w:t xml:space="preserve">                if (user.getImageURL().equals("default")){</w:t>
      </w:r>
    </w:p>
    <w:p w:rsidR="00D635A3" w:rsidRPr="00741DAB" w:rsidRDefault="00D635A3" w:rsidP="00D635A3">
      <w:pPr>
        <w:rPr>
          <w:rFonts w:ascii="Lucida Console" w:hAnsi="Lucida Console"/>
        </w:rPr>
      </w:pPr>
      <w:r w:rsidRPr="00741DAB">
        <w:rPr>
          <w:rFonts w:ascii="Lucida Console" w:hAnsi="Lucida Console"/>
        </w:rPr>
        <w:t xml:space="preserve">                    profile_image.setImageResource(R.mipmap.ic_launcher);</w:t>
      </w:r>
    </w:p>
    <w:p w:rsidR="00D635A3" w:rsidRPr="00741DAB" w:rsidRDefault="00D635A3" w:rsidP="00D635A3">
      <w:pPr>
        <w:rPr>
          <w:rFonts w:ascii="Lucida Console" w:hAnsi="Lucida Console"/>
        </w:rPr>
      </w:pPr>
      <w:r w:rsidRPr="00741DAB">
        <w:rPr>
          <w:rFonts w:ascii="Lucida Console" w:hAnsi="Lucida Console"/>
        </w:rPr>
        <w:t xml:space="preserve">                } else {                    Glide.with(getApplicationContext()).load(user.getImageURL()).into(profile_image);</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final TabLayout tabLayout = findViewById(R.id.tab_layout);</w:t>
      </w:r>
    </w:p>
    <w:p w:rsidR="00D635A3" w:rsidRPr="00741DAB" w:rsidRDefault="00D635A3" w:rsidP="00D635A3">
      <w:pPr>
        <w:rPr>
          <w:rFonts w:ascii="Lucida Console" w:hAnsi="Lucida Console"/>
        </w:rPr>
      </w:pPr>
      <w:r w:rsidRPr="00741DAB">
        <w:rPr>
          <w:rFonts w:ascii="Lucida Console" w:hAnsi="Lucida Console"/>
        </w:rPr>
        <w:t xml:space="preserve">        final ViewPager viewPager = findViewById(R.id.view_pager);</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FirebaseDatabase.getInstance().getReference("Chats");</w:t>
      </w:r>
    </w:p>
    <w:p w:rsidR="00D635A3" w:rsidRPr="00741DAB" w:rsidRDefault="00D635A3" w:rsidP="00D635A3">
      <w:pPr>
        <w:rPr>
          <w:rFonts w:ascii="Lucida Console" w:hAnsi="Lucida Console"/>
        </w:rPr>
      </w:pPr>
      <w:r w:rsidRPr="00741DAB">
        <w:rPr>
          <w:rFonts w:ascii="Lucida Console" w:hAnsi="Lucida Console"/>
        </w:rPr>
        <w:t xml:space="preserve">        reference.addValueEventListener(new ValueEventListener() {</w:t>
      </w:r>
    </w:p>
    <w:p w:rsidR="00D635A3" w:rsidRPr="00741DAB" w:rsidRDefault="00D635A3" w:rsidP="00D635A3">
      <w:pPr>
        <w:rPr>
          <w:rFonts w:ascii="Lucida Console" w:hAnsi="Lucida Console"/>
        </w:rPr>
      </w:pPr>
      <w:r w:rsidRPr="00741DAB">
        <w:rPr>
          <w:rFonts w:ascii="Lucida Console" w:hAnsi="Lucida Console"/>
        </w:rPr>
        <w:t xml:space="preserve">            public void onDataChange(@NonNull DataSnapshot dataSnapshot) {</w:t>
      </w:r>
    </w:p>
    <w:p w:rsidR="00D635A3" w:rsidRPr="00741DAB" w:rsidRDefault="00D635A3" w:rsidP="00D635A3">
      <w:pPr>
        <w:rPr>
          <w:rFonts w:ascii="Lucida Console" w:hAnsi="Lucida Console"/>
        </w:rPr>
      </w:pPr>
      <w:r w:rsidRPr="00741DAB">
        <w:rPr>
          <w:rFonts w:ascii="Lucida Console" w:hAnsi="Lucida Console"/>
        </w:rPr>
        <w:t xml:space="preserve">                ViewPagerAdapter viewPagerAdapter = new ViewPagerAdapter(getSupportFragmentManager());</w:t>
      </w:r>
    </w:p>
    <w:p w:rsidR="00D635A3" w:rsidRPr="00741DAB" w:rsidRDefault="00D635A3" w:rsidP="00D635A3">
      <w:pPr>
        <w:rPr>
          <w:rFonts w:ascii="Lucida Console" w:hAnsi="Lucida Console"/>
        </w:rPr>
      </w:pPr>
      <w:r w:rsidRPr="00741DAB">
        <w:rPr>
          <w:rFonts w:ascii="Lucida Console" w:hAnsi="Lucida Console"/>
        </w:rPr>
        <w:t xml:space="preserve">                int unread = 0;</w:t>
      </w:r>
    </w:p>
    <w:p w:rsidR="00D635A3" w:rsidRPr="00741DAB" w:rsidRDefault="00D635A3" w:rsidP="00D635A3">
      <w:pPr>
        <w:rPr>
          <w:rFonts w:ascii="Lucida Console" w:hAnsi="Lucida Console"/>
        </w:rPr>
      </w:pPr>
      <w:r w:rsidRPr="00741DAB">
        <w:rPr>
          <w:rFonts w:ascii="Lucida Console" w:hAnsi="Lucida Console"/>
        </w:rPr>
        <w:t xml:space="preserve">                for (DataSnapshot snapshot : dataSnapshot.getChildren()){</w:t>
      </w:r>
    </w:p>
    <w:p w:rsidR="00D635A3" w:rsidRPr="00741DAB" w:rsidRDefault="00D635A3" w:rsidP="00D635A3">
      <w:pPr>
        <w:rPr>
          <w:rFonts w:ascii="Lucida Console" w:hAnsi="Lucida Console"/>
        </w:rPr>
      </w:pPr>
      <w:r w:rsidRPr="00741DAB">
        <w:rPr>
          <w:rFonts w:ascii="Lucida Console" w:hAnsi="Lucida Console"/>
        </w:rPr>
        <w:t xml:space="preserve">                    Chat chat = snapshot.getValue(Chat.class);</w:t>
      </w:r>
    </w:p>
    <w:p w:rsidR="00D635A3" w:rsidRPr="00741DAB" w:rsidRDefault="00D635A3" w:rsidP="00D635A3">
      <w:pPr>
        <w:rPr>
          <w:rFonts w:ascii="Lucida Console" w:hAnsi="Lucida Console"/>
        </w:rPr>
      </w:pPr>
      <w:r w:rsidRPr="00741DAB">
        <w:rPr>
          <w:rFonts w:ascii="Lucida Console" w:hAnsi="Lucida Console"/>
        </w:rPr>
        <w:t xml:space="preserve">                    if (chat.getReceiver().equals(firebaseUser.getUid()) &amp;&amp; !chat.isIsseen()){</w:t>
      </w:r>
    </w:p>
    <w:p w:rsidR="00D635A3" w:rsidRPr="00741DAB" w:rsidRDefault="00D635A3" w:rsidP="00D635A3">
      <w:pPr>
        <w:rPr>
          <w:rFonts w:ascii="Lucida Console" w:hAnsi="Lucida Console"/>
        </w:rPr>
      </w:pPr>
      <w:r w:rsidRPr="00741DAB">
        <w:rPr>
          <w:rFonts w:ascii="Lucida Console" w:hAnsi="Lucida Console"/>
        </w:rPr>
        <w:t xml:space="preserve">                        unread++;</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if (unread == 0){</w:t>
      </w:r>
    </w:p>
    <w:p w:rsidR="00D635A3" w:rsidRPr="00741DAB" w:rsidRDefault="00D635A3" w:rsidP="00D635A3">
      <w:pPr>
        <w:rPr>
          <w:rFonts w:ascii="Lucida Console" w:hAnsi="Lucida Console"/>
        </w:rPr>
      </w:pPr>
      <w:r w:rsidRPr="00741DAB">
        <w:rPr>
          <w:rFonts w:ascii="Lucida Console" w:hAnsi="Lucida Console"/>
        </w:rPr>
        <w:t xml:space="preserve">                    viewPagerAdapter.addFragment(new ChatsFragment(), "Chats");</w:t>
      </w:r>
    </w:p>
    <w:p w:rsidR="00D635A3" w:rsidRPr="00741DAB" w:rsidRDefault="00D635A3" w:rsidP="00D635A3">
      <w:pPr>
        <w:rPr>
          <w:rFonts w:ascii="Lucida Console" w:hAnsi="Lucida Console"/>
        </w:rPr>
      </w:pPr>
      <w:r w:rsidRPr="00741DAB">
        <w:rPr>
          <w:rFonts w:ascii="Lucida Console" w:hAnsi="Lucida Console"/>
        </w:rPr>
        <w:t xml:space="preserve">                } else {</w:t>
      </w:r>
    </w:p>
    <w:p w:rsidR="00D635A3" w:rsidRPr="00741DAB" w:rsidRDefault="00D635A3" w:rsidP="00D635A3">
      <w:pPr>
        <w:rPr>
          <w:rFonts w:ascii="Lucida Console" w:hAnsi="Lucida Console"/>
        </w:rPr>
      </w:pPr>
      <w:r w:rsidRPr="00741DAB">
        <w:rPr>
          <w:rFonts w:ascii="Lucida Console" w:hAnsi="Lucida Console"/>
        </w:rPr>
        <w:t xml:space="preserve">                    viewPagerAdapter.addFragment(new ChatsFragment(), "("+unread+") Chats");</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viewPagerAdapter.addFragment(new UsersFragment(), "Users");</w:t>
      </w:r>
    </w:p>
    <w:p w:rsidR="00D635A3" w:rsidRPr="00741DAB" w:rsidRDefault="00D635A3" w:rsidP="00D635A3">
      <w:pPr>
        <w:rPr>
          <w:rFonts w:ascii="Lucida Console" w:hAnsi="Lucida Console"/>
        </w:rPr>
      </w:pPr>
      <w:r w:rsidRPr="00741DAB">
        <w:rPr>
          <w:rFonts w:ascii="Lucida Console" w:hAnsi="Lucida Console"/>
        </w:rPr>
        <w:t xml:space="preserve">                viewPagerAdapter.addFragment(new ProfileFragment(), "Profile");</w:t>
      </w:r>
    </w:p>
    <w:p w:rsidR="00D635A3" w:rsidRPr="00741DAB" w:rsidRDefault="00D635A3" w:rsidP="00D635A3">
      <w:pPr>
        <w:rPr>
          <w:rFonts w:ascii="Lucida Console" w:hAnsi="Lucida Console"/>
        </w:rPr>
      </w:pPr>
      <w:r w:rsidRPr="00741DAB">
        <w:rPr>
          <w:rFonts w:ascii="Lucida Console" w:hAnsi="Lucida Console"/>
        </w:rPr>
        <w:t xml:space="preserve">                viewPager.setAdapter(viewPagerAdapter);</w:t>
      </w:r>
    </w:p>
    <w:p w:rsidR="00D635A3" w:rsidRPr="00741DAB" w:rsidRDefault="00D635A3" w:rsidP="00D635A3">
      <w:pPr>
        <w:rPr>
          <w:rFonts w:ascii="Lucida Console" w:hAnsi="Lucida Console"/>
        </w:rPr>
      </w:pPr>
      <w:r w:rsidRPr="00741DAB">
        <w:rPr>
          <w:rFonts w:ascii="Lucida Console" w:hAnsi="Lucida Console"/>
        </w:rPr>
        <w:t xml:space="preserve">                tabLayout.setupWithViewPager(viewPager);</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public boolean onCreateOptionsMenu(Menu menu) {</w:t>
      </w:r>
    </w:p>
    <w:p w:rsidR="00D635A3" w:rsidRPr="00741DAB" w:rsidRDefault="00D635A3" w:rsidP="00D635A3">
      <w:pPr>
        <w:rPr>
          <w:rFonts w:ascii="Lucida Console" w:hAnsi="Lucida Console"/>
        </w:rPr>
      </w:pPr>
      <w:r w:rsidRPr="00741DAB">
        <w:rPr>
          <w:rFonts w:ascii="Lucida Console" w:hAnsi="Lucida Console"/>
        </w:rPr>
        <w:t xml:space="preserve">        getMenuInflater().inflate(R.menu.menu, menu);</w:t>
      </w:r>
    </w:p>
    <w:p w:rsidR="00D635A3" w:rsidRPr="00741DAB" w:rsidRDefault="00D635A3" w:rsidP="00D635A3">
      <w:pPr>
        <w:rPr>
          <w:rFonts w:ascii="Lucida Console" w:hAnsi="Lucida Console"/>
        </w:rPr>
      </w:pPr>
      <w:r w:rsidRPr="00741DAB">
        <w:rPr>
          <w:rFonts w:ascii="Lucida Console" w:hAnsi="Lucida Console"/>
        </w:rPr>
        <w:t xml:space="preserve">        return true;</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boolean onOptionsItemSelected(MenuItem item) {</w:t>
      </w:r>
    </w:p>
    <w:p w:rsidR="00D635A3" w:rsidRPr="00741DAB" w:rsidRDefault="00D635A3" w:rsidP="00D635A3">
      <w:pPr>
        <w:rPr>
          <w:rFonts w:ascii="Lucida Console" w:hAnsi="Lucida Console"/>
        </w:rPr>
      </w:pPr>
      <w:r w:rsidRPr="00741DAB">
        <w:rPr>
          <w:rFonts w:ascii="Lucida Console" w:hAnsi="Lucida Console"/>
        </w:rPr>
        <w:t xml:space="preserve">        switch (item.getItemId()){</w:t>
      </w:r>
    </w:p>
    <w:p w:rsidR="00D635A3" w:rsidRPr="00741DAB" w:rsidRDefault="00D635A3" w:rsidP="00D635A3">
      <w:pPr>
        <w:rPr>
          <w:rFonts w:ascii="Lucida Console" w:hAnsi="Lucida Console"/>
        </w:rPr>
      </w:pPr>
      <w:r w:rsidRPr="00741DAB">
        <w:rPr>
          <w:rFonts w:ascii="Lucida Console" w:hAnsi="Lucida Console"/>
        </w:rPr>
        <w:t xml:space="preserve">            case  R.id.logout:</w:t>
      </w:r>
    </w:p>
    <w:p w:rsidR="00D635A3" w:rsidRPr="00741DAB" w:rsidRDefault="00D635A3" w:rsidP="00D635A3">
      <w:pPr>
        <w:rPr>
          <w:rFonts w:ascii="Lucida Console" w:hAnsi="Lucida Console"/>
        </w:rPr>
      </w:pPr>
      <w:r w:rsidRPr="00741DAB">
        <w:rPr>
          <w:rFonts w:ascii="Lucida Console" w:hAnsi="Lucida Console"/>
        </w:rPr>
        <w:t xml:space="preserve">                FirebaseAuth.getInstance().signOut();</w:t>
      </w:r>
    </w:p>
    <w:p w:rsidR="00D635A3" w:rsidRPr="00741DAB" w:rsidRDefault="00D635A3" w:rsidP="00D635A3">
      <w:pPr>
        <w:rPr>
          <w:rFonts w:ascii="Lucida Console" w:hAnsi="Lucida Console"/>
        </w:rPr>
      </w:pPr>
      <w:r w:rsidRPr="00741DAB">
        <w:rPr>
          <w:rFonts w:ascii="Lucida Console" w:hAnsi="Lucida Console"/>
        </w:rPr>
        <w:t xml:space="preserve">                startActivity(new Intent(MainActivity.this, StartActivity.class).setFlags(Intent.FLAG_ACTIVITY_CLEAR_TOP));</w:t>
      </w:r>
    </w:p>
    <w:p w:rsidR="00D635A3" w:rsidRPr="00741DAB" w:rsidRDefault="00D635A3" w:rsidP="00D635A3">
      <w:pPr>
        <w:rPr>
          <w:rFonts w:ascii="Lucida Console" w:hAnsi="Lucida Console"/>
        </w:rPr>
      </w:pPr>
      <w:r w:rsidRPr="00741DAB">
        <w:rPr>
          <w:rFonts w:ascii="Lucida Console" w:hAnsi="Lucida Console"/>
        </w:rPr>
        <w:t xml:space="preserve">                return true;</w:t>
      </w:r>
    </w:p>
    <w:p w:rsidR="00D635A3" w:rsidRPr="00741DAB" w:rsidRDefault="00D635A3" w:rsidP="00D635A3">
      <w:pPr>
        <w:rPr>
          <w:rFonts w:ascii="Lucida Console" w:hAnsi="Lucida Console"/>
        </w:rPr>
      </w:pPr>
      <w:r w:rsidRPr="00741DAB">
        <w:rPr>
          <w:rFonts w:ascii="Lucida Console" w:hAnsi="Lucida Console"/>
        </w:rPr>
        <w:lastRenderedPageBreak/>
        <w:t xml:space="preserve">        }</w:t>
      </w:r>
    </w:p>
    <w:p w:rsidR="00D635A3" w:rsidRPr="00741DAB" w:rsidRDefault="00D635A3" w:rsidP="00D635A3">
      <w:pPr>
        <w:rPr>
          <w:rFonts w:ascii="Lucida Console" w:hAnsi="Lucida Console"/>
        </w:rPr>
      </w:pPr>
      <w:r w:rsidRPr="00741DAB">
        <w:rPr>
          <w:rFonts w:ascii="Lucida Console" w:hAnsi="Lucida Console"/>
        </w:rPr>
        <w:t xml:space="preserve">        return false;</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class ViewPagerAdapter extends FragmentPagerAdapter {</w:t>
      </w:r>
    </w:p>
    <w:p w:rsidR="00D635A3" w:rsidRPr="00741DAB" w:rsidRDefault="00D635A3" w:rsidP="00D635A3">
      <w:pPr>
        <w:rPr>
          <w:rFonts w:ascii="Lucida Console" w:hAnsi="Lucida Console"/>
        </w:rPr>
      </w:pPr>
      <w:r w:rsidRPr="00741DAB">
        <w:rPr>
          <w:rFonts w:ascii="Lucida Console" w:hAnsi="Lucida Console"/>
        </w:rPr>
        <w:t xml:space="preserve">        private ArrayList&lt;Fragment&gt; fragments;</w:t>
      </w:r>
    </w:p>
    <w:p w:rsidR="00D635A3" w:rsidRPr="00741DAB" w:rsidRDefault="00D635A3" w:rsidP="00D635A3">
      <w:pPr>
        <w:rPr>
          <w:rFonts w:ascii="Lucida Console" w:hAnsi="Lucida Console"/>
        </w:rPr>
      </w:pPr>
      <w:r w:rsidRPr="00741DAB">
        <w:rPr>
          <w:rFonts w:ascii="Lucida Console" w:hAnsi="Lucida Console"/>
        </w:rPr>
        <w:t xml:space="preserve">        private ArrayList&lt;String&gt; titles;</w:t>
      </w:r>
    </w:p>
    <w:p w:rsidR="00D635A3" w:rsidRPr="00741DAB" w:rsidRDefault="00D635A3" w:rsidP="00D635A3">
      <w:pPr>
        <w:rPr>
          <w:rFonts w:ascii="Lucida Console" w:hAnsi="Lucida Console"/>
        </w:rPr>
      </w:pPr>
      <w:r w:rsidRPr="00741DAB">
        <w:rPr>
          <w:rFonts w:ascii="Lucida Console" w:hAnsi="Lucida Console"/>
        </w:rPr>
        <w:t xml:space="preserve">        ViewPagerAdapter(FragmentManager fm){</w:t>
      </w:r>
    </w:p>
    <w:p w:rsidR="00D635A3" w:rsidRPr="00741DAB" w:rsidRDefault="00D635A3" w:rsidP="00D635A3">
      <w:pPr>
        <w:rPr>
          <w:rFonts w:ascii="Lucida Console" w:hAnsi="Lucida Console"/>
        </w:rPr>
      </w:pPr>
      <w:r w:rsidRPr="00741DAB">
        <w:rPr>
          <w:rFonts w:ascii="Lucida Console" w:hAnsi="Lucida Console"/>
        </w:rPr>
        <w:t xml:space="preserve">            super(fm);</w:t>
      </w:r>
    </w:p>
    <w:p w:rsidR="00D635A3" w:rsidRPr="00741DAB" w:rsidRDefault="00D635A3" w:rsidP="00D635A3">
      <w:pPr>
        <w:rPr>
          <w:rFonts w:ascii="Lucida Console" w:hAnsi="Lucida Console"/>
        </w:rPr>
      </w:pPr>
      <w:r w:rsidRPr="00741DAB">
        <w:rPr>
          <w:rFonts w:ascii="Lucida Console" w:hAnsi="Lucida Console"/>
        </w:rPr>
        <w:t xml:space="preserve">            this.fragments = new ArrayList&lt;&gt;();</w:t>
      </w:r>
    </w:p>
    <w:p w:rsidR="00D635A3" w:rsidRPr="00741DAB" w:rsidRDefault="00D635A3" w:rsidP="00D635A3">
      <w:pPr>
        <w:rPr>
          <w:rFonts w:ascii="Lucida Console" w:hAnsi="Lucida Console"/>
        </w:rPr>
      </w:pPr>
      <w:r w:rsidRPr="00741DAB">
        <w:rPr>
          <w:rFonts w:ascii="Lucida Console" w:hAnsi="Lucida Console"/>
        </w:rPr>
        <w:t xml:space="preserve">            this.titles = new ArrayList&lt;&gt;();</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private void status(String status){</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FirebaseDatabase.getInstance().getReference("Users").child(firebaseUser.getUid());</w:t>
      </w:r>
    </w:p>
    <w:p w:rsidR="00D635A3" w:rsidRPr="00741DAB" w:rsidRDefault="00D635A3" w:rsidP="00D635A3">
      <w:pPr>
        <w:rPr>
          <w:rFonts w:ascii="Lucida Console" w:hAnsi="Lucida Console"/>
        </w:rPr>
      </w:pPr>
      <w:r w:rsidRPr="00741DAB">
        <w:rPr>
          <w:rFonts w:ascii="Lucida Console" w:hAnsi="Lucida Console"/>
        </w:rPr>
        <w:t xml:space="preserve">        HashMap&lt;String, Object&gt; hashMap = new HashMap&lt;&gt;();</w:t>
      </w:r>
    </w:p>
    <w:p w:rsidR="00D635A3" w:rsidRPr="00741DAB" w:rsidRDefault="00D635A3" w:rsidP="00D635A3">
      <w:pPr>
        <w:rPr>
          <w:rFonts w:ascii="Lucida Console" w:hAnsi="Lucida Console"/>
        </w:rPr>
      </w:pPr>
      <w:r w:rsidRPr="00741DAB">
        <w:rPr>
          <w:rFonts w:ascii="Lucida Console" w:hAnsi="Lucida Console"/>
        </w:rPr>
        <w:t xml:space="preserve">        hashMap.put("status", status);</w:t>
      </w:r>
    </w:p>
    <w:p w:rsidR="00D635A3" w:rsidRPr="00741DAB" w:rsidRDefault="00D635A3" w:rsidP="00D635A3">
      <w:pPr>
        <w:rPr>
          <w:rFonts w:ascii="Lucida Console" w:hAnsi="Lucida Console"/>
        </w:rPr>
      </w:pPr>
      <w:r w:rsidRPr="00741DAB">
        <w:rPr>
          <w:rFonts w:ascii="Lucida Console" w:hAnsi="Lucida Console"/>
        </w:rPr>
        <w:t xml:space="preserve">        reference.updateChildren(hashMap);</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w:t>
      </w:r>
    </w:p>
    <w:p w:rsidR="00D635A3" w:rsidRPr="00741DAB" w:rsidRDefault="00D635A3" w:rsidP="00D635A3">
      <w:pPr>
        <w:rPr>
          <w:rFonts w:ascii="Lucida Console" w:hAnsi="Lucida Console"/>
        </w:rPr>
      </w:pPr>
      <w:r>
        <w:rPr>
          <w:rFonts w:ascii="Lucida Console" w:hAnsi="Lucida Console"/>
        </w:rPr>
        <w:t>//LoginActivity.java</w:t>
      </w:r>
    </w:p>
    <w:p w:rsidR="00D635A3" w:rsidRPr="00741DAB" w:rsidRDefault="00D635A3" w:rsidP="00D635A3">
      <w:pPr>
        <w:rPr>
          <w:rFonts w:ascii="Lucida Console" w:hAnsi="Lucida Console"/>
        </w:rPr>
      </w:pPr>
      <w:r w:rsidRPr="00741DAB">
        <w:rPr>
          <w:rFonts w:ascii="Lucida Console" w:hAnsi="Lucida Console"/>
        </w:rPr>
        <w:t>public class LoginActivity extends AppCompatActivity {</w:t>
      </w:r>
    </w:p>
    <w:p w:rsidR="00D635A3" w:rsidRPr="00741DAB" w:rsidRDefault="00D635A3" w:rsidP="00D635A3">
      <w:pPr>
        <w:rPr>
          <w:rFonts w:ascii="Lucida Console" w:hAnsi="Lucida Console"/>
        </w:rPr>
      </w:pPr>
      <w:r w:rsidRPr="00741DAB">
        <w:rPr>
          <w:rFonts w:ascii="Lucida Console" w:hAnsi="Lucida Console"/>
        </w:rPr>
        <w:t xml:space="preserve">    MaterialEditText email, password;</w:t>
      </w:r>
    </w:p>
    <w:p w:rsidR="00D635A3" w:rsidRPr="00741DAB" w:rsidRDefault="00D635A3" w:rsidP="00D635A3">
      <w:pPr>
        <w:rPr>
          <w:rFonts w:ascii="Lucida Console" w:hAnsi="Lucida Console"/>
        </w:rPr>
      </w:pPr>
      <w:r w:rsidRPr="00741DAB">
        <w:rPr>
          <w:rFonts w:ascii="Lucida Console" w:hAnsi="Lucida Console"/>
        </w:rPr>
        <w:t xml:space="preserve">    Button btn_login;</w:t>
      </w:r>
    </w:p>
    <w:p w:rsidR="00D635A3" w:rsidRPr="00741DAB" w:rsidRDefault="00D635A3" w:rsidP="00D635A3">
      <w:pPr>
        <w:rPr>
          <w:rFonts w:ascii="Lucida Console" w:hAnsi="Lucida Console"/>
        </w:rPr>
      </w:pPr>
      <w:r w:rsidRPr="00741DAB">
        <w:rPr>
          <w:rFonts w:ascii="Lucida Console" w:hAnsi="Lucida Console"/>
        </w:rPr>
        <w:t xml:space="preserve">    FirebaseAuth auth;</w:t>
      </w:r>
    </w:p>
    <w:p w:rsidR="00D635A3" w:rsidRPr="00741DAB" w:rsidRDefault="00D635A3" w:rsidP="00D635A3">
      <w:pPr>
        <w:rPr>
          <w:rFonts w:ascii="Lucida Console" w:hAnsi="Lucida Console"/>
        </w:rPr>
      </w:pPr>
      <w:r w:rsidRPr="00741DAB">
        <w:rPr>
          <w:rFonts w:ascii="Lucida Console" w:hAnsi="Lucida Console"/>
        </w:rPr>
        <w:t xml:space="preserve">    TextView forgot_password;</w:t>
      </w:r>
    </w:p>
    <w:p w:rsidR="00D635A3" w:rsidRPr="00741DAB" w:rsidRDefault="00D635A3" w:rsidP="00D635A3">
      <w:pPr>
        <w:rPr>
          <w:rFonts w:ascii="Lucida Console" w:hAnsi="Lucida Console"/>
        </w:rPr>
      </w:pPr>
      <w:r w:rsidRPr="00741DAB">
        <w:rPr>
          <w:rFonts w:ascii="Lucida Console" w:hAnsi="Lucida Console"/>
        </w:rPr>
        <w:t xml:space="preserve">    protected void onCreate(Bundle savedInstanceState) {</w:t>
      </w:r>
    </w:p>
    <w:p w:rsidR="00D635A3" w:rsidRPr="00741DAB" w:rsidRDefault="00D635A3" w:rsidP="00D635A3">
      <w:pPr>
        <w:rPr>
          <w:rFonts w:ascii="Lucida Console" w:hAnsi="Lucida Console"/>
        </w:rPr>
      </w:pPr>
      <w:r w:rsidRPr="00741DAB">
        <w:rPr>
          <w:rFonts w:ascii="Lucida Console" w:hAnsi="Lucida Console"/>
        </w:rPr>
        <w:t xml:space="preserve">        super.onCreate(savedInstanceState);</w:t>
      </w:r>
    </w:p>
    <w:p w:rsidR="00D635A3" w:rsidRPr="00741DAB" w:rsidRDefault="00D635A3" w:rsidP="00D635A3">
      <w:pPr>
        <w:rPr>
          <w:rFonts w:ascii="Lucida Console" w:hAnsi="Lucida Console"/>
        </w:rPr>
      </w:pPr>
      <w:r w:rsidRPr="00741DAB">
        <w:rPr>
          <w:rFonts w:ascii="Lucida Console" w:hAnsi="Lucida Console"/>
        </w:rPr>
        <w:t xml:space="preserve">        setContentView(R.layout.activity_login);</w:t>
      </w:r>
    </w:p>
    <w:p w:rsidR="00D635A3" w:rsidRPr="00741DAB" w:rsidRDefault="00D635A3" w:rsidP="00D635A3">
      <w:pPr>
        <w:rPr>
          <w:rFonts w:ascii="Lucida Console" w:hAnsi="Lucida Console"/>
        </w:rPr>
      </w:pPr>
      <w:r w:rsidRPr="00741DAB">
        <w:rPr>
          <w:rFonts w:ascii="Lucida Console" w:hAnsi="Lucida Console"/>
        </w:rPr>
        <w:t xml:space="preserve">        Toolbar toolbar = findViewById(R.id.toolbar);</w:t>
      </w:r>
    </w:p>
    <w:p w:rsidR="00D635A3" w:rsidRPr="00741DAB" w:rsidRDefault="00D635A3" w:rsidP="00D635A3">
      <w:pPr>
        <w:rPr>
          <w:rFonts w:ascii="Lucida Console" w:hAnsi="Lucida Console"/>
        </w:rPr>
      </w:pPr>
      <w:r w:rsidRPr="00741DAB">
        <w:rPr>
          <w:rFonts w:ascii="Lucida Console" w:hAnsi="Lucida Console"/>
        </w:rPr>
        <w:t xml:space="preserve">        setSupportActionBar(toolbar);</w:t>
      </w:r>
    </w:p>
    <w:p w:rsidR="00D635A3" w:rsidRPr="00741DAB" w:rsidRDefault="00D635A3" w:rsidP="00D635A3">
      <w:pPr>
        <w:rPr>
          <w:rFonts w:ascii="Lucida Console" w:hAnsi="Lucida Console"/>
        </w:rPr>
      </w:pPr>
      <w:r w:rsidRPr="00741DAB">
        <w:rPr>
          <w:rFonts w:ascii="Lucida Console" w:hAnsi="Lucida Console"/>
        </w:rPr>
        <w:t xml:space="preserve">        getSupportActionBar().setTitle("Login");</w:t>
      </w:r>
    </w:p>
    <w:p w:rsidR="00D635A3" w:rsidRPr="00741DAB" w:rsidRDefault="00D635A3" w:rsidP="00D635A3">
      <w:pPr>
        <w:rPr>
          <w:rFonts w:ascii="Lucida Console" w:hAnsi="Lucida Console"/>
        </w:rPr>
      </w:pPr>
      <w:r w:rsidRPr="00741DAB">
        <w:rPr>
          <w:rFonts w:ascii="Lucida Console" w:hAnsi="Lucida Console"/>
        </w:rPr>
        <w:t xml:space="preserve">        getSupportActionBar().setDisplayHomeAsUpEnabled(true);</w:t>
      </w:r>
    </w:p>
    <w:p w:rsidR="00D635A3" w:rsidRPr="00741DAB" w:rsidRDefault="00D635A3" w:rsidP="00D635A3">
      <w:pPr>
        <w:rPr>
          <w:rFonts w:ascii="Lucida Console" w:hAnsi="Lucida Console"/>
        </w:rPr>
      </w:pPr>
      <w:r w:rsidRPr="00741DAB">
        <w:rPr>
          <w:rFonts w:ascii="Lucida Console" w:hAnsi="Lucida Console"/>
        </w:rPr>
        <w:t xml:space="preserve">        auth = FirebaseAuth.getInstance();</w:t>
      </w:r>
    </w:p>
    <w:p w:rsidR="00D635A3" w:rsidRPr="00741DAB" w:rsidRDefault="00D635A3" w:rsidP="00D635A3">
      <w:pPr>
        <w:rPr>
          <w:rFonts w:ascii="Lucida Console" w:hAnsi="Lucida Console"/>
        </w:rPr>
      </w:pPr>
      <w:r w:rsidRPr="00741DAB">
        <w:rPr>
          <w:rFonts w:ascii="Lucida Console" w:hAnsi="Lucida Console"/>
        </w:rPr>
        <w:t xml:space="preserve">        email = findViewById(R.id.email);</w:t>
      </w:r>
    </w:p>
    <w:p w:rsidR="00D635A3" w:rsidRPr="00741DAB" w:rsidRDefault="00D635A3" w:rsidP="00D635A3">
      <w:pPr>
        <w:rPr>
          <w:rFonts w:ascii="Lucida Console" w:hAnsi="Lucida Console"/>
        </w:rPr>
      </w:pPr>
      <w:r w:rsidRPr="00741DAB">
        <w:rPr>
          <w:rFonts w:ascii="Lucida Console" w:hAnsi="Lucida Console"/>
        </w:rPr>
        <w:t xml:space="preserve">        password = findViewById(R.id.password);</w:t>
      </w:r>
    </w:p>
    <w:p w:rsidR="00D635A3" w:rsidRPr="00741DAB" w:rsidRDefault="00D635A3" w:rsidP="00D635A3">
      <w:pPr>
        <w:rPr>
          <w:rFonts w:ascii="Lucida Console" w:hAnsi="Lucida Console"/>
        </w:rPr>
      </w:pPr>
      <w:r w:rsidRPr="00741DAB">
        <w:rPr>
          <w:rFonts w:ascii="Lucida Console" w:hAnsi="Lucida Console"/>
        </w:rPr>
        <w:t xml:space="preserve">        btn_login = findViewById(R.id.btn_login);</w:t>
      </w:r>
    </w:p>
    <w:p w:rsidR="00D635A3" w:rsidRPr="00741DAB" w:rsidRDefault="00D635A3" w:rsidP="00D635A3">
      <w:pPr>
        <w:rPr>
          <w:rFonts w:ascii="Lucida Console" w:hAnsi="Lucida Console"/>
        </w:rPr>
      </w:pPr>
      <w:r w:rsidRPr="00741DAB">
        <w:rPr>
          <w:rFonts w:ascii="Lucida Console" w:hAnsi="Lucida Console"/>
        </w:rPr>
        <w:t xml:space="preserve">        forgot_password = findViewById(R.id.forgot_password);</w:t>
      </w:r>
    </w:p>
    <w:p w:rsidR="00D635A3" w:rsidRPr="00741DAB" w:rsidRDefault="00D635A3" w:rsidP="00D635A3">
      <w:pPr>
        <w:rPr>
          <w:rFonts w:ascii="Lucida Console" w:hAnsi="Lucida Console"/>
        </w:rPr>
      </w:pPr>
      <w:r w:rsidRPr="00741DAB">
        <w:rPr>
          <w:rFonts w:ascii="Lucida Console" w:hAnsi="Lucida Console"/>
        </w:rPr>
        <w:t xml:space="preserve">        forgot_password.setOnClickListener(new View.OnClickListener()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onClick(View view) {</w:t>
      </w:r>
    </w:p>
    <w:p w:rsidR="00D635A3" w:rsidRPr="00741DAB" w:rsidRDefault="00D635A3" w:rsidP="00D635A3">
      <w:pPr>
        <w:rPr>
          <w:rFonts w:ascii="Lucida Console" w:hAnsi="Lucida Console"/>
        </w:rPr>
      </w:pPr>
      <w:r w:rsidRPr="00741DAB">
        <w:rPr>
          <w:rFonts w:ascii="Lucida Console" w:hAnsi="Lucida Console"/>
        </w:rPr>
        <w:t xml:space="preserve">                startActivity(new Intent(LoginActivity.this, ResetPasswordActivity.class));</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btn_login.setOnClickListener(new View.OnClickListener()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onClick(View view) {</w:t>
      </w:r>
    </w:p>
    <w:p w:rsidR="00D635A3" w:rsidRPr="00741DAB" w:rsidRDefault="00D635A3" w:rsidP="00D635A3">
      <w:pPr>
        <w:rPr>
          <w:rFonts w:ascii="Lucida Console" w:hAnsi="Lucida Console"/>
        </w:rPr>
      </w:pPr>
      <w:r w:rsidRPr="00741DAB">
        <w:rPr>
          <w:rFonts w:ascii="Lucida Console" w:hAnsi="Lucida Console"/>
        </w:rPr>
        <w:t xml:space="preserve">                String txt_email = email.getText().toString();</w:t>
      </w:r>
    </w:p>
    <w:p w:rsidR="00D635A3" w:rsidRPr="00741DAB" w:rsidRDefault="00D635A3" w:rsidP="00D635A3">
      <w:pPr>
        <w:rPr>
          <w:rFonts w:ascii="Lucida Console" w:hAnsi="Lucida Console"/>
        </w:rPr>
      </w:pPr>
      <w:r w:rsidRPr="00741DAB">
        <w:rPr>
          <w:rFonts w:ascii="Lucida Console" w:hAnsi="Lucida Console"/>
        </w:rPr>
        <w:t xml:space="preserve">                String txt_password = password.getText().toString();</w:t>
      </w:r>
    </w:p>
    <w:p w:rsidR="00D635A3" w:rsidRPr="00741DAB" w:rsidRDefault="00D635A3" w:rsidP="00D635A3">
      <w:pPr>
        <w:rPr>
          <w:rFonts w:ascii="Lucida Console" w:hAnsi="Lucida Console"/>
        </w:rPr>
      </w:pPr>
      <w:r w:rsidRPr="00741DAB">
        <w:rPr>
          <w:rFonts w:ascii="Lucida Console" w:hAnsi="Lucida Console"/>
        </w:rPr>
        <w:t xml:space="preserve">                if (TextUtils.isEmpty(txt_email) || TextUtils.isEmpty(txt_password)){</w:t>
      </w:r>
    </w:p>
    <w:p w:rsidR="00D635A3" w:rsidRPr="00741DAB" w:rsidRDefault="00D635A3" w:rsidP="00D635A3">
      <w:pPr>
        <w:rPr>
          <w:rFonts w:ascii="Lucida Console" w:hAnsi="Lucida Console"/>
        </w:rPr>
      </w:pPr>
      <w:r w:rsidRPr="00741DAB">
        <w:rPr>
          <w:rFonts w:ascii="Lucida Console" w:hAnsi="Lucida Console"/>
        </w:rPr>
        <w:t xml:space="preserve">                    Toast.makeText(LoginActivity.this, "All fileds are required", Toast.LENGTH_SHORT).show();</w:t>
      </w:r>
    </w:p>
    <w:p w:rsidR="00D635A3" w:rsidRPr="00741DAB" w:rsidRDefault="00D635A3" w:rsidP="00D635A3">
      <w:pPr>
        <w:rPr>
          <w:rFonts w:ascii="Lucida Console" w:hAnsi="Lucida Console"/>
        </w:rPr>
      </w:pPr>
      <w:r w:rsidRPr="00741DAB">
        <w:rPr>
          <w:rFonts w:ascii="Lucida Console" w:hAnsi="Lucida Console"/>
        </w:rPr>
        <w:t xml:space="preserve">                } else {</w:t>
      </w:r>
    </w:p>
    <w:p w:rsidR="00D635A3" w:rsidRPr="00741DAB" w:rsidRDefault="00D635A3" w:rsidP="00D635A3">
      <w:pPr>
        <w:rPr>
          <w:rFonts w:ascii="Lucida Console" w:hAnsi="Lucida Console"/>
        </w:rPr>
      </w:pPr>
      <w:r w:rsidRPr="00741DAB">
        <w:rPr>
          <w:rFonts w:ascii="Lucida Console" w:hAnsi="Lucida Console"/>
        </w:rPr>
        <w:t xml:space="preserve">                    auth.signInWithEmailAndPassword(txt_email, txt_password)</w:t>
      </w:r>
    </w:p>
    <w:p w:rsidR="00D635A3" w:rsidRPr="00741DAB" w:rsidRDefault="00D635A3" w:rsidP="00D635A3">
      <w:pPr>
        <w:rPr>
          <w:rFonts w:ascii="Lucida Console" w:hAnsi="Lucida Console"/>
        </w:rPr>
      </w:pPr>
      <w:r w:rsidRPr="00741DAB">
        <w:rPr>
          <w:rFonts w:ascii="Lucida Console" w:hAnsi="Lucida Console"/>
        </w:rPr>
        <w:t xml:space="preserve">                            .addOnCompleteListener(new OnCompleteListener&lt;AuthResult&gt;()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onComplete(@NonNull Task&lt;AuthResult&gt; task) {</w:t>
      </w:r>
    </w:p>
    <w:p w:rsidR="00D635A3" w:rsidRPr="00741DAB" w:rsidRDefault="00D635A3" w:rsidP="00D635A3">
      <w:pPr>
        <w:rPr>
          <w:rFonts w:ascii="Lucida Console" w:hAnsi="Lucida Console"/>
        </w:rPr>
      </w:pPr>
      <w:r w:rsidRPr="00741DAB">
        <w:rPr>
          <w:rFonts w:ascii="Lucida Console" w:hAnsi="Lucida Console"/>
        </w:rPr>
        <w:t xml:space="preserve">                                    if (task.isSuccessful()){</w:t>
      </w:r>
    </w:p>
    <w:p w:rsidR="00D635A3" w:rsidRPr="00741DAB" w:rsidRDefault="00D635A3" w:rsidP="00D635A3">
      <w:pPr>
        <w:rPr>
          <w:rFonts w:ascii="Lucida Console" w:hAnsi="Lucida Console"/>
        </w:rPr>
      </w:pPr>
      <w:r w:rsidRPr="00741DAB">
        <w:rPr>
          <w:rFonts w:ascii="Lucida Console" w:hAnsi="Lucida Console"/>
        </w:rPr>
        <w:t xml:space="preserve">                                        Intent intent = new Intent(LoginActivity.this, MainActivity.class);</w:t>
      </w:r>
    </w:p>
    <w:p w:rsidR="00D635A3" w:rsidRPr="00741DAB" w:rsidRDefault="00D635A3" w:rsidP="00D635A3">
      <w:pPr>
        <w:rPr>
          <w:rFonts w:ascii="Lucida Console" w:hAnsi="Lucida Console"/>
        </w:rPr>
      </w:pPr>
      <w:r w:rsidRPr="00741DAB">
        <w:rPr>
          <w:rFonts w:ascii="Lucida Console" w:hAnsi="Lucida Console"/>
        </w:rPr>
        <w:t xml:space="preserve">                                        intent.addFlags(Intent.FLAG_ACTIVITY_CLEAR_TASK | Intent.FLAG_ACTIVITY_NEW_TASK);</w:t>
      </w:r>
    </w:p>
    <w:p w:rsidR="00D635A3" w:rsidRPr="00741DAB" w:rsidRDefault="00D635A3" w:rsidP="00D635A3">
      <w:pPr>
        <w:rPr>
          <w:rFonts w:ascii="Lucida Console" w:hAnsi="Lucida Console"/>
        </w:rPr>
      </w:pPr>
      <w:r w:rsidRPr="00741DAB">
        <w:rPr>
          <w:rFonts w:ascii="Lucida Console" w:hAnsi="Lucida Console"/>
        </w:rPr>
        <w:t xml:space="preserve">                                        startActivity(intent);</w:t>
      </w:r>
    </w:p>
    <w:p w:rsidR="00D635A3" w:rsidRPr="00741DAB" w:rsidRDefault="00D635A3" w:rsidP="00D635A3">
      <w:pPr>
        <w:rPr>
          <w:rFonts w:ascii="Lucida Console" w:hAnsi="Lucida Console"/>
        </w:rPr>
      </w:pPr>
      <w:r w:rsidRPr="00741DAB">
        <w:rPr>
          <w:rFonts w:ascii="Lucida Console" w:hAnsi="Lucida Console"/>
        </w:rPr>
        <w:t xml:space="preserve">                                        finish();</w:t>
      </w:r>
    </w:p>
    <w:p w:rsidR="00D635A3" w:rsidRPr="00741DAB" w:rsidRDefault="00D635A3" w:rsidP="00D635A3">
      <w:pPr>
        <w:rPr>
          <w:rFonts w:ascii="Lucida Console" w:hAnsi="Lucida Console"/>
        </w:rPr>
      </w:pPr>
      <w:r w:rsidRPr="00741DAB">
        <w:rPr>
          <w:rFonts w:ascii="Lucida Console" w:hAnsi="Lucida Console"/>
        </w:rPr>
        <w:t xml:space="preserve">                                    } else {</w:t>
      </w:r>
    </w:p>
    <w:p w:rsidR="00D635A3" w:rsidRPr="00741DAB" w:rsidRDefault="00D635A3" w:rsidP="00D635A3">
      <w:pPr>
        <w:rPr>
          <w:rFonts w:ascii="Lucida Console" w:hAnsi="Lucida Console"/>
        </w:rPr>
      </w:pPr>
      <w:r w:rsidRPr="00741DAB">
        <w:rPr>
          <w:rFonts w:ascii="Lucida Console" w:hAnsi="Lucida Console"/>
        </w:rPr>
        <w:lastRenderedPageBreak/>
        <w:t xml:space="preserve">                                        Toast.makeText(LoginActivity.this, "Authentication failed!", Toast.LENGTH_SHORT).show();</w:t>
      </w:r>
    </w:p>
    <w:p w:rsidR="00D635A3" w:rsidRPr="00741DAB" w:rsidRDefault="00D635A3" w:rsidP="00D635A3">
      <w:pPr>
        <w:rPr>
          <w:rFonts w:ascii="Lucida Console" w:hAnsi="Lucida Console"/>
        </w:rPr>
      </w:pPr>
      <w:r w:rsidRPr="00741DAB">
        <w:rPr>
          <w:rFonts w:ascii="Lucida Console" w:hAnsi="Lucida Console"/>
        </w:rPr>
        <w:t xml:space="preserve">                                    }         }          });     }     }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w:t>
      </w:r>
    </w:p>
    <w:p w:rsidR="00D635A3" w:rsidRPr="00741DAB" w:rsidRDefault="00D635A3" w:rsidP="00D635A3">
      <w:pPr>
        <w:rPr>
          <w:rFonts w:ascii="Lucida Console" w:hAnsi="Lucida Console"/>
        </w:rPr>
      </w:pPr>
    </w:p>
    <w:p w:rsidR="00D635A3" w:rsidRPr="00741DAB" w:rsidRDefault="00D635A3" w:rsidP="00D635A3">
      <w:pPr>
        <w:rPr>
          <w:rFonts w:ascii="Lucida Console" w:hAnsi="Lucida Console"/>
        </w:rPr>
      </w:pPr>
      <w:r>
        <w:rPr>
          <w:rFonts w:ascii="Lucida Console" w:hAnsi="Lucida Console"/>
        </w:rPr>
        <w:t>//MessageActivity.java</w:t>
      </w:r>
    </w:p>
    <w:p w:rsidR="00D635A3" w:rsidRPr="00741DAB" w:rsidRDefault="00D635A3" w:rsidP="00D635A3">
      <w:pPr>
        <w:rPr>
          <w:rFonts w:ascii="Lucida Console" w:hAnsi="Lucida Console"/>
        </w:rPr>
      </w:pPr>
      <w:r w:rsidRPr="00741DAB">
        <w:rPr>
          <w:rFonts w:ascii="Lucida Console" w:hAnsi="Lucida Console"/>
        </w:rPr>
        <w:t>public class MessageActivity extends AppCompatActivity {</w:t>
      </w:r>
    </w:p>
    <w:p w:rsidR="00D635A3" w:rsidRPr="00741DAB" w:rsidRDefault="00D635A3" w:rsidP="00D635A3">
      <w:pPr>
        <w:rPr>
          <w:rFonts w:ascii="Lucida Console" w:hAnsi="Lucida Console"/>
        </w:rPr>
      </w:pPr>
      <w:r w:rsidRPr="00741DAB">
        <w:rPr>
          <w:rFonts w:ascii="Lucida Console" w:hAnsi="Lucida Console"/>
        </w:rPr>
        <w:t xml:space="preserve">    CircleImageView profile_image;</w:t>
      </w:r>
    </w:p>
    <w:p w:rsidR="00D635A3" w:rsidRPr="00741DAB" w:rsidRDefault="00D635A3" w:rsidP="00D635A3">
      <w:pPr>
        <w:rPr>
          <w:rFonts w:ascii="Lucida Console" w:hAnsi="Lucida Console"/>
        </w:rPr>
      </w:pPr>
      <w:r w:rsidRPr="00741DAB">
        <w:rPr>
          <w:rFonts w:ascii="Lucida Console" w:hAnsi="Lucida Console"/>
        </w:rPr>
        <w:t xml:space="preserve">    TextView username;</w:t>
      </w:r>
    </w:p>
    <w:p w:rsidR="00D635A3" w:rsidRPr="00741DAB" w:rsidRDefault="00D635A3" w:rsidP="00D635A3">
      <w:pPr>
        <w:rPr>
          <w:rFonts w:ascii="Lucida Console" w:hAnsi="Lucida Console"/>
        </w:rPr>
      </w:pPr>
      <w:r w:rsidRPr="00741DAB">
        <w:rPr>
          <w:rFonts w:ascii="Lucida Console" w:hAnsi="Lucida Console"/>
        </w:rPr>
        <w:t xml:space="preserve">    FirebaseUser fuser;</w:t>
      </w:r>
    </w:p>
    <w:p w:rsidR="00D635A3" w:rsidRPr="00741DAB" w:rsidRDefault="00D635A3" w:rsidP="00D635A3">
      <w:pPr>
        <w:rPr>
          <w:rFonts w:ascii="Lucida Console" w:hAnsi="Lucida Console"/>
        </w:rPr>
      </w:pPr>
      <w:r w:rsidRPr="00741DAB">
        <w:rPr>
          <w:rFonts w:ascii="Lucida Console" w:hAnsi="Lucida Console"/>
        </w:rPr>
        <w:t xml:space="preserve">    </w:t>
      </w:r>
      <w:r>
        <w:rPr>
          <w:rFonts w:ascii="Lucida Console" w:hAnsi="Lucida Console"/>
        </w:rPr>
        <w:t>DatabaseReference reference;</w:t>
      </w:r>
    </w:p>
    <w:p w:rsidR="00D635A3" w:rsidRPr="00741DAB" w:rsidRDefault="00D635A3" w:rsidP="00D635A3">
      <w:pPr>
        <w:rPr>
          <w:rFonts w:ascii="Lucida Console" w:hAnsi="Lucida Console"/>
        </w:rPr>
      </w:pPr>
      <w:r w:rsidRPr="00741DAB">
        <w:rPr>
          <w:rFonts w:ascii="Lucida Console" w:hAnsi="Lucida Console"/>
        </w:rPr>
        <w:t xml:space="preserve">    ImageButton btn_send;</w:t>
      </w:r>
    </w:p>
    <w:p w:rsidR="00D635A3" w:rsidRPr="00741DAB" w:rsidRDefault="00D635A3" w:rsidP="00D635A3">
      <w:pPr>
        <w:rPr>
          <w:rFonts w:ascii="Lucida Console" w:hAnsi="Lucida Console"/>
        </w:rPr>
      </w:pPr>
      <w:r w:rsidRPr="00741DAB">
        <w:rPr>
          <w:rFonts w:ascii="Lucida Console" w:hAnsi="Lucida Console"/>
        </w:rPr>
        <w:t xml:space="preserve">    EditText text_send;</w:t>
      </w:r>
    </w:p>
    <w:p w:rsidR="00D635A3" w:rsidRDefault="00D635A3" w:rsidP="00D635A3">
      <w:pPr>
        <w:rPr>
          <w:rFonts w:ascii="Lucida Console" w:hAnsi="Lucida Console"/>
        </w:rPr>
      </w:pPr>
      <w:r w:rsidRPr="00741DAB">
        <w:rPr>
          <w:rFonts w:ascii="Lucida Console" w:hAnsi="Lucida Console"/>
        </w:rPr>
        <w:t xml:space="preserve">    MessageAdapter messageAdapter;</w:t>
      </w:r>
    </w:p>
    <w:p w:rsidR="00D635A3" w:rsidRPr="00741DAB" w:rsidRDefault="00D635A3" w:rsidP="00D635A3">
      <w:pPr>
        <w:rPr>
          <w:rFonts w:ascii="Lucida Console" w:hAnsi="Lucida Console"/>
        </w:rPr>
      </w:pPr>
      <w:r w:rsidRPr="00741DAB">
        <w:rPr>
          <w:rFonts w:ascii="Lucida Console" w:hAnsi="Lucida Console"/>
        </w:rPr>
        <w:t xml:space="preserve">    List&lt;Chat&gt; mchat;</w:t>
      </w:r>
    </w:p>
    <w:p w:rsidR="00D635A3" w:rsidRPr="00741DAB" w:rsidRDefault="00D635A3" w:rsidP="00D635A3">
      <w:pPr>
        <w:rPr>
          <w:rFonts w:ascii="Lucida Console" w:hAnsi="Lucida Console"/>
        </w:rPr>
      </w:pPr>
      <w:r w:rsidRPr="00741DAB">
        <w:rPr>
          <w:rFonts w:ascii="Lucida Console" w:hAnsi="Lucida Console"/>
        </w:rPr>
        <w:t xml:space="preserve">    RecyclerView recyclerView;</w:t>
      </w:r>
    </w:p>
    <w:p w:rsidR="00D635A3" w:rsidRPr="00741DAB" w:rsidRDefault="00D635A3" w:rsidP="00D635A3">
      <w:pPr>
        <w:rPr>
          <w:rFonts w:ascii="Lucida Console" w:hAnsi="Lucida Console"/>
        </w:rPr>
      </w:pPr>
      <w:r w:rsidRPr="00741DAB">
        <w:rPr>
          <w:rFonts w:ascii="Lucida Console" w:hAnsi="Lucida Console"/>
        </w:rPr>
        <w:t xml:space="preserve">    Intent intent;</w:t>
      </w:r>
    </w:p>
    <w:p w:rsidR="00D635A3" w:rsidRPr="00741DAB" w:rsidRDefault="00D635A3" w:rsidP="00D635A3">
      <w:pPr>
        <w:rPr>
          <w:rFonts w:ascii="Lucida Console" w:hAnsi="Lucida Console"/>
        </w:rPr>
      </w:pPr>
      <w:r w:rsidRPr="00741DAB">
        <w:rPr>
          <w:rFonts w:ascii="Lucida Console" w:hAnsi="Lucida Console"/>
        </w:rPr>
        <w:t xml:space="preserve">    ValueEventListener seenListener;</w:t>
      </w:r>
    </w:p>
    <w:p w:rsidR="00D635A3" w:rsidRPr="00741DAB" w:rsidRDefault="00D635A3" w:rsidP="00D635A3">
      <w:pPr>
        <w:rPr>
          <w:rFonts w:ascii="Lucida Console" w:hAnsi="Lucida Console"/>
        </w:rPr>
      </w:pPr>
      <w:r w:rsidRPr="00741DAB">
        <w:rPr>
          <w:rFonts w:ascii="Lucida Console" w:hAnsi="Lucida Console"/>
        </w:rPr>
        <w:t xml:space="preserve">    String userid;</w:t>
      </w:r>
    </w:p>
    <w:p w:rsidR="00D635A3" w:rsidRPr="00741DAB" w:rsidRDefault="00D635A3" w:rsidP="00D635A3">
      <w:pPr>
        <w:rPr>
          <w:rFonts w:ascii="Lucida Console" w:hAnsi="Lucida Console"/>
        </w:rPr>
      </w:pPr>
      <w:r w:rsidRPr="00741DAB">
        <w:rPr>
          <w:rFonts w:ascii="Lucida Console" w:hAnsi="Lucida Console"/>
        </w:rPr>
        <w:t xml:space="preserve">    APIService apiService;</w:t>
      </w:r>
    </w:p>
    <w:p w:rsidR="00D635A3" w:rsidRPr="00741DAB" w:rsidRDefault="00D635A3" w:rsidP="00D635A3">
      <w:pPr>
        <w:rPr>
          <w:rFonts w:ascii="Lucida Console" w:hAnsi="Lucida Console"/>
        </w:rPr>
      </w:pPr>
      <w:r w:rsidRPr="00741DAB">
        <w:rPr>
          <w:rFonts w:ascii="Lucida Console" w:hAnsi="Lucida Console"/>
        </w:rPr>
        <w:t xml:space="preserve">    boolean notify = false;</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protected void onCreate(Bundle savedInstanceState) {</w:t>
      </w:r>
    </w:p>
    <w:p w:rsidR="00D635A3" w:rsidRPr="00741DAB" w:rsidRDefault="00D635A3" w:rsidP="00D635A3">
      <w:pPr>
        <w:rPr>
          <w:rFonts w:ascii="Lucida Console" w:hAnsi="Lucida Console"/>
        </w:rPr>
      </w:pPr>
      <w:r w:rsidRPr="00741DAB">
        <w:rPr>
          <w:rFonts w:ascii="Lucida Console" w:hAnsi="Lucida Console"/>
        </w:rPr>
        <w:t xml:space="preserve">        super.onCreate(savedInstanceState);</w:t>
      </w:r>
    </w:p>
    <w:p w:rsidR="00D635A3" w:rsidRPr="00741DAB" w:rsidRDefault="00D635A3" w:rsidP="00D635A3">
      <w:pPr>
        <w:rPr>
          <w:rFonts w:ascii="Lucida Console" w:hAnsi="Lucida Console"/>
        </w:rPr>
      </w:pPr>
      <w:r w:rsidRPr="00741DAB">
        <w:rPr>
          <w:rFonts w:ascii="Lucida Console" w:hAnsi="Lucida Console"/>
        </w:rPr>
        <w:t xml:space="preserve">        setContentView(R.layout.activity_message);</w:t>
      </w:r>
    </w:p>
    <w:p w:rsidR="00D635A3" w:rsidRPr="00741DAB" w:rsidRDefault="00D635A3" w:rsidP="00D635A3">
      <w:pPr>
        <w:rPr>
          <w:rFonts w:ascii="Lucida Console" w:hAnsi="Lucida Console"/>
        </w:rPr>
      </w:pPr>
      <w:r w:rsidRPr="00741DAB">
        <w:rPr>
          <w:rFonts w:ascii="Lucida Console" w:hAnsi="Lucida Console"/>
        </w:rPr>
        <w:t xml:space="preserve">        Toolbar toolbar = findViewById(R.id.toolbar);</w:t>
      </w:r>
    </w:p>
    <w:p w:rsidR="00D635A3" w:rsidRPr="00741DAB" w:rsidRDefault="00D635A3" w:rsidP="00D635A3">
      <w:pPr>
        <w:rPr>
          <w:rFonts w:ascii="Lucida Console" w:hAnsi="Lucida Console"/>
        </w:rPr>
      </w:pPr>
      <w:r w:rsidRPr="00741DAB">
        <w:rPr>
          <w:rFonts w:ascii="Lucida Console" w:hAnsi="Lucida Console"/>
        </w:rPr>
        <w:t xml:space="preserve">        setSupportActionBar(toolbar);</w:t>
      </w:r>
    </w:p>
    <w:p w:rsidR="00D635A3" w:rsidRPr="00741DAB" w:rsidRDefault="00D635A3" w:rsidP="00D635A3">
      <w:pPr>
        <w:rPr>
          <w:rFonts w:ascii="Lucida Console" w:hAnsi="Lucida Console"/>
        </w:rPr>
      </w:pPr>
      <w:r w:rsidRPr="00741DAB">
        <w:rPr>
          <w:rFonts w:ascii="Lucida Console" w:hAnsi="Lucida Console"/>
        </w:rPr>
        <w:t xml:space="preserve">        getSupportActionBar().setTitle("");</w:t>
      </w:r>
    </w:p>
    <w:p w:rsidR="00D635A3" w:rsidRPr="00741DAB" w:rsidRDefault="00D635A3" w:rsidP="00D635A3">
      <w:pPr>
        <w:rPr>
          <w:rFonts w:ascii="Lucida Console" w:hAnsi="Lucida Console"/>
        </w:rPr>
      </w:pPr>
      <w:r w:rsidRPr="00741DAB">
        <w:rPr>
          <w:rFonts w:ascii="Lucida Console" w:hAnsi="Lucida Console"/>
        </w:rPr>
        <w:t xml:space="preserve">        getSupportActionBar().setDisplayHomeAsUpEnabled(true);</w:t>
      </w:r>
    </w:p>
    <w:p w:rsidR="00D635A3" w:rsidRPr="00741DAB" w:rsidRDefault="00D635A3" w:rsidP="00D635A3">
      <w:pPr>
        <w:rPr>
          <w:rFonts w:ascii="Lucida Console" w:hAnsi="Lucida Console"/>
        </w:rPr>
      </w:pPr>
      <w:r w:rsidRPr="00741DAB">
        <w:rPr>
          <w:rFonts w:ascii="Lucida Console" w:hAnsi="Lucida Console"/>
        </w:rPr>
        <w:t xml:space="preserve">        toolbar.setNavigationOnClickListener(new View.OnClickListener()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onClick(View view) {</w:t>
      </w:r>
    </w:p>
    <w:p w:rsidR="00D635A3" w:rsidRPr="00741DAB" w:rsidRDefault="00D635A3" w:rsidP="00D635A3">
      <w:pPr>
        <w:rPr>
          <w:rFonts w:ascii="Lucida Console" w:hAnsi="Lucida Console"/>
        </w:rPr>
      </w:pPr>
      <w:r w:rsidRPr="00741DAB">
        <w:rPr>
          <w:rFonts w:ascii="Lucida Console" w:hAnsi="Lucida Console"/>
        </w:rPr>
        <w:t xml:space="preserve">                // and this</w:t>
      </w:r>
    </w:p>
    <w:p w:rsidR="00D635A3" w:rsidRPr="00741DAB" w:rsidRDefault="00D635A3" w:rsidP="00D635A3">
      <w:pPr>
        <w:rPr>
          <w:rFonts w:ascii="Lucida Console" w:hAnsi="Lucida Console"/>
        </w:rPr>
      </w:pPr>
      <w:r w:rsidRPr="00741DAB">
        <w:rPr>
          <w:rFonts w:ascii="Lucida Console" w:hAnsi="Lucida Console"/>
        </w:rPr>
        <w:t xml:space="preserve">                startActivity(new Intent(MessageActivity.this, MainActivity.class).setFlags(Intent.FLAG_ACTIVITY_CLEAR_TOP));</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apiService = </w:t>
      </w:r>
      <w:r>
        <w:rPr>
          <w:rFonts w:ascii="Lucida Console" w:hAnsi="Lucida Console"/>
        </w:rPr>
        <w:t>C</w:t>
      </w:r>
      <w:r w:rsidRPr="00741DAB">
        <w:rPr>
          <w:rFonts w:ascii="Lucida Console" w:hAnsi="Lucida Console"/>
        </w:rPr>
        <w:t>lient.getClient("https://fcm.googleapis.com/").create(APIService.class);</w:t>
      </w:r>
    </w:p>
    <w:p w:rsidR="00D635A3" w:rsidRPr="00741DAB" w:rsidRDefault="00D635A3" w:rsidP="00D635A3">
      <w:pPr>
        <w:rPr>
          <w:rFonts w:ascii="Lucida Console" w:hAnsi="Lucida Console"/>
        </w:rPr>
      </w:pPr>
      <w:r w:rsidRPr="00741DAB">
        <w:rPr>
          <w:rFonts w:ascii="Lucida Console" w:hAnsi="Lucida Console"/>
        </w:rPr>
        <w:t xml:space="preserve">        recyclerView = findViewById(R.id.recycler_view);</w:t>
      </w:r>
    </w:p>
    <w:p w:rsidR="00D635A3" w:rsidRPr="00741DAB" w:rsidRDefault="00D635A3" w:rsidP="00D635A3">
      <w:pPr>
        <w:rPr>
          <w:rFonts w:ascii="Lucida Console" w:hAnsi="Lucida Console"/>
        </w:rPr>
      </w:pPr>
      <w:r w:rsidRPr="00741DAB">
        <w:rPr>
          <w:rFonts w:ascii="Lucida Console" w:hAnsi="Lucida Console"/>
        </w:rPr>
        <w:t xml:space="preserve">        recyclerView.setHasFixedSize(true);</w:t>
      </w:r>
    </w:p>
    <w:p w:rsidR="00D635A3" w:rsidRPr="00741DAB" w:rsidRDefault="00D635A3" w:rsidP="00D635A3">
      <w:pPr>
        <w:rPr>
          <w:rFonts w:ascii="Lucida Console" w:hAnsi="Lucida Console"/>
        </w:rPr>
      </w:pPr>
      <w:r w:rsidRPr="00741DAB">
        <w:rPr>
          <w:rFonts w:ascii="Lucida Console" w:hAnsi="Lucida Console"/>
        </w:rPr>
        <w:t xml:space="preserve">        LinearLayoutManager linearLayoutManager = new LinearLayoutManager(getApplicationContext());</w:t>
      </w:r>
    </w:p>
    <w:p w:rsidR="00D635A3" w:rsidRPr="00741DAB" w:rsidRDefault="00D635A3" w:rsidP="00D635A3">
      <w:pPr>
        <w:rPr>
          <w:rFonts w:ascii="Lucida Console" w:hAnsi="Lucida Console"/>
        </w:rPr>
      </w:pPr>
      <w:r w:rsidRPr="00741DAB">
        <w:rPr>
          <w:rFonts w:ascii="Lucida Console" w:hAnsi="Lucida Console"/>
        </w:rPr>
        <w:t xml:space="preserve">        linearLayoutManager.setStackFromEnd(true);</w:t>
      </w:r>
    </w:p>
    <w:p w:rsidR="00D635A3" w:rsidRPr="00741DAB" w:rsidRDefault="00D635A3" w:rsidP="00D635A3">
      <w:pPr>
        <w:rPr>
          <w:rFonts w:ascii="Lucida Console" w:hAnsi="Lucida Console"/>
        </w:rPr>
      </w:pPr>
      <w:r w:rsidRPr="00741DAB">
        <w:rPr>
          <w:rFonts w:ascii="Lucida Console" w:hAnsi="Lucida Console"/>
        </w:rPr>
        <w:t xml:space="preserve">        recyclerView.setLayoutManager(linearLayoutManager);</w:t>
      </w:r>
    </w:p>
    <w:p w:rsidR="00D635A3" w:rsidRPr="00741DAB" w:rsidRDefault="00D635A3" w:rsidP="00D635A3">
      <w:pPr>
        <w:rPr>
          <w:rFonts w:ascii="Lucida Console" w:hAnsi="Lucida Console"/>
        </w:rPr>
      </w:pPr>
      <w:r w:rsidRPr="00741DAB">
        <w:rPr>
          <w:rFonts w:ascii="Lucida Console" w:hAnsi="Lucida Console"/>
        </w:rPr>
        <w:t xml:space="preserve">        profile_image = findViewById(R.id.profile_image);</w:t>
      </w:r>
    </w:p>
    <w:p w:rsidR="00D635A3" w:rsidRPr="00741DAB" w:rsidRDefault="00D635A3" w:rsidP="00D635A3">
      <w:pPr>
        <w:rPr>
          <w:rFonts w:ascii="Lucida Console" w:hAnsi="Lucida Console"/>
        </w:rPr>
      </w:pPr>
      <w:r w:rsidRPr="00741DAB">
        <w:rPr>
          <w:rFonts w:ascii="Lucida Console" w:hAnsi="Lucida Console"/>
        </w:rPr>
        <w:t xml:space="preserve">        username = findViewById(R.id.username);</w:t>
      </w:r>
    </w:p>
    <w:p w:rsidR="00D635A3" w:rsidRPr="00741DAB" w:rsidRDefault="00D635A3" w:rsidP="00D635A3">
      <w:pPr>
        <w:rPr>
          <w:rFonts w:ascii="Lucida Console" w:hAnsi="Lucida Console"/>
        </w:rPr>
      </w:pPr>
      <w:r w:rsidRPr="00741DAB">
        <w:rPr>
          <w:rFonts w:ascii="Lucida Console" w:hAnsi="Lucida Console"/>
        </w:rPr>
        <w:t xml:space="preserve">        btn_send = findViewById(R.id.btn_send);</w:t>
      </w:r>
    </w:p>
    <w:p w:rsidR="00D635A3" w:rsidRPr="00741DAB" w:rsidRDefault="00D635A3" w:rsidP="00D635A3">
      <w:pPr>
        <w:rPr>
          <w:rFonts w:ascii="Lucida Console" w:hAnsi="Lucida Console"/>
        </w:rPr>
      </w:pPr>
      <w:r w:rsidRPr="00741DAB">
        <w:rPr>
          <w:rFonts w:ascii="Lucida Console" w:hAnsi="Lucida Console"/>
        </w:rPr>
        <w:t xml:space="preserve">        text_send = findViewById(R.id.text_send);</w:t>
      </w:r>
    </w:p>
    <w:p w:rsidR="00D635A3" w:rsidRPr="00741DAB" w:rsidRDefault="00D635A3" w:rsidP="00D635A3">
      <w:pPr>
        <w:rPr>
          <w:rFonts w:ascii="Lucida Console" w:hAnsi="Lucida Console"/>
        </w:rPr>
      </w:pPr>
      <w:r w:rsidRPr="00741DAB">
        <w:rPr>
          <w:rFonts w:ascii="Lucida Console" w:hAnsi="Lucida Console"/>
        </w:rPr>
        <w:t xml:space="preserve">        intent = getIntent();</w:t>
      </w:r>
    </w:p>
    <w:p w:rsidR="00D635A3" w:rsidRPr="00741DAB" w:rsidRDefault="00D635A3" w:rsidP="00D635A3">
      <w:pPr>
        <w:rPr>
          <w:rFonts w:ascii="Lucida Console" w:hAnsi="Lucida Console"/>
        </w:rPr>
      </w:pPr>
      <w:r w:rsidRPr="00741DAB">
        <w:rPr>
          <w:rFonts w:ascii="Lucida Console" w:hAnsi="Lucida Console"/>
        </w:rPr>
        <w:t xml:space="preserve">        userid = intent.getStringExtra("userid");</w:t>
      </w:r>
    </w:p>
    <w:p w:rsidR="00D635A3" w:rsidRPr="00741DAB" w:rsidRDefault="00D635A3" w:rsidP="00D635A3">
      <w:pPr>
        <w:rPr>
          <w:rFonts w:ascii="Lucida Console" w:hAnsi="Lucida Console"/>
        </w:rPr>
      </w:pPr>
      <w:r w:rsidRPr="00741DAB">
        <w:rPr>
          <w:rFonts w:ascii="Lucida Console" w:hAnsi="Lucida Console"/>
        </w:rPr>
        <w:t xml:space="preserve">        fuser = FirebaseAuth.getInstance().getCurrentUser();</w:t>
      </w:r>
    </w:p>
    <w:p w:rsidR="00D635A3" w:rsidRPr="00741DAB" w:rsidRDefault="00D635A3" w:rsidP="00D635A3">
      <w:pPr>
        <w:rPr>
          <w:rFonts w:ascii="Lucida Console" w:hAnsi="Lucida Console"/>
        </w:rPr>
      </w:pPr>
      <w:r w:rsidRPr="00741DAB">
        <w:rPr>
          <w:rFonts w:ascii="Lucida Console" w:hAnsi="Lucida Console"/>
        </w:rPr>
        <w:t xml:space="preserve">        btn_send.setOnClickListener(new View.OnClickListener()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onClick(View view) {</w:t>
      </w:r>
    </w:p>
    <w:p w:rsidR="00D635A3" w:rsidRPr="00741DAB" w:rsidRDefault="00D635A3" w:rsidP="00D635A3">
      <w:pPr>
        <w:rPr>
          <w:rFonts w:ascii="Lucida Console" w:hAnsi="Lucida Console"/>
        </w:rPr>
      </w:pPr>
      <w:r w:rsidRPr="00741DAB">
        <w:rPr>
          <w:rFonts w:ascii="Lucida Console" w:hAnsi="Lucida Console"/>
        </w:rPr>
        <w:t xml:space="preserve">                notify = true;</w:t>
      </w:r>
    </w:p>
    <w:p w:rsidR="00D635A3" w:rsidRPr="00741DAB" w:rsidRDefault="00D635A3" w:rsidP="00D635A3">
      <w:pPr>
        <w:rPr>
          <w:rFonts w:ascii="Lucida Console" w:hAnsi="Lucida Console"/>
        </w:rPr>
      </w:pPr>
      <w:r w:rsidRPr="00741DAB">
        <w:rPr>
          <w:rFonts w:ascii="Lucida Console" w:hAnsi="Lucida Console"/>
        </w:rPr>
        <w:t xml:space="preserve">                String msg = text_send.getText().toString();</w:t>
      </w:r>
    </w:p>
    <w:p w:rsidR="00D635A3" w:rsidRPr="00741DAB" w:rsidRDefault="00D635A3" w:rsidP="00D635A3">
      <w:pPr>
        <w:rPr>
          <w:rFonts w:ascii="Lucida Console" w:hAnsi="Lucida Console"/>
        </w:rPr>
      </w:pPr>
      <w:r w:rsidRPr="00741DAB">
        <w:rPr>
          <w:rFonts w:ascii="Lucida Console" w:hAnsi="Lucida Console"/>
        </w:rPr>
        <w:t xml:space="preserve">                if (!msg.equals("")){</w:t>
      </w:r>
    </w:p>
    <w:p w:rsidR="00D635A3" w:rsidRPr="00741DAB" w:rsidRDefault="00D635A3" w:rsidP="00D635A3">
      <w:pPr>
        <w:rPr>
          <w:rFonts w:ascii="Lucida Console" w:hAnsi="Lucida Console"/>
        </w:rPr>
      </w:pPr>
      <w:r w:rsidRPr="00741DAB">
        <w:rPr>
          <w:rFonts w:ascii="Lucida Console" w:hAnsi="Lucida Console"/>
        </w:rPr>
        <w:t xml:space="preserve">                    sendMessage(fuser.getUid(), userid, msg);</w:t>
      </w:r>
    </w:p>
    <w:p w:rsidR="00D635A3" w:rsidRPr="00741DAB" w:rsidRDefault="00D635A3" w:rsidP="00D635A3">
      <w:pPr>
        <w:rPr>
          <w:rFonts w:ascii="Lucida Console" w:hAnsi="Lucida Console"/>
        </w:rPr>
      </w:pPr>
      <w:r w:rsidRPr="00741DAB">
        <w:rPr>
          <w:rFonts w:ascii="Lucida Console" w:hAnsi="Lucida Console"/>
        </w:rPr>
        <w:t xml:space="preserve">                } else {</w:t>
      </w:r>
    </w:p>
    <w:p w:rsidR="00D635A3" w:rsidRPr="00741DAB" w:rsidRDefault="00D635A3" w:rsidP="00D635A3">
      <w:pPr>
        <w:rPr>
          <w:rFonts w:ascii="Lucida Console" w:hAnsi="Lucida Console"/>
        </w:rPr>
      </w:pPr>
      <w:r w:rsidRPr="00741DAB">
        <w:rPr>
          <w:rFonts w:ascii="Lucida Console" w:hAnsi="Lucida Console"/>
        </w:rPr>
        <w:t xml:space="preserve">                    Toast.makeText(MessageActivity.this, "You can't send empty messa</w:t>
      </w:r>
      <w:r>
        <w:rPr>
          <w:rFonts w:ascii="Lucida Console" w:hAnsi="Lucida Console"/>
        </w:rPr>
        <w:t>ge", Toast.LENGTH_SHORT).show();</w:t>
      </w: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text_send.se</w:t>
      </w:r>
      <w:r>
        <w:rPr>
          <w:rFonts w:ascii="Lucida Console" w:hAnsi="Lucida Console"/>
        </w:rPr>
        <w:t>tText("");</w:t>
      </w:r>
      <w:r>
        <w:rPr>
          <w:rFonts w:ascii="Lucida Console" w:hAnsi="Lucida Console"/>
        </w:rPr>
        <w:tab/>
      </w:r>
      <w:r w:rsidRPr="00741DAB">
        <w:rPr>
          <w:rFonts w:ascii="Lucida Console" w:hAnsi="Lucida Console"/>
        </w:rPr>
        <w:t>}</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FirebaseDatabase.getInstance().getReference("Users").child(userid);</w:t>
      </w:r>
    </w:p>
    <w:p w:rsidR="00D635A3" w:rsidRPr="00741DAB" w:rsidRDefault="00D635A3" w:rsidP="00D635A3">
      <w:pPr>
        <w:rPr>
          <w:rFonts w:ascii="Lucida Console" w:hAnsi="Lucida Console"/>
        </w:rPr>
      </w:pPr>
      <w:r w:rsidRPr="00741DAB">
        <w:rPr>
          <w:rFonts w:ascii="Lucida Console" w:hAnsi="Lucida Console"/>
        </w:rPr>
        <w:t xml:space="preserve">        reference.addValueEventListener(new ValueEventListener()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lastRenderedPageBreak/>
        <w:t xml:space="preserve">            public void onDataChange(@NonNull DataSnapshot dataSnapshot) {</w:t>
      </w:r>
    </w:p>
    <w:p w:rsidR="00D635A3" w:rsidRPr="00741DAB" w:rsidRDefault="00D635A3" w:rsidP="00D635A3">
      <w:pPr>
        <w:rPr>
          <w:rFonts w:ascii="Lucida Console" w:hAnsi="Lucida Console"/>
        </w:rPr>
      </w:pPr>
      <w:r w:rsidRPr="00741DAB">
        <w:rPr>
          <w:rFonts w:ascii="Lucida Console" w:hAnsi="Lucida Console"/>
        </w:rPr>
        <w:t xml:space="preserve">                User user = dataSnapshot.getValue(User.class);</w:t>
      </w:r>
    </w:p>
    <w:p w:rsidR="00D635A3" w:rsidRPr="00741DAB" w:rsidRDefault="00D635A3" w:rsidP="00D635A3">
      <w:pPr>
        <w:rPr>
          <w:rFonts w:ascii="Lucida Console" w:hAnsi="Lucida Console"/>
        </w:rPr>
      </w:pPr>
      <w:r w:rsidRPr="00741DAB">
        <w:rPr>
          <w:rFonts w:ascii="Lucida Console" w:hAnsi="Lucida Console"/>
        </w:rPr>
        <w:t xml:space="preserve">                username.setText(user.getUsername());</w:t>
      </w:r>
    </w:p>
    <w:p w:rsidR="00D635A3" w:rsidRPr="00741DAB" w:rsidRDefault="00D635A3" w:rsidP="00D635A3">
      <w:pPr>
        <w:rPr>
          <w:rFonts w:ascii="Lucida Console" w:hAnsi="Lucida Console"/>
        </w:rPr>
      </w:pPr>
      <w:r w:rsidRPr="00741DAB">
        <w:rPr>
          <w:rFonts w:ascii="Lucida Console" w:hAnsi="Lucida Console"/>
        </w:rPr>
        <w:t xml:space="preserve">                if (user.getImageURL().equals("default")){</w:t>
      </w:r>
    </w:p>
    <w:p w:rsidR="00D635A3" w:rsidRPr="00741DAB" w:rsidRDefault="00D635A3" w:rsidP="00D635A3">
      <w:pPr>
        <w:rPr>
          <w:rFonts w:ascii="Lucida Console" w:hAnsi="Lucida Console"/>
        </w:rPr>
      </w:pPr>
      <w:r w:rsidRPr="00741DAB">
        <w:rPr>
          <w:rFonts w:ascii="Lucida Console" w:hAnsi="Lucida Console"/>
        </w:rPr>
        <w:t xml:space="preserve">                    profile_image.setImageResource(R.mipmap.ic_launcher);</w:t>
      </w:r>
    </w:p>
    <w:p w:rsidR="00D635A3" w:rsidRPr="00741DAB" w:rsidRDefault="00D635A3" w:rsidP="00D635A3">
      <w:pPr>
        <w:rPr>
          <w:rFonts w:ascii="Lucida Console" w:hAnsi="Lucida Console"/>
        </w:rPr>
      </w:pPr>
      <w:r w:rsidRPr="00741DAB">
        <w:rPr>
          <w:rFonts w:ascii="Lucida Console" w:hAnsi="Lucida Console"/>
        </w:rPr>
        <w:t xml:space="preserve">                } else {                    Glide.with(getApplicationContext()).load(user.get</w:t>
      </w:r>
      <w:r>
        <w:rPr>
          <w:rFonts w:ascii="Lucida Console" w:hAnsi="Lucida Console"/>
        </w:rPr>
        <w:t>ImageURL()).into(profile_image);</w:t>
      </w: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readMesagges(fuser.getUid(), userid, user.getImageURL());</w:t>
      </w:r>
    </w:p>
    <w:p w:rsidR="00D635A3"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seenMessage(userid);</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private void seenMessage(final String userid){</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FirebaseDatabase.getInstance().getReference("Chats");</w:t>
      </w:r>
    </w:p>
    <w:p w:rsidR="00D635A3" w:rsidRPr="00741DAB" w:rsidRDefault="00D635A3" w:rsidP="00D635A3">
      <w:pPr>
        <w:rPr>
          <w:rFonts w:ascii="Lucida Console" w:hAnsi="Lucida Console"/>
        </w:rPr>
      </w:pPr>
      <w:r w:rsidRPr="00741DAB">
        <w:rPr>
          <w:rFonts w:ascii="Lucida Console" w:hAnsi="Lucida Console"/>
        </w:rPr>
        <w:t xml:space="preserve">        seenListener = reference.addValueEventListener(new ValueEventListener()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onDataChange(@NonNull DataSnapshot dataSnapshot) {</w:t>
      </w:r>
    </w:p>
    <w:p w:rsidR="00D635A3" w:rsidRPr="00741DAB" w:rsidRDefault="00D635A3" w:rsidP="00D635A3">
      <w:pPr>
        <w:rPr>
          <w:rFonts w:ascii="Lucida Console" w:hAnsi="Lucida Console"/>
        </w:rPr>
      </w:pPr>
      <w:r w:rsidRPr="00741DAB">
        <w:rPr>
          <w:rFonts w:ascii="Lucida Console" w:hAnsi="Lucida Console"/>
        </w:rPr>
        <w:t xml:space="preserve">                for (DataSnapshot snapshot : dataSnapshot.getChildren()){</w:t>
      </w:r>
    </w:p>
    <w:p w:rsidR="00D635A3" w:rsidRPr="00741DAB" w:rsidRDefault="00D635A3" w:rsidP="00D635A3">
      <w:pPr>
        <w:rPr>
          <w:rFonts w:ascii="Lucida Console" w:hAnsi="Lucida Console"/>
        </w:rPr>
      </w:pPr>
      <w:r w:rsidRPr="00741DAB">
        <w:rPr>
          <w:rFonts w:ascii="Lucida Console" w:hAnsi="Lucida Console"/>
        </w:rPr>
        <w:t xml:space="preserve">                    Chat chat = snapshot.getValue(Chat.class);</w:t>
      </w:r>
    </w:p>
    <w:p w:rsidR="00D635A3" w:rsidRPr="00741DAB" w:rsidRDefault="00D635A3" w:rsidP="00D635A3">
      <w:pPr>
        <w:rPr>
          <w:rFonts w:ascii="Lucida Console" w:hAnsi="Lucida Console"/>
        </w:rPr>
      </w:pPr>
      <w:r w:rsidRPr="00741DAB">
        <w:rPr>
          <w:rFonts w:ascii="Lucida Console" w:hAnsi="Lucida Console"/>
        </w:rPr>
        <w:t xml:space="preserve">                    if (chat.getReceiver().equals(fuser.getUid()) &amp;&amp; chat.getSender().equals(userid)){</w:t>
      </w:r>
    </w:p>
    <w:p w:rsidR="00D635A3" w:rsidRPr="00741DAB" w:rsidRDefault="00D635A3" w:rsidP="00D635A3">
      <w:pPr>
        <w:rPr>
          <w:rFonts w:ascii="Lucida Console" w:hAnsi="Lucida Console"/>
        </w:rPr>
      </w:pPr>
      <w:r w:rsidRPr="00741DAB">
        <w:rPr>
          <w:rFonts w:ascii="Lucida Console" w:hAnsi="Lucida Console"/>
        </w:rPr>
        <w:t xml:space="preserve">                        HashMap&lt;String, Object&gt; hashMap = new HashMap&lt;&gt;();</w:t>
      </w:r>
    </w:p>
    <w:p w:rsidR="00D635A3" w:rsidRPr="00741DAB" w:rsidRDefault="00D635A3" w:rsidP="00D635A3">
      <w:pPr>
        <w:rPr>
          <w:rFonts w:ascii="Lucida Console" w:hAnsi="Lucida Console"/>
        </w:rPr>
      </w:pPr>
      <w:r w:rsidRPr="00741DAB">
        <w:rPr>
          <w:rFonts w:ascii="Lucida Console" w:hAnsi="Lucida Console"/>
        </w:rPr>
        <w:t xml:space="preserve">                        hashMap.put("isseen", true);</w:t>
      </w:r>
    </w:p>
    <w:p w:rsidR="00D635A3" w:rsidRPr="00741DAB" w:rsidRDefault="00D635A3" w:rsidP="00D635A3">
      <w:pPr>
        <w:rPr>
          <w:rFonts w:ascii="Lucida Console" w:hAnsi="Lucida Console"/>
        </w:rPr>
      </w:pPr>
      <w:r w:rsidRPr="00741DAB">
        <w:rPr>
          <w:rFonts w:ascii="Lucida Console" w:hAnsi="Lucida Console"/>
        </w:rPr>
        <w:t xml:space="preserve">                        snapshot.getRef().updateChildren(hashMap);</w:t>
      </w:r>
    </w:p>
    <w:p w:rsidR="00D635A3" w:rsidRPr="00741DAB" w:rsidRDefault="00D635A3" w:rsidP="00D635A3">
      <w:pPr>
        <w:rPr>
          <w:rFonts w:ascii="Lucida Console" w:hAnsi="Lucida Console"/>
        </w:rPr>
      </w:pPr>
      <w:r w:rsidRPr="00741DAB">
        <w:rPr>
          <w:rFonts w:ascii="Lucida Console" w:hAnsi="Lucida Console"/>
        </w:rPr>
        <w:t xml:space="preserve">                    }                }            </w:t>
      </w:r>
      <w:r>
        <w:rPr>
          <w:rFonts w:ascii="Lucida Console" w:hAnsi="Lucida Console"/>
        </w:rPr>
        <w:t>}</w:t>
      </w: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private void sendMessage(String sender, final String receiver, String message){</w:t>
      </w:r>
    </w:p>
    <w:p w:rsidR="00D635A3" w:rsidRPr="00741DAB" w:rsidRDefault="00D635A3" w:rsidP="00D635A3">
      <w:pPr>
        <w:rPr>
          <w:rFonts w:ascii="Lucida Console" w:hAnsi="Lucida Console"/>
        </w:rPr>
      </w:pPr>
      <w:r w:rsidRPr="00741DAB">
        <w:rPr>
          <w:rFonts w:ascii="Lucida Console" w:hAnsi="Lucida Console"/>
        </w:rPr>
        <w:t xml:space="preserve">        DatabaseReference reference = FirebaseDatabase.getInstance().getReference();</w:t>
      </w:r>
    </w:p>
    <w:p w:rsidR="00D635A3" w:rsidRPr="00741DAB" w:rsidRDefault="00D635A3" w:rsidP="00D635A3">
      <w:pPr>
        <w:rPr>
          <w:rFonts w:ascii="Lucida Console" w:hAnsi="Lucida Console"/>
        </w:rPr>
      </w:pPr>
      <w:r w:rsidRPr="00741DAB">
        <w:rPr>
          <w:rFonts w:ascii="Lucida Console" w:hAnsi="Lucida Console"/>
        </w:rPr>
        <w:t xml:space="preserve">        HashMap&lt;String, Object&gt; hashMap = new HashMap&lt;&gt;();</w:t>
      </w:r>
    </w:p>
    <w:p w:rsidR="00D635A3" w:rsidRPr="00741DAB" w:rsidRDefault="00D635A3" w:rsidP="00D635A3">
      <w:pPr>
        <w:rPr>
          <w:rFonts w:ascii="Lucida Console" w:hAnsi="Lucida Console"/>
        </w:rPr>
      </w:pPr>
      <w:r w:rsidRPr="00741DAB">
        <w:rPr>
          <w:rFonts w:ascii="Lucida Console" w:hAnsi="Lucida Console"/>
        </w:rPr>
        <w:t xml:space="preserve">        hashMap.put("sender", sender);</w:t>
      </w:r>
    </w:p>
    <w:p w:rsidR="00D635A3" w:rsidRPr="00741DAB" w:rsidRDefault="00D635A3" w:rsidP="00D635A3">
      <w:pPr>
        <w:rPr>
          <w:rFonts w:ascii="Lucida Console" w:hAnsi="Lucida Console"/>
        </w:rPr>
      </w:pPr>
      <w:r w:rsidRPr="00741DAB">
        <w:rPr>
          <w:rFonts w:ascii="Lucida Console" w:hAnsi="Lucida Console"/>
        </w:rPr>
        <w:t xml:space="preserve">        hashMap.put("receiver", receiver);</w:t>
      </w:r>
    </w:p>
    <w:p w:rsidR="00D635A3" w:rsidRPr="00741DAB" w:rsidRDefault="00D635A3" w:rsidP="00D635A3">
      <w:pPr>
        <w:rPr>
          <w:rFonts w:ascii="Lucida Console" w:hAnsi="Lucida Console"/>
        </w:rPr>
      </w:pPr>
      <w:r w:rsidRPr="00741DAB">
        <w:rPr>
          <w:rFonts w:ascii="Lucida Console" w:hAnsi="Lucida Console"/>
        </w:rPr>
        <w:t xml:space="preserve">        hashMap.put("message", message);</w:t>
      </w:r>
    </w:p>
    <w:p w:rsidR="00D635A3" w:rsidRPr="00741DAB" w:rsidRDefault="00D635A3" w:rsidP="00D635A3">
      <w:pPr>
        <w:rPr>
          <w:rFonts w:ascii="Lucida Console" w:hAnsi="Lucida Console"/>
        </w:rPr>
      </w:pPr>
      <w:r w:rsidRPr="00741DAB">
        <w:rPr>
          <w:rFonts w:ascii="Lucida Console" w:hAnsi="Lucida Console"/>
        </w:rPr>
        <w:t xml:space="preserve">        hashMap.put("isseen", false);</w:t>
      </w:r>
    </w:p>
    <w:p w:rsidR="00D635A3" w:rsidRPr="00741DAB" w:rsidRDefault="00D635A3" w:rsidP="00D635A3">
      <w:pPr>
        <w:rPr>
          <w:rFonts w:ascii="Lucida Console" w:hAnsi="Lucida Console"/>
        </w:rPr>
      </w:pPr>
      <w:r w:rsidRPr="00741DAB">
        <w:rPr>
          <w:rFonts w:ascii="Lucida Console" w:hAnsi="Lucida Console"/>
        </w:rPr>
        <w:t xml:space="preserve">        reference.child("Chats").push().setValue(hashMap);</w:t>
      </w:r>
    </w:p>
    <w:p w:rsidR="00D635A3" w:rsidRPr="00741DAB" w:rsidRDefault="00D635A3" w:rsidP="00D635A3">
      <w:pPr>
        <w:rPr>
          <w:rFonts w:ascii="Lucida Console" w:hAnsi="Lucida Console"/>
        </w:rPr>
      </w:pPr>
      <w:r w:rsidRPr="00741DAB">
        <w:rPr>
          <w:rFonts w:ascii="Lucida Console" w:hAnsi="Lucida Console"/>
        </w:rPr>
        <w:t xml:space="preserve">        final DatabaseReference chatRef = FirebaseDatabase.getInstance().getReference("Chatlist")</w:t>
      </w:r>
    </w:p>
    <w:p w:rsidR="00D635A3" w:rsidRPr="00741DAB" w:rsidRDefault="00D635A3" w:rsidP="00D635A3">
      <w:pPr>
        <w:rPr>
          <w:rFonts w:ascii="Lucida Console" w:hAnsi="Lucida Console"/>
        </w:rPr>
      </w:pPr>
      <w:r w:rsidRPr="00741DAB">
        <w:rPr>
          <w:rFonts w:ascii="Lucida Console" w:hAnsi="Lucida Console"/>
        </w:rPr>
        <w:t xml:space="preserve">                .child(fuser.getUid())</w:t>
      </w:r>
    </w:p>
    <w:p w:rsidR="00D635A3" w:rsidRPr="00741DAB" w:rsidRDefault="00D635A3" w:rsidP="00D635A3">
      <w:pPr>
        <w:rPr>
          <w:rFonts w:ascii="Lucida Console" w:hAnsi="Lucida Console"/>
        </w:rPr>
      </w:pPr>
      <w:r w:rsidRPr="00741DAB">
        <w:rPr>
          <w:rFonts w:ascii="Lucida Console" w:hAnsi="Lucida Console"/>
        </w:rPr>
        <w:t xml:space="preserve">                .child(userid);</w:t>
      </w:r>
    </w:p>
    <w:p w:rsidR="00D635A3" w:rsidRPr="00741DAB" w:rsidRDefault="00D635A3" w:rsidP="00D635A3">
      <w:pPr>
        <w:rPr>
          <w:rFonts w:ascii="Lucida Console" w:hAnsi="Lucida Console"/>
        </w:rPr>
      </w:pPr>
      <w:r w:rsidRPr="00741DAB">
        <w:rPr>
          <w:rFonts w:ascii="Lucida Console" w:hAnsi="Lucida Console"/>
        </w:rPr>
        <w:t xml:space="preserve">        chatRef.addListenerForSingleValueEvent(new ValueEventListener()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final DatabaseReference chatRefReceiver = FirebaseDatabase.getInstance().getReference("Chatlist")</w:t>
      </w:r>
    </w:p>
    <w:p w:rsidR="00D635A3" w:rsidRPr="00741DAB" w:rsidRDefault="00D635A3" w:rsidP="00D635A3">
      <w:pPr>
        <w:rPr>
          <w:rFonts w:ascii="Lucida Console" w:hAnsi="Lucida Console"/>
        </w:rPr>
      </w:pPr>
      <w:r w:rsidRPr="00741DAB">
        <w:rPr>
          <w:rFonts w:ascii="Lucida Console" w:hAnsi="Lucida Console"/>
        </w:rPr>
        <w:t xml:space="preserve">                .child(userid)</w:t>
      </w:r>
    </w:p>
    <w:p w:rsidR="00D635A3" w:rsidRPr="00741DAB" w:rsidRDefault="00D635A3" w:rsidP="00D635A3">
      <w:pPr>
        <w:rPr>
          <w:rFonts w:ascii="Lucida Console" w:hAnsi="Lucida Console"/>
        </w:rPr>
      </w:pPr>
      <w:r w:rsidRPr="00741DAB">
        <w:rPr>
          <w:rFonts w:ascii="Lucida Console" w:hAnsi="Lucida Console"/>
        </w:rPr>
        <w:t xml:space="preserve">                .child(fuser.getUid());</w:t>
      </w:r>
    </w:p>
    <w:p w:rsidR="00D635A3" w:rsidRPr="00741DAB" w:rsidRDefault="00D635A3" w:rsidP="00D635A3">
      <w:pPr>
        <w:rPr>
          <w:rFonts w:ascii="Lucida Console" w:hAnsi="Lucida Console"/>
        </w:rPr>
      </w:pPr>
      <w:r w:rsidRPr="00741DAB">
        <w:rPr>
          <w:rFonts w:ascii="Lucida Console" w:hAnsi="Lucida Console"/>
        </w:rPr>
        <w:t xml:space="preserve">        chatRefReceiver.child("id").setValue(fuser.getUid());</w:t>
      </w:r>
    </w:p>
    <w:p w:rsidR="00D635A3" w:rsidRPr="00741DAB" w:rsidRDefault="00D635A3" w:rsidP="00D635A3">
      <w:pPr>
        <w:rPr>
          <w:rFonts w:ascii="Lucida Console" w:hAnsi="Lucida Console"/>
        </w:rPr>
      </w:pPr>
      <w:r w:rsidRPr="00741DAB">
        <w:rPr>
          <w:rFonts w:ascii="Lucida Console" w:hAnsi="Lucida Console"/>
        </w:rPr>
        <w:t xml:space="preserve">        final String msg = message;</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FirebaseDatabase.getInstance().getReference("Users").child(fuser.getUid());</w:t>
      </w:r>
    </w:p>
    <w:p w:rsidR="00D635A3" w:rsidRPr="00741DAB" w:rsidRDefault="00D635A3" w:rsidP="00D635A3">
      <w:pPr>
        <w:rPr>
          <w:rFonts w:ascii="Lucida Console" w:hAnsi="Lucida Console"/>
        </w:rPr>
      </w:pPr>
      <w:r w:rsidRPr="00741DAB">
        <w:rPr>
          <w:rFonts w:ascii="Lucida Console" w:hAnsi="Lucida Console"/>
        </w:rPr>
        <w:t xml:space="preserve">        reference.addValueEventListener(new ValueEventListener()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onDataChange(@NonNull DataSnapshot dataSnapshot) {</w:t>
      </w:r>
    </w:p>
    <w:p w:rsidR="00D635A3" w:rsidRPr="00741DAB" w:rsidRDefault="00D635A3" w:rsidP="00D635A3">
      <w:pPr>
        <w:rPr>
          <w:rFonts w:ascii="Lucida Console" w:hAnsi="Lucida Console"/>
        </w:rPr>
      </w:pPr>
      <w:r w:rsidRPr="00741DAB">
        <w:rPr>
          <w:rFonts w:ascii="Lucida Console" w:hAnsi="Lucida Console"/>
        </w:rPr>
        <w:t xml:space="preserve">                User user = dataSnapshot.getValue(User.class);</w:t>
      </w:r>
    </w:p>
    <w:p w:rsidR="00D635A3" w:rsidRPr="00741DAB" w:rsidRDefault="00D635A3" w:rsidP="00D635A3">
      <w:pPr>
        <w:rPr>
          <w:rFonts w:ascii="Lucida Console" w:hAnsi="Lucida Console"/>
        </w:rPr>
      </w:pPr>
      <w:r w:rsidRPr="00741DAB">
        <w:rPr>
          <w:rFonts w:ascii="Lucida Console" w:hAnsi="Lucida Console"/>
        </w:rPr>
        <w:t xml:space="preserve">                if (notify) {</w:t>
      </w:r>
    </w:p>
    <w:p w:rsidR="00D635A3" w:rsidRPr="00741DAB" w:rsidRDefault="00D635A3" w:rsidP="00D635A3">
      <w:pPr>
        <w:rPr>
          <w:rFonts w:ascii="Lucida Console" w:hAnsi="Lucida Console"/>
        </w:rPr>
      </w:pPr>
      <w:r w:rsidRPr="00741DAB">
        <w:rPr>
          <w:rFonts w:ascii="Lucida Console" w:hAnsi="Lucida Console"/>
        </w:rPr>
        <w:t xml:space="preserve">                    sendNotifiaction(receiver, user.getUsername(), msg);</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notify = false;</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private void readMesagges(final String myid, final String userid, final String imageurl){</w:t>
      </w:r>
    </w:p>
    <w:p w:rsidR="00D635A3" w:rsidRPr="00741DAB" w:rsidRDefault="00D635A3" w:rsidP="00D635A3">
      <w:pPr>
        <w:rPr>
          <w:rFonts w:ascii="Lucida Console" w:hAnsi="Lucida Console"/>
        </w:rPr>
      </w:pPr>
      <w:r w:rsidRPr="00741DAB">
        <w:rPr>
          <w:rFonts w:ascii="Lucida Console" w:hAnsi="Lucida Console"/>
        </w:rPr>
        <w:t xml:space="preserve">        mchat = new ArrayList&lt;&gt;();</w:t>
      </w:r>
    </w:p>
    <w:p w:rsidR="00D635A3" w:rsidRPr="00741DAB" w:rsidRDefault="00D635A3" w:rsidP="00D635A3">
      <w:pPr>
        <w:rPr>
          <w:rFonts w:ascii="Lucida Console" w:hAnsi="Lucida Console"/>
        </w:rPr>
      </w:pPr>
      <w:r w:rsidRPr="00741DAB">
        <w:rPr>
          <w:rFonts w:ascii="Lucida Console" w:hAnsi="Lucida Console"/>
        </w:rPr>
        <w:t xml:space="preserve">        reference = FirebaseDatabase.getInstance().getReference("Chats");</w:t>
      </w:r>
    </w:p>
    <w:p w:rsidR="00D635A3" w:rsidRPr="00741DAB" w:rsidRDefault="00D635A3" w:rsidP="00D635A3">
      <w:pPr>
        <w:rPr>
          <w:rFonts w:ascii="Lucida Console" w:hAnsi="Lucida Console"/>
        </w:rPr>
      </w:pPr>
      <w:r w:rsidRPr="00741DAB">
        <w:rPr>
          <w:rFonts w:ascii="Lucida Console" w:hAnsi="Lucida Console"/>
        </w:rPr>
        <w:t xml:space="preserve">        reference.addValueEventListener(new ValueEventListener() {</w:t>
      </w:r>
    </w:p>
    <w:p w:rsidR="00D635A3" w:rsidRPr="00741DAB" w:rsidRDefault="00D635A3" w:rsidP="00D635A3">
      <w:pPr>
        <w:rPr>
          <w:rFonts w:ascii="Lucida Console" w:hAnsi="Lucida Console"/>
        </w:rPr>
      </w:pPr>
      <w:r w:rsidRPr="00741DAB">
        <w:rPr>
          <w:rFonts w:ascii="Lucida Console" w:hAnsi="Lucida Console"/>
        </w:rPr>
        <w:t xml:space="preserve">            @Override</w:t>
      </w:r>
    </w:p>
    <w:p w:rsidR="00D635A3" w:rsidRPr="00741DAB" w:rsidRDefault="00D635A3" w:rsidP="00D635A3">
      <w:pPr>
        <w:rPr>
          <w:rFonts w:ascii="Lucida Console" w:hAnsi="Lucida Console"/>
        </w:rPr>
      </w:pPr>
      <w:r w:rsidRPr="00741DAB">
        <w:rPr>
          <w:rFonts w:ascii="Lucida Console" w:hAnsi="Lucida Console"/>
        </w:rPr>
        <w:t xml:space="preserve">            public void onDataChange(@NonNull DataSnapshot dataSnapshot) {</w:t>
      </w:r>
    </w:p>
    <w:p w:rsidR="00D635A3" w:rsidRPr="00741DAB" w:rsidRDefault="00D635A3" w:rsidP="00D635A3">
      <w:pPr>
        <w:rPr>
          <w:rFonts w:ascii="Lucida Console" w:hAnsi="Lucida Console"/>
        </w:rPr>
      </w:pPr>
      <w:r w:rsidRPr="00741DAB">
        <w:rPr>
          <w:rFonts w:ascii="Lucida Console" w:hAnsi="Lucida Console"/>
        </w:rPr>
        <w:t xml:space="preserve">                mchat.clear();</w:t>
      </w:r>
    </w:p>
    <w:p w:rsidR="00D635A3" w:rsidRPr="00741DAB" w:rsidRDefault="00D635A3" w:rsidP="00D635A3">
      <w:pPr>
        <w:rPr>
          <w:rFonts w:ascii="Lucida Console" w:hAnsi="Lucida Console"/>
        </w:rPr>
      </w:pPr>
      <w:r w:rsidRPr="00741DAB">
        <w:rPr>
          <w:rFonts w:ascii="Lucida Console" w:hAnsi="Lucida Console"/>
        </w:rPr>
        <w:t xml:space="preserve">                for (DataSnapshot snapshot : dataSnapshot.getChildren()){</w:t>
      </w:r>
    </w:p>
    <w:p w:rsidR="00D635A3" w:rsidRPr="00741DAB" w:rsidRDefault="00D635A3" w:rsidP="00D635A3">
      <w:pPr>
        <w:rPr>
          <w:rFonts w:ascii="Lucida Console" w:hAnsi="Lucida Console"/>
        </w:rPr>
      </w:pPr>
      <w:r w:rsidRPr="00741DAB">
        <w:rPr>
          <w:rFonts w:ascii="Lucida Console" w:hAnsi="Lucida Console"/>
        </w:rPr>
        <w:t xml:space="preserve">                    Chat chat = snapshot.getValue(Chat.class);</w:t>
      </w:r>
    </w:p>
    <w:p w:rsidR="00D635A3" w:rsidRPr="00741DAB" w:rsidRDefault="00D635A3" w:rsidP="00D635A3">
      <w:pPr>
        <w:rPr>
          <w:rFonts w:ascii="Lucida Console" w:hAnsi="Lucida Console"/>
        </w:rPr>
      </w:pPr>
      <w:r w:rsidRPr="00741DAB">
        <w:rPr>
          <w:rFonts w:ascii="Lucida Console" w:hAnsi="Lucida Console"/>
        </w:rPr>
        <w:t xml:space="preserve">                    if (chat.getReceiver().equals(myid) &amp;&amp; chat.getSender().equals(userid) ||</w:t>
      </w:r>
    </w:p>
    <w:p w:rsidR="00D635A3" w:rsidRPr="00741DAB" w:rsidRDefault="00D635A3" w:rsidP="00D635A3">
      <w:pPr>
        <w:rPr>
          <w:rFonts w:ascii="Lucida Console" w:hAnsi="Lucida Console"/>
        </w:rPr>
      </w:pPr>
      <w:r w:rsidRPr="00741DAB">
        <w:rPr>
          <w:rFonts w:ascii="Lucida Console" w:hAnsi="Lucida Console"/>
        </w:rPr>
        <w:lastRenderedPageBreak/>
        <w:t xml:space="preserve">                            chat.getReceiver().equals(userid) &amp;&amp; chat.getSender().equals(myid)){</w:t>
      </w:r>
    </w:p>
    <w:p w:rsidR="00D635A3" w:rsidRPr="00741DAB" w:rsidRDefault="00D635A3" w:rsidP="00D635A3">
      <w:pPr>
        <w:rPr>
          <w:rFonts w:ascii="Lucida Console" w:hAnsi="Lucida Console"/>
        </w:rPr>
      </w:pPr>
      <w:r w:rsidRPr="00741DAB">
        <w:rPr>
          <w:rFonts w:ascii="Lucida Console" w:hAnsi="Lucida Console"/>
        </w:rPr>
        <w:t xml:space="preserve">                        mchat.add(chat);</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messageAdapter = new MessageAdapter(MessageActivity.this, mchat, imageurl);</w:t>
      </w:r>
    </w:p>
    <w:p w:rsidR="00D635A3" w:rsidRPr="00741DAB" w:rsidRDefault="00D635A3" w:rsidP="00D635A3">
      <w:pPr>
        <w:rPr>
          <w:rFonts w:ascii="Lucida Console" w:hAnsi="Lucida Console"/>
        </w:rPr>
      </w:pPr>
      <w:r w:rsidRPr="00741DAB">
        <w:rPr>
          <w:rFonts w:ascii="Lucida Console" w:hAnsi="Lucida Console"/>
        </w:rPr>
        <w:t xml:space="preserve">                    recyclerView.setAdapter(messageAdapter);</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 xml:space="preserve">    }</w:t>
      </w:r>
    </w:p>
    <w:p w:rsidR="00D635A3" w:rsidRPr="00741DAB" w:rsidRDefault="00D635A3" w:rsidP="00D635A3">
      <w:pPr>
        <w:rPr>
          <w:rFonts w:ascii="Lucida Console" w:hAnsi="Lucida Console"/>
        </w:rPr>
      </w:pPr>
      <w:r w:rsidRPr="00741DAB">
        <w:rPr>
          <w:rFonts w:ascii="Lucida Console" w:hAnsi="Lucida Console"/>
        </w:rPr>
        <w:t>}</w:t>
      </w:r>
    </w:p>
    <w:p w:rsidR="00D635A3" w:rsidRPr="00741DAB" w:rsidRDefault="00D635A3" w:rsidP="00D635A3">
      <w:pPr>
        <w:rPr>
          <w:rFonts w:ascii="Lucida Console" w:hAnsi="Lucida Console"/>
        </w:rPr>
      </w:pPr>
    </w:p>
    <w:p w:rsidR="00D635A3" w:rsidRPr="00741DAB" w:rsidRDefault="00D635A3" w:rsidP="00D635A3">
      <w:pPr>
        <w:rPr>
          <w:rFonts w:ascii="Lucida Console" w:hAnsi="Lucida Console"/>
        </w:rPr>
      </w:pPr>
    </w:p>
    <w:p w:rsidR="00064ED0" w:rsidRDefault="00D635A3" w:rsidP="00D635A3">
      <w:pPr>
        <w:spacing w:before="1"/>
        <w:rPr>
          <w:rFonts w:ascii="Lucida Console" w:hAnsi="Lucida Console"/>
          <w:sz w:val="24"/>
          <w:szCs w:val="24"/>
        </w:rPr>
      </w:pPr>
      <w:r>
        <w:rPr>
          <w:rFonts w:ascii="Lucida Console" w:hAnsi="Lucida Console"/>
          <w:sz w:val="24"/>
          <w:szCs w:val="24"/>
        </w:rPr>
        <w:t>XML CODE :</w:t>
      </w:r>
    </w:p>
    <w:p w:rsidR="00D635A3" w:rsidRPr="00D635A3" w:rsidRDefault="00D635A3" w:rsidP="00D635A3">
      <w:pPr>
        <w:spacing w:before="1"/>
        <w:rPr>
          <w:rFonts w:ascii="Lucida Console" w:hAnsi="Lucida Console"/>
          <w:sz w:val="18"/>
          <w:szCs w:val="18"/>
        </w:rPr>
      </w:pPr>
      <w:r>
        <w:rPr>
          <w:rFonts w:ascii="Lucida Console" w:hAnsi="Lucida Console"/>
          <w:sz w:val="18"/>
          <w:szCs w:val="18"/>
        </w:rPr>
        <w:tab/>
      </w:r>
      <w:r w:rsidRPr="00D635A3">
        <w:rPr>
          <w:rFonts w:ascii="Lucida Console" w:hAnsi="Lucida Console"/>
          <w:sz w:val="18"/>
          <w:szCs w:val="18"/>
        </w:rPr>
        <w:t>//activity_main.xml</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&lt;?xml version="1.0" encoding="utf-8"?&gt;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&lt;LinearLayout xmlns:android="http://schemas.android.com/apk/res/android"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xmlns:app="http://schemas.android.com/apk/res-auto"</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xmlns:tools="http://schemas.android.com/tools"</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android:orientation="vertical"</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tools:context=".MainActivity"&gt;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&lt;android.support.design.widget.AppBarLayout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&lt;android.support.v7.widget.Toolbar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android:id="@+id/toolbar"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android:background="@color/colorPrimaryDark"</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android:theme="@style/Base.ThemeOverlay.AppCompat.Dark.ActionBar"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app:popupTheme="@style/MenuStyle"&gt;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&lt;de.hdodenhof.circleimageview.CircleImageView</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android:layout_width="30dp"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android:layout_height="30dp"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android:id="@+id/profile_image"/&gt;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&lt;TextView</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android:id="@+id/username"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android:textSize="18sp"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android:fontFamily="@font/magra"</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android:layout_marginLeft="25dp"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android:textColor="#fff"</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android:textStyle="bold"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android:layout_marginStart="25dp" /&gt;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&lt;/android.support.v7.widget.Toolbar&gt;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&lt;android.support.design.widget.TabLayout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android:id="@+id/tab_layout"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android:background="@color/colorPrimaryDark"</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app:tabSelectedTextColor="#fff"</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app:tabIndicatorColor="#fff"</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app:tabTextColor="#fff"/&gt;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&lt;/android.support.design.widget.AppBarLayout&gt;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&lt;android.support.v4.view.ViewPager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android:id="@+id/view_pager"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app:layout_behavior="@string/appbar_scrolling_view_behavior"/&gt;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&lt;/LinearLayout&gt;</w:t>
      </w:r>
    </w:p>
    <w:p w:rsidR="00D635A3" w:rsidRPr="00D635A3" w:rsidRDefault="00D635A3" w:rsidP="00D635A3">
      <w:pPr>
        <w:spacing w:before="1"/>
        <w:rPr>
          <w:rFonts w:ascii="Lucida Console" w:hAnsi="Lucida Console"/>
          <w:sz w:val="18"/>
          <w:szCs w:val="18"/>
        </w:rPr>
      </w:pPr>
    </w:p>
    <w:p w:rsid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lastRenderedPageBreak/>
        <w:t>//activity_message.xml</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&lt;?xml version="1.0" encoding="utf-8"?&gt;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&lt;RelativeLayout xmlns:android="http://schemas.android.com/apk/res/android"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xmlns:app="http://schemas.android.com/apk/res-auto"</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xmlns:tools="http://schemas.android.com/tools"</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android:background="#e6e6e6"</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tools:context=".MessageActivity"&gt;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&lt;android.support.design.widget.AppBarLayout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android:id="@+id/bar_layout"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&lt;android.support.v7.widget.Toolbar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android:id="@+id/toolbar"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android:background="@color/colorPrimaryDark"</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android:theme="@style/Base.ThemeOverlay.AppCompat.Dark.ActionBar"</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app:popupTheme="@style/MenuStyle"&gt;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&lt;de.hdodenhof.circleimageview.CircleImageView</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android:layout_width="30dp"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android:layout_height="30dp"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android:id="@+id/profile_image"/&gt;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&lt;TextView</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android:id="@+id/username"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android:textSize="18sp"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android:layout_marginLeft="25dp"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android:textColor="#fff"</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android:textStyle="bold"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android:layout_marginStart="25dp" /&gt;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&lt;/android.support.v7.widget.Toolbar&gt;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&lt;/android.support.design.widget.AppBarLayout&gt;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&lt;android.support.v7.widget.RecyclerView</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android:id="@+id/recycler_view"</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android:layout_below="@id/bar_layout"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android:layout_above="@id/bottom"/&gt;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&lt;RelativeLayout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android:padding="5dp"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android:id="@+id/bottom"</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android:background="#fff"</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android:layout_alignParentBottom="true"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&lt;EditText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android:id="@+id/text_send"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android:layout_width="match_parent"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android:layout_height="wrap_content"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android:layout_centerVertical="true"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android:layout_toLeftOf="@id/btn_send"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android:background="@android:color/transparent"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android:fontFamily="@font/courgette"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android:hint="Type a message..." /&gt;</w:t>
      </w:r>
    </w:p>
    <w:p w:rsidR="00D635A3" w:rsidRPr="00D635A3" w:rsidRDefault="00D635A3" w:rsidP="00D635A3">
      <w:pPr>
        <w:spacing w:before="1"/>
        <w:rPr>
          <w:rFonts w:ascii="Lucida Console" w:hAnsi="Lucida Console"/>
          <w:sz w:val="18"/>
          <w:szCs w:val="18"/>
        </w:rPr>
      </w:pP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&lt;ImageButton</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android:layout_width="40dp"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android:layout_height="40dp"</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android:background="@drawable/ic_action_name"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android:id="@+id/btn_send"</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android:layout_alignParentEnd="true"</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android:layout_alignParentRight="true" /&gt;</w:t>
      </w:r>
    </w:p>
    <w:p w:rsidR="00D635A3" w:rsidRPr="00D635A3" w:rsidRDefault="00D635A3" w:rsidP="00D635A3">
      <w:pPr>
        <w:spacing w:before="1"/>
        <w:rPr>
          <w:rFonts w:ascii="Lucida Console" w:hAnsi="Lucida Console"/>
          <w:sz w:val="18"/>
          <w:szCs w:val="18"/>
        </w:rPr>
      </w:pPr>
      <w:r w:rsidRPr="00D635A3">
        <w:rPr>
          <w:rFonts w:ascii="Lucida Console" w:hAnsi="Lucida Console"/>
          <w:sz w:val="18"/>
          <w:szCs w:val="18"/>
        </w:rPr>
        <w:t xml:space="preserve">    &lt;/RelativeLayout&gt;</w:t>
      </w:r>
    </w:p>
    <w:p w:rsidR="00D635A3" w:rsidRPr="00D635A3" w:rsidRDefault="00D635A3" w:rsidP="00D635A3">
      <w:pPr>
        <w:spacing w:before="1"/>
        <w:rPr>
          <w:rFonts w:ascii="Lucida Console" w:hAnsi="Lucida Console"/>
          <w:sz w:val="18"/>
          <w:szCs w:val="18"/>
        </w:rPr>
      </w:pPr>
    </w:p>
    <w:p w:rsidR="005D1CA0" w:rsidRPr="00D635A3" w:rsidRDefault="00D635A3" w:rsidP="00D635A3">
      <w:pPr>
        <w:spacing w:before="1"/>
        <w:rPr>
          <w:rFonts w:ascii="Lucida Console" w:hAnsi="Lucida Console"/>
          <w:sz w:val="18"/>
          <w:szCs w:val="18"/>
        </w:rPr>
      </w:pPr>
      <w:r w:rsidRPr="00D635A3">
        <w:rPr>
          <w:rFonts w:ascii="Lucida Console" w:hAnsi="Lucida Console"/>
          <w:sz w:val="18"/>
          <w:szCs w:val="18"/>
        </w:rPr>
        <w:t>&lt;/RelativeLayout&gt;</w:t>
      </w:r>
    </w:p>
    <w:sectPr w:rsidR="005D1CA0" w:rsidRPr="00D635A3">
      <w:pgSz w:w="12240" w:h="15840"/>
      <w:pgMar w:top="640" w:right="1340" w:bottom="280" w:left="620" w:header="0" w:footer="102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C68" w:rsidRDefault="00AF3C68">
      <w:r>
        <w:separator/>
      </w:r>
    </w:p>
  </w:endnote>
  <w:endnote w:type="continuationSeparator" w:id="0">
    <w:p w:rsidR="00AF3C68" w:rsidRDefault="00AF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CA0" w:rsidRDefault="005D1CA0">
    <w:pPr>
      <w:spacing w:line="200" w:lineRule="exact"/>
    </w:pPr>
    <w:r>
      <w:rPr>
        <w:noProof/>
      </w:rPr>
      <mc:AlternateContent>
        <mc:Choice Requires="wps">
          <w:drawing>
            <wp:anchor distT="0" distB="0" distL="114300" distR="114300" simplePos="0" relativeHeight="251657728" behindDoc="1" locked="0" layoutInCell="1" allowOverlap="1" wp14:anchorId="7DBAD522" wp14:editId="038F7AE8">
              <wp:simplePos x="0" y="0"/>
              <wp:positionH relativeFrom="page">
                <wp:posOffset>3685540</wp:posOffset>
              </wp:positionH>
              <wp:positionV relativeFrom="page">
                <wp:posOffset>9900920</wp:posOffset>
              </wp:positionV>
              <wp:extent cx="191135" cy="165735"/>
              <wp:effectExtent l="0" t="4445" r="0" b="12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1CA0" w:rsidRDefault="005D1CA0">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B41FB">
                            <w:rPr>
                              <w:rFonts w:ascii="Calibri" w:eastAsia="Calibri" w:hAnsi="Calibri" w:cs="Calibri"/>
                              <w:noProof/>
                              <w:position w:val="1"/>
                              <w:sz w:val="22"/>
                              <w:szCs w:val="22"/>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90.2pt;margin-top:779.6pt;width:15.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F5qwIAAKk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" filled="f" stroked="f">
              <v:textbox inset="0,0,0,0">
                <w:txbxContent>
                  <w:p w:rsidR="005D1CA0" w:rsidRDefault="005D1CA0">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B41FB">
                      <w:rPr>
                        <w:rFonts w:ascii="Calibri" w:eastAsia="Calibri" w:hAnsi="Calibri" w:cs="Calibri"/>
                        <w:noProof/>
                        <w:position w:val="1"/>
                        <w:sz w:val="22"/>
                        <w:szCs w:val="22"/>
                      </w:rPr>
                      <w:t>11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CA0" w:rsidRDefault="005D1CA0">
    <w:pPr>
      <w:spacing w:line="200" w:lineRule="exact"/>
    </w:pPr>
    <w:r>
      <w:rPr>
        <w:noProof/>
      </w:rPr>
      <mc:AlternateContent>
        <mc:Choice Requires="wps">
          <w:drawing>
            <wp:anchor distT="0" distB="0" distL="114300" distR="114300" simplePos="0" relativeHeight="503315044" behindDoc="1" locked="0" layoutInCell="1" allowOverlap="1">
              <wp:simplePos x="0" y="0"/>
              <wp:positionH relativeFrom="page">
                <wp:posOffset>3792220</wp:posOffset>
              </wp:positionH>
              <wp:positionV relativeFrom="page">
                <wp:posOffset>9260840</wp:posOffset>
              </wp:positionV>
              <wp:extent cx="191135" cy="165735"/>
              <wp:effectExtent l="1270" t="2540" r="0" b="3175"/>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1CA0" w:rsidRDefault="005D1CA0">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B41FB">
                            <w:rPr>
                              <w:rFonts w:ascii="Calibri" w:eastAsia="Calibri" w:hAnsi="Calibri" w:cs="Calibri"/>
                              <w:noProof/>
                              <w:position w:val="1"/>
                              <w:sz w:val="22"/>
                              <w:szCs w:val="22"/>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98.6pt;margin-top:729.2pt;width:15.05pt;height:13.05pt;z-index:-14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LGrgIAALA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" filled="f" stroked="f">
              <v:textbox inset="0,0,0,0">
                <w:txbxContent>
                  <w:p w:rsidR="005D1CA0" w:rsidRDefault="005D1CA0">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B41FB">
                      <w:rPr>
                        <w:rFonts w:ascii="Calibri" w:eastAsia="Calibri" w:hAnsi="Calibri" w:cs="Calibri"/>
                        <w:noProof/>
                        <w:position w:val="1"/>
                        <w:sz w:val="22"/>
                        <w:szCs w:val="22"/>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C68" w:rsidRDefault="00AF3C68">
      <w:r>
        <w:separator/>
      </w:r>
    </w:p>
  </w:footnote>
  <w:footnote w:type="continuationSeparator" w:id="0">
    <w:p w:rsidR="00AF3C68" w:rsidRDefault="00AF3C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21822"/>
    <w:multiLevelType w:val="hybridMultilevel"/>
    <w:tmpl w:val="89ECA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5E1A32"/>
    <w:multiLevelType w:val="hybridMultilevel"/>
    <w:tmpl w:val="5F20B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B3D3B"/>
    <w:multiLevelType w:val="hybridMultilevel"/>
    <w:tmpl w:val="850A5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801C6"/>
    <w:multiLevelType w:val="hybridMultilevel"/>
    <w:tmpl w:val="6B3A016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nsid w:val="26A54091"/>
    <w:multiLevelType w:val="hybridMultilevel"/>
    <w:tmpl w:val="93EAE31C"/>
    <w:lvl w:ilvl="0" w:tplc="F6467B2A">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nsid w:val="34585DD4"/>
    <w:multiLevelType w:val="hybridMultilevel"/>
    <w:tmpl w:val="9E0CA614"/>
    <w:lvl w:ilvl="0" w:tplc="F6467B2A">
      <w:start w:val="1"/>
      <w:numFmt w:val="decimal"/>
      <w:lvlText w:val="%1."/>
      <w:lvlJc w:val="left"/>
      <w:pPr>
        <w:ind w:left="4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386B1D"/>
    <w:multiLevelType w:val="hybridMultilevel"/>
    <w:tmpl w:val="ECD65CEA"/>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7">
    <w:nsid w:val="464212C2"/>
    <w:multiLevelType w:val="hybridMultilevel"/>
    <w:tmpl w:val="BDC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9E0C44"/>
    <w:multiLevelType w:val="multilevel"/>
    <w:tmpl w:val="76B0A8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nsid w:val="57CA291B"/>
    <w:multiLevelType w:val="hybridMultilevel"/>
    <w:tmpl w:val="55C0039C"/>
    <w:lvl w:ilvl="0" w:tplc="447E11BA">
      <w:start w:val="1"/>
      <w:numFmt w:val="decimal"/>
      <w:lvlText w:val="%1."/>
      <w:lvlJc w:val="left"/>
      <w:pPr>
        <w:ind w:left="532" w:hanging="360"/>
      </w:pPr>
      <w:rPr>
        <w:rFonts w:hint="default"/>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442ABF"/>
    <w:multiLevelType w:val="hybridMultilevel"/>
    <w:tmpl w:val="0EB69A1C"/>
    <w:lvl w:ilvl="0" w:tplc="76E258B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AE1245"/>
    <w:multiLevelType w:val="hybridMultilevel"/>
    <w:tmpl w:val="1EFE4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7C022D"/>
    <w:multiLevelType w:val="hybridMultilevel"/>
    <w:tmpl w:val="58B8F054"/>
    <w:lvl w:ilvl="0" w:tplc="447E11BA">
      <w:start w:val="1"/>
      <w:numFmt w:val="decimal"/>
      <w:lvlText w:val="%1."/>
      <w:lvlJc w:val="left"/>
      <w:pPr>
        <w:ind w:left="532" w:hanging="360"/>
      </w:pPr>
      <w:rPr>
        <w:rFonts w:hint="default"/>
        <w:w w:val="99"/>
      </w:rPr>
    </w:lvl>
    <w:lvl w:ilvl="1" w:tplc="04090019" w:tentative="1">
      <w:start w:val="1"/>
      <w:numFmt w:val="lowerLetter"/>
      <w:lvlText w:val="%2."/>
      <w:lvlJc w:val="left"/>
      <w:pPr>
        <w:ind w:left="1252" w:hanging="360"/>
      </w:pPr>
    </w:lvl>
    <w:lvl w:ilvl="2" w:tplc="0409001B" w:tentative="1">
      <w:start w:val="1"/>
      <w:numFmt w:val="lowerRoman"/>
      <w:lvlText w:val="%3."/>
      <w:lvlJc w:val="right"/>
      <w:pPr>
        <w:ind w:left="1972" w:hanging="180"/>
      </w:pPr>
    </w:lvl>
    <w:lvl w:ilvl="3" w:tplc="0409000F" w:tentative="1">
      <w:start w:val="1"/>
      <w:numFmt w:val="decimal"/>
      <w:lvlText w:val="%4."/>
      <w:lvlJc w:val="left"/>
      <w:pPr>
        <w:ind w:left="2692" w:hanging="360"/>
      </w:pPr>
    </w:lvl>
    <w:lvl w:ilvl="4" w:tplc="04090019" w:tentative="1">
      <w:start w:val="1"/>
      <w:numFmt w:val="lowerLetter"/>
      <w:lvlText w:val="%5."/>
      <w:lvlJc w:val="left"/>
      <w:pPr>
        <w:ind w:left="3412" w:hanging="360"/>
      </w:pPr>
    </w:lvl>
    <w:lvl w:ilvl="5" w:tplc="0409001B" w:tentative="1">
      <w:start w:val="1"/>
      <w:numFmt w:val="lowerRoman"/>
      <w:lvlText w:val="%6."/>
      <w:lvlJc w:val="right"/>
      <w:pPr>
        <w:ind w:left="4132" w:hanging="180"/>
      </w:pPr>
    </w:lvl>
    <w:lvl w:ilvl="6" w:tplc="0409000F" w:tentative="1">
      <w:start w:val="1"/>
      <w:numFmt w:val="decimal"/>
      <w:lvlText w:val="%7."/>
      <w:lvlJc w:val="left"/>
      <w:pPr>
        <w:ind w:left="4852" w:hanging="360"/>
      </w:pPr>
    </w:lvl>
    <w:lvl w:ilvl="7" w:tplc="04090019" w:tentative="1">
      <w:start w:val="1"/>
      <w:numFmt w:val="lowerLetter"/>
      <w:lvlText w:val="%8."/>
      <w:lvlJc w:val="left"/>
      <w:pPr>
        <w:ind w:left="5572" w:hanging="360"/>
      </w:pPr>
    </w:lvl>
    <w:lvl w:ilvl="8" w:tplc="0409001B" w:tentative="1">
      <w:start w:val="1"/>
      <w:numFmt w:val="lowerRoman"/>
      <w:lvlText w:val="%9."/>
      <w:lvlJc w:val="right"/>
      <w:pPr>
        <w:ind w:left="6292" w:hanging="180"/>
      </w:pPr>
    </w:lvl>
  </w:abstractNum>
  <w:abstractNum w:abstractNumId="13">
    <w:nsid w:val="69CD2938"/>
    <w:multiLevelType w:val="hybridMultilevel"/>
    <w:tmpl w:val="138AE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3A5312"/>
    <w:multiLevelType w:val="hybridMultilevel"/>
    <w:tmpl w:val="4B4AB56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8"/>
  </w:num>
  <w:num w:numId="2">
    <w:abstractNumId w:val="7"/>
  </w:num>
  <w:num w:numId="3">
    <w:abstractNumId w:val="11"/>
  </w:num>
  <w:num w:numId="4">
    <w:abstractNumId w:val="6"/>
  </w:num>
  <w:num w:numId="5">
    <w:abstractNumId w:val="2"/>
  </w:num>
  <w:num w:numId="6">
    <w:abstractNumId w:val="13"/>
  </w:num>
  <w:num w:numId="7">
    <w:abstractNumId w:val="0"/>
  </w:num>
  <w:num w:numId="8">
    <w:abstractNumId w:val="3"/>
  </w:num>
  <w:num w:numId="9">
    <w:abstractNumId w:val="4"/>
  </w:num>
  <w:num w:numId="10">
    <w:abstractNumId w:val="5"/>
  </w:num>
  <w:num w:numId="11">
    <w:abstractNumId w:val="12"/>
  </w:num>
  <w:num w:numId="12">
    <w:abstractNumId w:val="9"/>
  </w:num>
  <w:num w:numId="13">
    <w:abstractNumId w:val="1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E67"/>
    <w:rsid w:val="0000576F"/>
    <w:rsid w:val="00061274"/>
    <w:rsid w:val="00064ED0"/>
    <w:rsid w:val="00097CA1"/>
    <w:rsid w:val="000A3F91"/>
    <w:rsid w:val="000B738E"/>
    <w:rsid w:val="000E5E08"/>
    <w:rsid w:val="00127514"/>
    <w:rsid w:val="00152A72"/>
    <w:rsid w:val="00155C05"/>
    <w:rsid w:val="00172B9D"/>
    <w:rsid w:val="00180F20"/>
    <w:rsid w:val="002305DA"/>
    <w:rsid w:val="00284A4A"/>
    <w:rsid w:val="003C1920"/>
    <w:rsid w:val="003C271E"/>
    <w:rsid w:val="00412798"/>
    <w:rsid w:val="00560C4C"/>
    <w:rsid w:val="005D1CA0"/>
    <w:rsid w:val="005D3A5C"/>
    <w:rsid w:val="0060260D"/>
    <w:rsid w:val="00633BBE"/>
    <w:rsid w:val="00641939"/>
    <w:rsid w:val="0072496E"/>
    <w:rsid w:val="007349F0"/>
    <w:rsid w:val="007403D4"/>
    <w:rsid w:val="00765EFB"/>
    <w:rsid w:val="007721C6"/>
    <w:rsid w:val="007A6D6A"/>
    <w:rsid w:val="007B7DA8"/>
    <w:rsid w:val="007D4868"/>
    <w:rsid w:val="007F11B8"/>
    <w:rsid w:val="00832909"/>
    <w:rsid w:val="00836401"/>
    <w:rsid w:val="008914F6"/>
    <w:rsid w:val="008915D0"/>
    <w:rsid w:val="008C1807"/>
    <w:rsid w:val="008D6CB6"/>
    <w:rsid w:val="0097354D"/>
    <w:rsid w:val="0097790D"/>
    <w:rsid w:val="009C3E67"/>
    <w:rsid w:val="00A66EB6"/>
    <w:rsid w:val="00A7245D"/>
    <w:rsid w:val="00A8582C"/>
    <w:rsid w:val="00AB1885"/>
    <w:rsid w:val="00AC0C9A"/>
    <w:rsid w:val="00AC6D17"/>
    <w:rsid w:val="00AF3C68"/>
    <w:rsid w:val="00B34571"/>
    <w:rsid w:val="00B34DDD"/>
    <w:rsid w:val="00B42319"/>
    <w:rsid w:val="00B56A39"/>
    <w:rsid w:val="00B61481"/>
    <w:rsid w:val="00B81F71"/>
    <w:rsid w:val="00BA5F83"/>
    <w:rsid w:val="00BB3AF5"/>
    <w:rsid w:val="00BD04EE"/>
    <w:rsid w:val="00BF2A11"/>
    <w:rsid w:val="00BF4A19"/>
    <w:rsid w:val="00C010DA"/>
    <w:rsid w:val="00C07D5C"/>
    <w:rsid w:val="00C13068"/>
    <w:rsid w:val="00C17FE3"/>
    <w:rsid w:val="00C46CFA"/>
    <w:rsid w:val="00CD1946"/>
    <w:rsid w:val="00D236BB"/>
    <w:rsid w:val="00D61F8A"/>
    <w:rsid w:val="00D635A3"/>
    <w:rsid w:val="00D93961"/>
    <w:rsid w:val="00DA23B1"/>
    <w:rsid w:val="00DA7BD8"/>
    <w:rsid w:val="00DB41FB"/>
    <w:rsid w:val="00DE21AB"/>
    <w:rsid w:val="00E334E7"/>
    <w:rsid w:val="00E44E93"/>
    <w:rsid w:val="00E844F0"/>
    <w:rsid w:val="00E85346"/>
    <w:rsid w:val="00EA49D8"/>
    <w:rsid w:val="00EA58EE"/>
    <w:rsid w:val="00EB4FEF"/>
    <w:rsid w:val="00EC24EF"/>
    <w:rsid w:val="00F17DB9"/>
    <w:rsid w:val="00F52A5C"/>
    <w:rsid w:val="00FE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D236BB"/>
    <w:rPr>
      <w:color w:val="0000FF"/>
      <w:u w:val="single"/>
    </w:rPr>
  </w:style>
  <w:style w:type="paragraph" w:styleId="BalloonText">
    <w:name w:val="Balloon Text"/>
    <w:basedOn w:val="Normal"/>
    <w:link w:val="BalloonTextChar"/>
    <w:uiPriority w:val="99"/>
    <w:semiHidden/>
    <w:unhideWhenUsed/>
    <w:rsid w:val="007721C6"/>
    <w:rPr>
      <w:rFonts w:ascii="Tahoma" w:hAnsi="Tahoma" w:cs="Tahoma"/>
      <w:sz w:val="16"/>
      <w:szCs w:val="16"/>
    </w:rPr>
  </w:style>
  <w:style w:type="character" w:customStyle="1" w:styleId="BalloonTextChar">
    <w:name w:val="Balloon Text Char"/>
    <w:basedOn w:val="DefaultParagraphFont"/>
    <w:link w:val="BalloonText"/>
    <w:uiPriority w:val="99"/>
    <w:semiHidden/>
    <w:rsid w:val="007721C6"/>
    <w:rPr>
      <w:rFonts w:ascii="Tahoma" w:hAnsi="Tahoma" w:cs="Tahoma"/>
      <w:sz w:val="16"/>
      <w:szCs w:val="16"/>
    </w:rPr>
  </w:style>
  <w:style w:type="paragraph" w:customStyle="1" w:styleId="Default">
    <w:name w:val="Default"/>
    <w:rsid w:val="00D61F8A"/>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8C1807"/>
    <w:pPr>
      <w:ind w:left="720"/>
      <w:contextualSpacing/>
    </w:pPr>
  </w:style>
  <w:style w:type="paragraph" w:styleId="Header">
    <w:name w:val="header"/>
    <w:basedOn w:val="Normal"/>
    <w:link w:val="HeaderChar"/>
    <w:uiPriority w:val="99"/>
    <w:unhideWhenUsed/>
    <w:rsid w:val="00C07D5C"/>
    <w:pPr>
      <w:tabs>
        <w:tab w:val="center" w:pos="4680"/>
        <w:tab w:val="right" w:pos="9360"/>
      </w:tabs>
    </w:pPr>
  </w:style>
  <w:style w:type="character" w:customStyle="1" w:styleId="HeaderChar">
    <w:name w:val="Header Char"/>
    <w:basedOn w:val="DefaultParagraphFont"/>
    <w:link w:val="Header"/>
    <w:uiPriority w:val="99"/>
    <w:rsid w:val="00C07D5C"/>
  </w:style>
  <w:style w:type="paragraph" w:styleId="Footer">
    <w:name w:val="footer"/>
    <w:basedOn w:val="Normal"/>
    <w:link w:val="FooterChar"/>
    <w:uiPriority w:val="99"/>
    <w:unhideWhenUsed/>
    <w:rsid w:val="00C07D5C"/>
    <w:pPr>
      <w:tabs>
        <w:tab w:val="center" w:pos="4680"/>
        <w:tab w:val="right" w:pos="9360"/>
      </w:tabs>
    </w:pPr>
  </w:style>
  <w:style w:type="character" w:customStyle="1" w:styleId="FooterChar">
    <w:name w:val="Footer Char"/>
    <w:basedOn w:val="DefaultParagraphFont"/>
    <w:link w:val="Footer"/>
    <w:uiPriority w:val="99"/>
    <w:rsid w:val="00C07D5C"/>
  </w:style>
  <w:style w:type="table" w:styleId="TableGrid">
    <w:name w:val="Table Grid"/>
    <w:basedOn w:val="TableNormal"/>
    <w:uiPriority w:val="39"/>
    <w:rsid w:val="00C07D5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5F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D236BB"/>
    <w:rPr>
      <w:color w:val="0000FF"/>
      <w:u w:val="single"/>
    </w:rPr>
  </w:style>
  <w:style w:type="paragraph" w:styleId="BalloonText">
    <w:name w:val="Balloon Text"/>
    <w:basedOn w:val="Normal"/>
    <w:link w:val="BalloonTextChar"/>
    <w:uiPriority w:val="99"/>
    <w:semiHidden/>
    <w:unhideWhenUsed/>
    <w:rsid w:val="007721C6"/>
    <w:rPr>
      <w:rFonts w:ascii="Tahoma" w:hAnsi="Tahoma" w:cs="Tahoma"/>
      <w:sz w:val="16"/>
      <w:szCs w:val="16"/>
    </w:rPr>
  </w:style>
  <w:style w:type="character" w:customStyle="1" w:styleId="BalloonTextChar">
    <w:name w:val="Balloon Text Char"/>
    <w:basedOn w:val="DefaultParagraphFont"/>
    <w:link w:val="BalloonText"/>
    <w:uiPriority w:val="99"/>
    <w:semiHidden/>
    <w:rsid w:val="007721C6"/>
    <w:rPr>
      <w:rFonts w:ascii="Tahoma" w:hAnsi="Tahoma" w:cs="Tahoma"/>
      <w:sz w:val="16"/>
      <w:szCs w:val="16"/>
    </w:rPr>
  </w:style>
  <w:style w:type="paragraph" w:customStyle="1" w:styleId="Default">
    <w:name w:val="Default"/>
    <w:rsid w:val="00D61F8A"/>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8C1807"/>
    <w:pPr>
      <w:ind w:left="720"/>
      <w:contextualSpacing/>
    </w:pPr>
  </w:style>
  <w:style w:type="paragraph" w:styleId="Header">
    <w:name w:val="header"/>
    <w:basedOn w:val="Normal"/>
    <w:link w:val="HeaderChar"/>
    <w:uiPriority w:val="99"/>
    <w:unhideWhenUsed/>
    <w:rsid w:val="00C07D5C"/>
    <w:pPr>
      <w:tabs>
        <w:tab w:val="center" w:pos="4680"/>
        <w:tab w:val="right" w:pos="9360"/>
      </w:tabs>
    </w:pPr>
  </w:style>
  <w:style w:type="character" w:customStyle="1" w:styleId="HeaderChar">
    <w:name w:val="Header Char"/>
    <w:basedOn w:val="DefaultParagraphFont"/>
    <w:link w:val="Header"/>
    <w:uiPriority w:val="99"/>
    <w:rsid w:val="00C07D5C"/>
  </w:style>
  <w:style w:type="paragraph" w:styleId="Footer">
    <w:name w:val="footer"/>
    <w:basedOn w:val="Normal"/>
    <w:link w:val="FooterChar"/>
    <w:uiPriority w:val="99"/>
    <w:unhideWhenUsed/>
    <w:rsid w:val="00C07D5C"/>
    <w:pPr>
      <w:tabs>
        <w:tab w:val="center" w:pos="4680"/>
        <w:tab w:val="right" w:pos="9360"/>
      </w:tabs>
    </w:pPr>
  </w:style>
  <w:style w:type="character" w:customStyle="1" w:styleId="FooterChar">
    <w:name w:val="Footer Char"/>
    <w:basedOn w:val="DefaultParagraphFont"/>
    <w:link w:val="Footer"/>
    <w:uiPriority w:val="99"/>
    <w:rsid w:val="00C07D5C"/>
  </w:style>
  <w:style w:type="table" w:styleId="TableGrid">
    <w:name w:val="Table Grid"/>
    <w:basedOn w:val="TableNormal"/>
    <w:uiPriority w:val="39"/>
    <w:rsid w:val="00C07D5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5F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Telephone_number"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mailto:vijejeevan31%2099@gmail.com"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Cellular_network" TargetMode="External"/><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0.png"/><Relationship Id="rId20" Type="http://schemas.openxmlformats.org/officeDocument/2006/relationships/image" Target="media/image9.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mailto:vijejeevan31%2099@gmail.com"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F89A8-4481-4E6C-AEAE-60BD1BFD6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29</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 7 Gamers</dc:creator>
  <cp:lastModifiedBy>Swetha A</cp:lastModifiedBy>
  <cp:revision>24</cp:revision>
  <cp:lastPrinted>2020-04-12T14:32:00Z</cp:lastPrinted>
  <dcterms:created xsi:type="dcterms:W3CDTF">2020-04-12T10:17:00Z</dcterms:created>
  <dcterms:modified xsi:type="dcterms:W3CDTF">2020-04-18T07:55:00Z</dcterms:modified>
</cp:coreProperties>
</file>